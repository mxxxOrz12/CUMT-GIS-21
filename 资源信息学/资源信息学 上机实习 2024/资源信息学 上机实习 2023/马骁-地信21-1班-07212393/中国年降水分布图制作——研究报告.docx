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E969EA" w14:textId="77777777" w:rsidR="009C528F" w:rsidRDefault="009C528F" w:rsidP="009C528F">
      <w:pPr>
        <w:ind w:firstLine="480"/>
        <w:jc w:val="center"/>
        <w:rPr>
          <w:rFonts w:eastAsia="仿宋" w:cs="黑体"/>
          <w:bCs/>
          <w:kern w:val="0"/>
          <w:szCs w:val="24"/>
        </w:rPr>
      </w:pPr>
    </w:p>
    <w:p w14:paraId="1B911817" w14:textId="77777777" w:rsidR="009C528F" w:rsidRDefault="009C528F" w:rsidP="009C528F">
      <w:pPr>
        <w:ind w:firstLine="480"/>
        <w:jc w:val="center"/>
        <w:rPr>
          <w:rFonts w:eastAsia="仿宋" w:cs="黑体"/>
          <w:bCs/>
          <w:kern w:val="0"/>
          <w:szCs w:val="24"/>
        </w:rPr>
      </w:pPr>
    </w:p>
    <w:p w14:paraId="2855FB48" w14:textId="77777777" w:rsidR="009C528F" w:rsidRDefault="009C528F" w:rsidP="009C528F">
      <w:pPr>
        <w:ind w:firstLine="480"/>
        <w:jc w:val="center"/>
        <w:rPr>
          <w:rFonts w:eastAsia="仿宋" w:cs="黑体"/>
          <w:bCs/>
          <w:kern w:val="0"/>
          <w:szCs w:val="24"/>
        </w:rPr>
      </w:pPr>
    </w:p>
    <w:p w14:paraId="0595B33B" w14:textId="6620934E" w:rsidR="00CF7FC2" w:rsidRDefault="00782DE6" w:rsidP="00CF7FC2">
      <w:pPr>
        <w:ind w:firstLine="964"/>
        <w:jc w:val="center"/>
        <w:rPr>
          <w:rFonts w:eastAsia="黑体"/>
          <w:b/>
          <w:bCs/>
          <w:spacing w:val="-20"/>
          <w:sz w:val="52"/>
          <w:szCs w:val="52"/>
        </w:rPr>
      </w:pPr>
      <w:r>
        <w:rPr>
          <w:rFonts w:eastAsia="黑体" w:hint="eastAsia"/>
          <w:b/>
          <w:bCs/>
          <w:spacing w:val="-20"/>
          <w:sz w:val="52"/>
          <w:szCs w:val="52"/>
        </w:rPr>
        <w:t>中国年降水量分布图</w:t>
      </w:r>
      <w:r w:rsidR="00CF7FC2">
        <w:rPr>
          <w:rFonts w:eastAsia="黑体"/>
          <w:b/>
          <w:bCs/>
          <w:spacing w:val="-20"/>
          <w:sz w:val="52"/>
          <w:szCs w:val="52"/>
        </w:rPr>
        <w:t>研究</w:t>
      </w:r>
      <w:r w:rsidR="00CF7FC2">
        <w:rPr>
          <w:rFonts w:eastAsia="黑体" w:hint="eastAsia"/>
          <w:b/>
          <w:bCs/>
          <w:spacing w:val="-20"/>
          <w:sz w:val="52"/>
          <w:szCs w:val="52"/>
        </w:rPr>
        <w:t>报告</w:t>
      </w:r>
    </w:p>
    <w:p w14:paraId="5B098924" w14:textId="77777777" w:rsidR="009C528F" w:rsidRPr="00CF7FC2" w:rsidRDefault="009C528F" w:rsidP="009C528F">
      <w:pPr>
        <w:ind w:firstLine="480"/>
        <w:jc w:val="center"/>
        <w:rPr>
          <w:rFonts w:eastAsia="仿宋" w:cs="黑体"/>
          <w:bCs/>
          <w:kern w:val="0"/>
          <w:szCs w:val="24"/>
        </w:rPr>
      </w:pPr>
    </w:p>
    <w:p w14:paraId="17DF1873" w14:textId="77777777" w:rsidR="009C528F" w:rsidRDefault="009C528F" w:rsidP="009C528F">
      <w:pPr>
        <w:ind w:firstLine="480"/>
        <w:jc w:val="center"/>
        <w:rPr>
          <w:rFonts w:eastAsia="仿宋" w:cs="黑体"/>
          <w:bCs/>
          <w:kern w:val="0"/>
          <w:szCs w:val="24"/>
        </w:rPr>
      </w:pPr>
    </w:p>
    <w:p w14:paraId="64B9BC9B" w14:textId="77777777" w:rsidR="009C528F" w:rsidRDefault="009C528F" w:rsidP="009C528F">
      <w:pPr>
        <w:ind w:firstLine="482"/>
        <w:jc w:val="center"/>
        <w:rPr>
          <w:b/>
          <w:bCs/>
          <w:szCs w:val="24"/>
        </w:rPr>
      </w:pPr>
    </w:p>
    <w:p w14:paraId="4485756D" w14:textId="77777777" w:rsidR="009C528F" w:rsidRDefault="009C528F" w:rsidP="009C528F">
      <w:pPr>
        <w:ind w:firstLine="482"/>
        <w:jc w:val="center"/>
        <w:rPr>
          <w:b/>
          <w:bCs/>
          <w:szCs w:val="24"/>
        </w:rPr>
      </w:pPr>
    </w:p>
    <w:p w14:paraId="4EF6BEBF" w14:textId="77777777" w:rsidR="009C528F" w:rsidRDefault="009C528F" w:rsidP="009C528F">
      <w:pPr>
        <w:ind w:firstLine="482"/>
        <w:jc w:val="center"/>
        <w:rPr>
          <w:b/>
          <w:bCs/>
          <w:szCs w:val="24"/>
        </w:rPr>
      </w:pPr>
    </w:p>
    <w:p w14:paraId="6B0091A8" w14:textId="77777777" w:rsidR="009C528F" w:rsidRDefault="009C528F" w:rsidP="009C528F">
      <w:pPr>
        <w:ind w:firstLine="482"/>
        <w:jc w:val="center"/>
        <w:rPr>
          <w:b/>
          <w:bCs/>
          <w:szCs w:val="24"/>
        </w:rPr>
      </w:pPr>
    </w:p>
    <w:p w14:paraId="0FE0C5EE" w14:textId="77777777" w:rsidR="009C528F" w:rsidRDefault="009C528F" w:rsidP="009C528F">
      <w:pPr>
        <w:ind w:firstLine="482"/>
        <w:jc w:val="center"/>
        <w:rPr>
          <w:b/>
          <w:bCs/>
          <w:szCs w:val="24"/>
        </w:rPr>
      </w:pPr>
    </w:p>
    <w:p w14:paraId="3D160484" w14:textId="77777777" w:rsidR="009C528F" w:rsidRDefault="009C528F" w:rsidP="009C528F">
      <w:pPr>
        <w:ind w:firstLine="482"/>
        <w:jc w:val="center"/>
        <w:rPr>
          <w:b/>
          <w:bCs/>
          <w:szCs w:val="24"/>
        </w:rPr>
      </w:pPr>
    </w:p>
    <w:p w14:paraId="10B8199E" w14:textId="77777777" w:rsidR="009C528F" w:rsidRDefault="009C528F" w:rsidP="009C528F">
      <w:pPr>
        <w:ind w:firstLine="482"/>
        <w:jc w:val="center"/>
        <w:rPr>
          <w:b/>
          <w:bCs/>
          <w:szCs w:val="24"/>
        </w:rPr>
      </w:pPr>
    </w:p>
    <w:p w14:paraId="01BB77D4" w14:textId="77777777" w:rsidR="009C528F" w:rsidRDefault="009C528F" w:rsidP="009C528F">
      <w:pPr>
        <w:ind w:firstLine="482"/>
        <w:jc w:val="center"/>
        <w:rPr>
          <w:b/>
          <w:bCs/>
          <w:szCs w:val="24"/>
        </w:rPr>
      </w:pPr>
    </w:p>
    <w:p w14:paraId="0FF0A0B0" w14:textId="77777777" w:rsidR="009C528F" w:rsidRDefault="009C528F" w:rsidP="009C528F">
      <w:pPr>
        <w:ind w:firstLine="482"/>
        <w:jc w:val="center"/>
        <w:rPr>
          <w:b/>
          <w:bCs/>
          <w:szCs w:val="24"/>
        </w:rPr>
      </w:pPr>
    </w:p>
    <w:p w14:paraId="1D513AE9" w14:textId="77777777" w:rsidR="009C528F" w:rsidRDefault="009C528F" w:rsidP="009C528F">
      <w:pPr>
        <w:ind w:firstLine="482"/>
        <w:jc w:val="center"/>
        <w:rPr>
          <w:b/>
          <w:bCs/>
          <w:szCs w:val="24"/>
        </w:rPr>
      </w:pPr>
    </w:p>
    <w:p w14:paraId="504DC540" w14:textId="77777777" w:rsidR="009C528F" w:rsidRDefault="009C528F" w:rsidP="009C528F">
      <w:pPr>
        <w:ind w:firstLine="482"/>
        <w:jc w:val="center"/>
        <w:rPr>
          <w:b/>
          <w:bCs/>
          <w:szCs w:val="24"/>
        </w:rPr>
      </w:pPr>
    </w:p>
    <w:p w14:paraId="52950276" w14:textId="77777777" w:rsidR="009C528F" w:rsidRDefault="009C528F" w:rsidP="009C528F">
      <w:pPr>
        <w:ind w:firstLine="482"/>
        <w:jc w:val="center"/>
        <w:rPr>
          <w:b/>
          <w:bCs/>
          <w:szCs w:val="24"/>
        </w:rPr>
      </w:pPr>
    </w:p>
    <w:p w14:paraId="398C5D62" w14:textId="77777777" w:rsidR="00D45DA7" w:rsidRPr="00A96666" w:rsidRDefault="00D45DA7" w:rsidP="00D45DA7">
      <w:pPr>
        <w:pStyle w:val="12"/>
        <w:adjustRightInd/>
        <w:spacing w:beforeLines="0" w:before="0" w:afterLines="0" w:after="0"/>
        <w:ind w:firstLineChars="250" w:firstLine="1100"/>
        <w:jc w:val="both"/>
        <w:outlineLvl w:val="9"/>
        <w:rPr>
          <w:rFonts w:ascii="Times New Roman" w:eastAsia="宋体" w:hAnsi="Times New Roman"/>
          <w:bCs w:val="0"/>
          <w:color w:val="auto"/>
          <w:lang w:eastAsia="zh-CN"/>
        </w:rPr>
      </w:pPr>
      <w:bookmarkStart w:id="0" w:name="_Toc407785771"/>
      <w:bookmarkStart w:id="1" w:name="_Toc408586522"/>
      <w:bookmarkStart w:id="2" w:name="_Toc414891320"/>
      <w:bookmarkStart w:id="3" w:name="_Toc415097176"/>
      <w:bookmarkStart w:id="4" w:name="_Toc432317851"/>
      <w:bookmarkStart w:id="5" w:name="_Toc436072488"/>
      <w:bookmarkStart w:id="6" w:name="_Toc72322422"/>
      <w:bookmarkStart w:id="7" w:name="_Toc73817984"/>
      <w:proofErr w:type="spellStart"/>
      <w:r w:rsidRPr="00A96666">
        <w:rPr>
          <w:rFonts w:ascii="Times New Roman" w:eastAsia="宋体" w:hAnsi="Times New Roman"/>
          <w:bCs w:val="0"/>
          <w:color w:val="auto"/>
          <w:spacing w:val="60"/>
          <w:kern w:val="0"/>
        </w:rPr>
        <w:t>申报单位</w:t>
      </w:r>
      <w:r w:rsidRPr="00A96666">
        <w:rPr>
          <w:rFonts w:ascii="Times New Roman" w:eastAsia="宋体" w:hAnsi="Times New Roman"/>
          <w:bCs w:val="0"/>
          <w:color w:val="auto"/>
          <w:kern w:val="0"/>
        </w:rPr>
        <w:t>：</w:t>
      </w:r>
      <w:bookmarkStart w:id="8" w:name="_Toc407785772"/>
      <w:bookmarkStart w:id="9" w:name="_Toc408586523"/>
      <w:bookmarkEnd w:id="0"/>
      <w:bookmarkEnd w:id="1"/>
      <w:bookmarkEnd w:id="2"/>
      <w:bookmarkEnd w:id="3"/>
      <w:bookmarkEnd w:id="4"/>
      <w:bookmarkEnd w:id="5"/>
      <w:r w:rsidR="00503B8B">
        <w:rPr>
          <w:rFonts w:ascii="Times New Roman" w:eastAsia="宋体" w:hAnsi="Times New Roman" w:hint="eastAsia"/>
          <w:bCs w:val="0"/>
          <w:color w:val="auto"/>
          <w:lang w:eastAsia="zh-CN"/>
        </w:rPr>
        <w:t>徐州市</w:t>
      </w:r>
      <w:r>
        <w:rPr>
          <w:rFonts w:ascii="Times New Roman" w:eastAsia="宋体" w:hAnsi="Times New Roman" w:hint="eastAsia"/>
          <w:bCs w:val="0"/>
          <w:color w:val="auto"/>
          <w:lang w:eastAsia="zh-CN"/>
        </w:rPr>
        <w:t>自然</w:t>
      </w:r>
      <w:r>
        <w:rPr>
          <w:rFonts w:ascii="Times New Roman" w:eastAsia="宋体" w:hAnsi="Times New Roman"/>
          <w:bCs w:val="0"/>
          <w:color w:val="auto"/>
          <w:lang w:eastAsia="zh-CN"/>
        </w:rPr>
        <w:t>资源和规划局</w:t>
      </w:r>
      <w:bookmarkEnd w:id="6"/>
      <w:bookmarkEnd w:id="7"/>
      <w:proofErr w:type="spellEnd"/>
    </w:p>
    <w:p w14:paraId="58E73D62" w14:textId="77777777" w:rsidR="00D45DA7" w:rsidRPr="00A96666" w:rsidRDefault="00D45DA7" w:rsidP="00D45DA7">
      <w:pPr>
        <w:pStyle w:val="12"/>
        <w:adjustRightInd/>
        <w:spacing w:beforeLines="0" w:before="0" w:afterLines="0" w:after="0"/>
        <w:ind w:firstLineChars="250" w:firstLine="1100"/>
        <w:jc w:val="both"/>
        <w:outlineLvl w:val="9"/>
        <w:rPr>
          <w:color w:val="auto"/>
          <w:lang w:eastAsia="zh-CN"/>
        </w:rPr>
      </w:pPr>
      <w:bookmarkStart w:id="10" w:name="_Toc414891321"/>
      <w:bookmarkStart w:id="11" w:name="_Toc415097177"/>
      <w:bookmarkStart w:id="12" w:name="_Toc432317852"/>
      <w:bookmarkStart w:id="13" w:name="_Toc436072489"/>
      <w:bookmarkStart w:id="14" w:name="_Toc72322423"/>
      <w:bookmarkStart w:id="15" w:name="_Toc73817985"/>
      <w:proofErr w:type="spellStart"/>
      <w:r w:rsidRPr="00A96666">
        <w:rPr>
          <w:rFonts w:ascii="Times New Roman" w:eastAsia="宋体" w:hAnsi="Times New Roman"/>
          <w:bCs w:val="0"/>
          <w:color w:val="auto"/>
          <w:spacing w:val="60"/>
        </w:rPr>
        <w:t>编制单位</w:t>
      </w:r>
      <w:r w:rsidRPr="00A96666">
        <w:rPr>
          <w:rFonts w:ascii="Times New Roman" w:eastAsia="宋体" w:hAnsi="Times New Roman"/>
          <w:bCs w:val="0"/>
          <w:color w:val="auto"/>
        </w:rPr>
        <w:t>：</w:t>
      </w:r>
      <w:bookmarkEnd w:id="8"/>
      <w:bookmarkEnd w:id="9"/>
      <w:bookmarkEnd w:id="10"/>
      <w:bookmarkEnd w:id="11"/>
      <w:bookmarkEnd w:id="12"/>
      <w:bookmarkEnd w:id="13"/>
      <w:r>
        <w:rPr>
          <w:rFonts w:ascii="Times New Roman" w:eastAsia="宋体" w:hAnsi="Times New Roman" w:hint="eastAsia"/>
          <w:bCs w:val="0"/>
          <w:color w:val="auto"/>
          <w:lang w:eastAsia="zh-CN"/>
        </w:rPr>
        <w:t>中国矿业</w:t>
      </w:r>
      <w:r>
        <w:rPr>
          <w:rFonts w:ascii="Times New Roman" w:eastAsia="宋体" w:hAnsi="Times New Roman"/>
          <w:bCs w:val="0"/>
          <w:color w:val="auto"/>
          <w:lang w:eastAsia="zh-CN"/>
        </w:rPr>
        <w:t>大学</w:t>
      </w:r>
      <w:bookmarkEnd w:id="14"/>
      <w:bookmarkEnd w:id="15"/>
      <w:proofErr w:type="spellEnd"/>
    </w:p>
    <w:p w14:paraId="3A2ACF10" w14:textId="5A4A8F1A" w:rsidR="00D45DA7" w:rsidRDefault="00D45DA7" w:rsidP="00D45DA7">
      <w:pPr>
        <w:ind w:firstLineChars="250" w:firstLine="1100"/>
        <w:jc w:val="left"/>
        <w:rPr>
          <w:kern w:val="0"/>
          <w:sz w:val="32"/>
          <w:szCs w:val="32"/>
        </w:rPr>
      </w:pPr>
      <w:r w:rsidRPr="00A96666">
        <w:rPr>
          <w:spacing w:val="60"/>
          <w:sz w:val="32"/>
          <w:szCs w:val="32"/>
        </w:rPr>
        <w:t>编制日期</w:t>
      </w:r>
      <w:r w:rsidRPr="00A96666">
        <w:rPr>
          <w:sz w:val="32"/>
          <w:szCs w:val="32"/>
        </w:rPr>
        <w:t>：</w:t>
      </w:r>
      <w:r w:rsidRPr="00782DE6">
        <w:rPr>
          <w:spacing w:val="80"/>
          <w:kern w:val="0"/>
          <w:sz w:val="32"/>
          <w:szCs w:val="32"/>
          <w:fitText w:val="3200" w:id="-1804774400"/>
        </w:rPr>
        <w:t>二</w:t>
      </w:r>
      <w:r w:rsidR="00A10481" w:rsidRPr="00782DE6">
        <w:rPr>
          <w:rFonts w:hint="eastAsia"/>
          <w:spacing w:val="80"/>
          <w:kern w:val="0"/>
          <w:sz w:val="32"/>
          <w:szCs w:val="32"/>
          <w:fitText w:val="3200" w:id="-1804774400"/>
        </w:rPr>
        <w:t>〇</w:t>
      </w:r>
      <w:r w:rsidR="0006718A" w:rsidRPr="00782DE6">
        <w:rPr>
          <w:spacing w:val="80"/>
          <w:kern w:val="0"/>
          <w:sz w:val="32"/>
          <w:szCs w:val="32"/>
          <w:fitText w:val="3200" w:id="-1804774400"/>
        </w:rPr>
        <w:t>二</w:t>
      </w:r>
      <w:r w:rsidR="00782DE6" w:rsidRPr="00782DE6">
        <w:rPr>
          <w:rFonts w:hint="eastAsia"/>
          <w:spacing w:val="80"/>
          <w:kern w:val="0"/>
          <w:sz w:val="32"/>
          <w:szCs w:val="32"/>
          <w:fitText w:val="3200" w:id="-1804774400"/>
        </w:rPr>
        <w:t>四</w:t>
      </w:r>
      <w:r w:rsidRPr="00782DE6">
        <w:rPr>
          <w:spacing w:val="80"/>
          <w:kern w:val="0"/>
          <w:sz w:val="32"/>
          <w:szCs w:val="32"/>
          <w:fitText w:val="3200" w:id="-1804774400"/>
        </w:rPr>
        <w:t>年</w:t>
      </w:r>
      <w:r w:rsidR="00503B8B" w:rsidRPr="00782DE6">
        <w:rPr>
          <w:rFonts w:hint="eastAsia"/>
          <w:spacing w:val="80"/>
          <w:kern w:val="0"/>
          <w:sz w:val="32"/>
          <w:szCs w:val="32"/>
          <w:fitText w:val="3200" w:id="-1804774400"/>
        </w:rPr>
        <w:t>四</w:t>
      </w:r>
      <w:r w:rsidRPr="00782DE6">
        <w:rPr>
          <w:kern w:val="0"/>
          <w:sz w:val="32"/>
          <w:szCs w:val="32"/>
          <w:fitText w:val="3200" w:id="-1804774400"/>
        </w:rPr>
        <w:t>月</w:t>
      </w:r>
    </w:p>
    <w:p w14:paraId="17567953" w14:textId="77777777" w:rsidR="001F4AC9" w:rsidRDefault="001F4AC9" w:rsidP="00D45DA7">
      <w:pPr>
        <w:ind w:firstLineChars="250" w:firstLine="800"/>
        <w:jc w:val="left"/>
        <w:rPr>
          <w:kern w:val="0"/>
          <w:sz w:val="32"/>
          <w:szCs w:val="32"/>
        </w:rPr>
        <w:sectPr w:rsidR="001F4AC9" w:rsidSect="006829F2">
          <w:headerReference w:type="default" r:id="rId8"/>
          <w:pgSz w:w="11906" w:h="16838"/>
          <w:pgMar w:top="1440" w:right="1800" w:bottom="1440" w:left="1800" w:header="851" w:footer="992" w:gutter="0"/>
          <w:cols w:space="425"/>
          <w:docGrid w:type="lines" w:linePitch="312"/>
        </w:sectPr>
      </w:pPr>
    </w:p>
    <w:p w14:paraId="6B7916D4" w14:textId="7A9CA077" w:rsidR="00EB0817" w:rsidRDefault="00372DAF" w:rsidP="0038223E">
      <w:pPr>
        <w:jc w:val="center"/>
        <w:rPr>
          <w:rFonts w:eastAsia="黑体"/>
          <w:b/>
          <w:bCs/>
          <w:spacing w:val="-20"/>
          <w:sz w:val="52"/>
          <w:szCs w:val="52"/>
        </w:rPr>
      </w:pPr>
      <w:r>
        <w:rPr>
          <w:rFonts w:eastAsia="黑体" w:hint="eastAsia"/>
          <w:b/>
          <w:bCs/>
          <w:spacing w:val="-20"/>
          <w:sz w:val="52"/>
          <w:szCs w:val="52"/>
        </w:rPr>
        <w:lastRenderedPageBreak/>
        <w:t>中国年降水量分布图</w:t>
      </w:r>
      <w:r w:rsidR="00EB0817">
        <w:rPr>
          <w:rFonts w:eastAsia="黑体"/>
          <w:b/>
          <w:bCs/>
          <w:spacing w:val="-20"/>
          <w:sz w:val="52"/>
          <w:szCs w:val="52"/>
        </w:rPr>
        <w:t>研究</w:t>
      </w:r>
      <w:r w:rsidR="00EB0817">
        <w:rPr>
          <w:rFonts w:eastAsia="黑体" w:hint="eastAsia"/>
          <w:b/>
          <w:bCs/>
          <w:spacing w:val="-20"/>
          <w:sz w:val="52"/>
          <w:szCs w:val="52"/>
        </w:rPr>
        <w:t>报告</w:t>
      </w:r>
    </w:p>
    <w:p w14:paraId="1F6DAD44" w14:textId="77777777" w:rsidR="00EB0817" w:rsidRPr="00CF7FC2" w:rsidRDefault="00EB0817" w:rsidP="00EB0817">
      <w:pPr>
        <w:ind w:firstLine="480"/>
        <w:jc w:val="center"/>
        <w:rPr>
          <w:rFonts w:eastAsia="仿宋" w:cs="黑体"/>
          <w:bCs/>
          <w:kern w:val="0"/>
          <w:szCs w:val="24"/>
        </w:rPr>
      </w:pPr>
    </w:p>
    <w:p w14:paraId="4D9CD30F" w14:textId="77777777" w:rsidR="00EB0817" w:rsidRDefault="00EB0817" w:rsidP="00EB0817">
      <w:pPr>
        <w:ind w:firstLine="480"/>
        <w:jc w:val="center"/>
        <w:rPr>
          <w:rFonts w:eastAsia="仿宋" w:cs="黑体"/>
          <w:bCs/>
          <w:kern w:val="0"/>
          <w:szCs w:val="24"/>
        </w:rPr>
      </w:pPr>
    </w:p>
    <w:p w14:paraId="1459B99F" w14:textId="77777777" w:rsidR="002E2BE1" w:rsidRDefault="002E2BE1" w:rsidP="00EB0817">
      <w:pPr>
        <w:ind w:firstLine="480"/>
        <w:jc w:val="center"/>
        <w:rPr>
          <w:rFonts w:eastAsia="仿宋" w:cs="黑体"/>
          <w:bCs/>
          <w:kern w:val="0"/>
          <w:szCs w:val="24"/>
        </w:rPr>
      </w:pPr>
    </w:p>
    <w:p w14:paraId="5132D410" w14:textId="77777777" w:rsidR="002E2BE1" w:rsidRDefault="002E2BE1" w:rsidP="00EB0817">
      <w:pPr>
        <w:ind w:firstLine="480"/>
        <w:jc w:val="center"/>
        <w:rPr>
          <w:rFonts w:eastAsia="仿宋" w:cs="黑体"/>
          <w:bCs/>
          <w:kern w:val="0"/>
          <w:szCs w:val="24"/>
        </w:rPr>
      </w:pPr>
    </w:p>
    <w:p w14:paraId="25FE58B5" w14:textId="77777777" w:rsidR="002E2BE1" w:rsidRDefault="002E2BE1" w:rsidP="007D4F81">
      <w:pPr>
        <w:ind w:firstLineChars="202" w:firstLine="566"/>
        <w:jc w:val="left"/>
        <w:rPr>
          <w:bCs/>
          <w:sz w:val="28"/>
          <w:szCs w:val="28"/>
        </w:rPr>
      </w:pPr>
    </w:p>
    <w:p w14:paraId="299DEB00" w14:textId="77777777" w:rsidR="00503B8B" w:rsidRDefault="00503B8B" w:rsidP="007D4F81">
      <w:pPr>
        <w:ind w:firstLineChars="202" w:firstLine="566"/>
        <w:jc w:val="left"/>
        <w:rPr>
          <w:bCs/>
          <w:sz w:val="28"/>
          <w:szCs w:val="28"/>
        </w:rPr>
      </w:pPr>
    </w:p>
    <w:p w14:paraId="2A4D3146" w14:textId="77777777" w:rsidR="00503B8B" w:rsidRDefault="00503B8B" w:rsidP="007D4F81">
      <w:pPr>
        <w:ind w:firstLineChars="202" w:firstLine="566"/>
        <w:jc w:val="left"/>
        <w:rPr>
          <w:bCs/>
          <w:sz w:val="28"/>
          <w:szCs w:val="28"/>
        </w:rPr>
      </w:pPr>
    </w:p>
    <w:p w14:paraId="6E680ED6" w14:textId="77777777" w:rsidR="00503B8B" w:rsidRDefault="00503B8B" w:rsidP="007D4F81">
      <w:pPr>
        <w:ind w:firstLineChars="202" w:firstLine="566"/>
        <w:jc w:val="left"/>
        <w:rPr>
          <w:bCs/>
          <w:sz w:val="28"/>
          <w:szCs w:val="28"/>
        </w:rPr>
      </w:pPr>
    </w:p>
    <w:p w14:paraId="290E21BA" w14:textId="77777777" w:rsidR="00503B8B" w:rsidRDefault="00503B8B" w:rsidP="007D4F81">
      <w:pPr>
        <w:ind w:firstLineChars="202" w:firstLine="566"/>
        <w:jc w:val="left"/>
        <w:rPr>
          <w:bCs/>
          <w:sz w:val="28"/>
          <w:szCs w:val="28"/>
        </w:rPr>
      </w:pPr>
    </w:p>
    <w:p w14:paraId="1E30AB53" w14:textId="77777777" w:rsidR="00CB0B6D" w:rsidRDefault="009A4D13" w:rsidP="0038223E">
      <w:pPr>
        <w:ind w:firstLineChars="506" w:firstLine="1417"/>
        <w:jc w:val="left"/>
        <w:rPr>
          <w:bCs/>
          <w:sz w:val="28"/>
          <w:szCs w:val="28"/>
        </w:rPr>
      </w:pPr>
      <w:r>
        <w:rPr>
          <w:rFonts w:hint="eastAsia"/>
          <w:bCs/>
          <w:sz w:val="28"/>
          <w:szCs w:val="28"/>
        </w:rPr>
        <w:t>编制</w:t>
      </w:r>
      <w:r>
        <w:rPr>
          <w:bCs/>
          <w:sz w:val="28"/>
          <w:szCs w:val="28"/>
        </w:rPr>
        <w:t>单位：中国矿业大学</w:t>
      </w:r>
    </w:p>
    <w:p w14:paraId="4C293EF5" w14:textId="31A407D1" w:rsidR="009A4D13" w:rsidRDefault="009A4D13" w:rsidP="0038223E">
      <w:pPr>
        <w:ind w:firstLineChars="506" w:firstLine="1417"/>
        <w:jc w:val="left"/>
        <w:rPr>
          <w:bCs/>
          <w:sz w:val="28"/>
          <w:szCs w:val="28"/>
        </w:rPr>
      </w:pPr>
      <w:r>
        <w:rPr>
          <w:rFonts w:hint="eastAsia"/>
          <w:bCs/>
          <w:sz w:val="28"/>
          <w:szCs w:val="28"/>
        </w:rPr>
        <w:t>项目</w:t>
      </w:r>
      <w:r>
        <w:rPr>
          <w:bCs/>
          <w:sz w:val="28"/>
          <w:szCs w:val="28"/>
        </w:rPr>
        <w:t>负责人：</w:t>
      </w:r>
      <w:r w:rsidR="00372DAF">
        <w:rPr>
          <w:rFonts w:hint="eastAsia"/>
          <w:bCs/>
          <w:sz w:val="28"/>
          <w:szCs w:val="28"/>
        </w:rPr>
        <w:t>马骁</w:t>
      </w:r>
    </w:p>
    <w:p w14:paraId="6561127F" w14:textId="18E9327F" w:rsidR="007D4F81" w:rsidRDefault="009A4D13" w:rsidP="0038223E">
      <w:pPr>
        <w:ind w:firstLineChars="506" w:firstLine="1417"/>
        <w:jc w:val="left"/>
        <w:rPr>
          <w:bCs/>
          <w:sz w:val="28"/>
          <w:szCs w:val="28"/>
        </w:rPr>
      </w:pPr>
      <w:r>
        <w:rPr>
          <w:rFonts w:hint="eastAsia"/>
          <w:bCs/>
          <w:sz w:val="28"/>
          <w:szCs w:val="28"/>
        </w:rPr>
        <w:t>编制人</w:t>
      </w:r>
      <w:r>
        <w:rPr>
          <w:bCs/>
          <w:sz w:val="28"/>
          <w:szCs w:val="28"/>
        </w:rPr>
        <w:t>：</w:t>
      </w:r>
      <w:r w:rsidR="00372DAF">
        <w:rPr>
          <w:rFonts w:hint="eastAsia"/>
          <w:bCs/>
          <w:sz w:val="28"/>
          <w:szCs w:val="28"/>
        </w:rPr>
        <w:t>马骁</w:t>
      </w:r>
    </w:p>
    <w:p w14:paraId="580F75A4" w14:textId="77777777" w:rsidR="00B542C8" w:rsidRDefault="00B542C8" w:rsidP="0038223E">
      <w:pPr>
        <w:ind w:firstLineChars="506" w:firstLine="1417"/>
        <w:jc w:val="left"/>
        <w:rPr>
          <w:bCs/>
          <w:sz w:val="28"/>
          <w:szCs w:val="28"/>
        </w:rPr>
      </w:pPr>
    </w:p>
    <w:p w14:paraId="6420F6CF" w14:textId="77777777" w:rsidR="002E2BE1" w:rsidRDefault="002E2BE1" w:rsidP="0038223E">
      <w:pPr>
        <w:ind w:firstLineChars="506" w:firstLine="1417"/>
        <w:jc w:val="left"/>
        <w:rPr>
          <w:bCs/>
          <w:sz w:val="28"/>
          <w:szCs w:val="28"/>
        </w:rPr>
      </w:pPr>
    </w:p>
    <w:p w14:paraId="5FA9420F" w14:textId="77777777" w:rsidR="00503B8B" w:rsidRDefault="00503B8B" w:rsidP="0038223E">
      <w:pPr>
        <w:ind w:firstLineChars="506" w:firstLine="1417"/>
        <w:jc w:val="left"/>
        <w:rPr>
          <w:bCs/>
          <w:sz w:val="28"/>
          <w:szCs w:val="28"/>
        </w:rPr>
      </w:pPr>
    </w:p>
    <w:p w14:paraId="7B5811A3" w14:textId="77777777" w:rsidR="00503B8B" w:rsidRPr="00503B8B" w:rsidRDefault="00503B8B" w:rsidP="0038223E">
      <w:pPr>
        <w:ind w:firstLineChars="506" w:firstLine="1417"/>
        <w:jc w:val="left"/>
        <w:rPr>
          <w:bCs/>
          <w:sz w:val="28"/>
          <w:szCs w:val="28"/>
        </w:rPr>
      </w:pPr>
    </w:p>
    <w:p w14:paraId="7CA99265" w14:textId="45BD6D50" w:rsidR="00B542C8" w:rsidRPr="000C299D" w:rsidRDefault="00B542C8" w:rsidP="0038223E">
      <w:pPr>
        <w:ind w:firstLineChars="506" w:firstLine="1417"/>
        <w:jc w:val="left"/>
        <w:rPr>
          <w:bCs/>
          <w:sz w:val="28"/>
          <w:szCs w:val="28"/>
        </w:rPr>
      </w:pPr>
      <w:r>
        <w:rPr>
          <w:rFonts w:hint="eastAsia"/>
          <w:bCs/>
          <w:sz w:val="28"/>
          <w:szCs w:val="28"/>
        </w:rPr>
        <w:t>编制</w:t>
      </w:r>
      <w:r>
        <w:rPr>
          <w:bCs/>
          <w:sz w:val="28"/>
          <w:szCs w:val="28"/>
        </w:rPr>
        <w:t>日期：</w:t>
      </w:r>
      <w:r w:rsidRPr="00B542C8">
        <w:rPr>
          <w:rFonts w:hint="eastAsia"/>
          <w:bCs/>
          <w:sz w:val="28"/>
          <w:szCs w:val="28"/>
        </w:rPr>
        <w:t>二</w:t>
      </w:r>
      <w:r w:rsidR="00A10481">
        <w:rPr>
          <w:rFonts w:hint="eastAsia"/>
          <w:bCs/>
          <w:sz w:val="28"/>
          <w:szCs w:val="28"/>
        </w:rPr>
        <w:t>〇</w:t>
      </w:r>
      <w:r w:rsidRPr="00B542C8">
        <w:rPr>
          <w:rFonts w:hint="eastAsia"/>
          <w:bCs/>
          <w:sz w:val="28"/>
          <w:szCs w:val="28"/>
        </w:rPr>
        <w:t>二</w:t>
      </w:r>
      <w:r w:rsidR="001E5402">
        <w:rPr>
          <w:rFonts w:hint="eastAsia"/>
          <w:bCs/>
          <w:sz w:val="28"/>
          <w:szCs w:val="28"/>
        </w:rPr>
        <w:t>四</w:t>
      </w:r>
      <w:r w:rsidRPr="00B542C8">
        <w:rPr>
          <w:rFonts w:hint="eastAsia"/>
          <w:bCs/>
          <w:sz w:val="28"/>
          <w:szCs w:val="28"/>
        </w:rPr>
        <w:t>年</w:t>
      </w:r>
      <w:r w:rsidR="00503B8B">
        <w:rPr>
          <w:rFonts w:hint="eastAsia"/>
          <w:bCs/>
          <w:sz w:val="28"/>
          <w:szCs w:val="28"/>
        </w:rPr>
        <w:t>四</w:t>
      </w:r>
      <w:r w:rsidR="00A355A9">
        <w:rPr>
          <w:rFonts w:hint="eastAsia"/>
          <w:bCs/>
          <w:sz w:val="28"/>
          <w:szCs w:val="28"/>
        </w:rPr>
        <w:t>月</w:t>
      </w:r>
    </w:p>
    <w:p w14:paraId="10623A62" w14:textId="77777777" w:rsidR="00EB0817" w:rsidRDefault="00EB0817" w:rsidP="007D4F81">
      <w:pPr>
        <w:ind w:firstLineChars="202" w:firstLine="487"/>
        <w:rPr>
          <w:b/>
          <w:bCs/>
          <w:szCs w:val="24"/>
        </w:rPr>
      </w:pPr>
    </w:p>
    <w:p w14:paraId="236687A9" w14:textId="77777777" w:rsidR="001F4AC9" w:rsidRPr="00EB0817" w:rsidRDefault="001F4AC9" w:rsidP="001F4AC9">
      <w:pPr>
        <w:ind w:firstLine="420"/>
        <w:jc w:val="left"/>
        <w:rPr>
          <w:kern w:val="0"/>
          <w:sz w:val="21"/>
          <w:szCs w:val="32"/>
        </w:rPr>
      </w:pPr>
    </w:p>
    <w:p w14:paraId="2F6F31DE" w14:textId="77777777" w:rsidR="001F4AC9" w:rsidRPr="00A96666" w:rsidRDefault="001F4AC9" w:rsidP="00D45DA7">
      <w:pPr>
        <w:ind w:firstLineChars="250" w:firstLine="602"/>
        <w:jc w:val="left"/>
        <w:rPr>
          <w:rFonts w:ascii="宋体" w:hAnsi="宋体"/>
          <w:b/>
          <w:bCs/>
          <w:szCs w:val="21"/>
        </w:rPr>
      </w:pPr>
    </w:p>
    <w:p w14:paraId="57D8D276" w14:textId="77777777" w:rsidR="00D45DA7" w:rsidRDefault="00D45DA7" w:rsidP="009C528F">
      <w:pPr>
        <w:ind w:firstLine="482"/>
        <w:jc w:val="center"/>
        <w:rPr>
          <w:b/>
          <w:bCs/>
          <w:szCs w:val="24"/>
        </w:rPr>
        <w:sectPr w:rsidR="00D45DA7" w:rsidSect="006829F2">
          <w:pgSz w:w="11906" w:h="16838"/>
          <w:pgMar w:top="1440" w:right="1800" w:bottom="1440" w:left="1800" w:header="851" w:footer="992" w:gutter="0"/>
          <w:cols w:space="425"/>
          <w:docGrid w:type="lines" w:linePitch="312"/>
        </w:sectPr>
      </w:pPr>
    </w:p>
    <w:sdt>
      <w:sdtPr>
        <w:rPr>
          <w:rFonts w:ascii="Times New Roman" w:eastAsia="宋体" w:hAnsi="Times New Roman" w:cs="Times New Roman"/>
          <w:color w:val="auto"/>
          <w:kern w:val="2"/>
          <w:sz w:val="24"/>
          <w:szCs w:val="22"/>
          <w:lang w:val="zh-CN"/>
        </w:rPr>
        <w:id w:val="1647006169"/>
        <w:docPartObj>
          <w:docPartGallery w:val="Table of Contents"/>
          <w:docPartUnique/>
        </w:docPartObj>
      </w:sdtPr>
      <w:sdtEndPr>
        <w:rPr>
          <w:b/>
          <w:bCs/>
        </w:rPr>
      </w:sdtEndPr>
      <w:sdtContent>
        <w:p w14:paraId="3123CF83" w14:textId="77777777" w:rsidR="00483AE7" w:rsidRDefault="00F17ACC" w:rsidP="0066117C">
          <w:pPr>
            <w:pStyle w:val="TOC"/>
            <w:spacing w:line="240" w:lineRule="auto"/>
            <w:ind w:firstLine="480"/>
            <w:jc w:val="center"/>
            <w:rPr>
              <w:noProof/>
            </w:rPr>
          </w:pPr>
          <w:r>
            <w:rPr>
              <w:lang w:val="zh-CN"/>
            </w:rPr>
            <w:t>目</w:t>
          </w:r>
          <w:r>
            <w:rPr>
              <w:rFonts w:hint="eastAsia"/>
              <w:lang w:val="zh-CN"/>
            </w:rPr>
            <w:t xml:space="preserve"> </w:t>
          </w:r>
          <w:r>
            <w:rPr>
              <w:lang w:val="zh-CN"/>
            </w:rPr>
            <w:t xml:space="preserve"> </w:t>
          </w:r>
          <w:r>
            <w:rPr>
              <w:lang w:val="zh-CN"/>
            </w:rPr>
            <w:t>录</w:t>
          </w:r>
          <w:r w:rsidRPr="00F17ACC">
            <w:rPr>
              <w:sz w:val="22"/>
            </w:rPr>
            <w:fldChar w:fldCharType="begin"/>
          </w:r>
          <w:r w:rsidRPr="00F17ACC">
            <w:rPr>
              <w:sz w:val="22"/>
            </w:rPr>
            <w:instrText xml:space="preserve"> TOC \o "1-3" \h \z \u </w:instrText>
          </w:r>
          <w:r w:rsidRPr="00F17ACC">
            <w:rPr>
              <w:sz w:val="22"/>
            </w:rPr>
            <w:fldChar w:fldCharType="separate"/>
          </w:r>
        </w:p>
        <w:p w14:paraId="45DCA091" w14:textId="2AFE3B9F" w:rsidR="00483AE7" w:rsidRDefault="00000000">
          <w:pPr>
            <w:pStyle w:val="TOC1"/>
            <w:tabs>
              <w:tab w:val="right" w:leader="dot" w:pos="8296"/>
            </w:tabs>
            <w:rPr>
              <w:rFonts w:asciiTheme="minorHAnsi" w:eastAsiaTheme="minorEastAsia" w:hAnsiTheme="minorHAnsi" w:cstheme="minorBidi"/>
              <w:noProof/>
              <w:sz w:val="21"/>
              <w14:ligatures w14:val="standardContextual"/>
            </w:rPr>
          </w:pPr>
          <w:hyperlink w:anchor="_Toc164411148" w:history="1">
            <w:r w:rsidR="00483AE7" w:rsidRPr="00A06AC2">
              <w:rPr>
                <w:rStyle w:val="aff7"/>
                <w:noProof/>
              </w:rPr>
              <w:t>一、项目背景</w:t>
            </w:r>
            <w:r w:rsidR="00483AE7">
              <w:rPr>
                <w:noProof/>
                <w:webHidden/>
              </w:rPr>
              <w:tab/>
            </w:r>
            <w:r w:rsidR="00483AE7">
              <w:rPr>
                <w:noProof/>
                <w:webHidden/>
              </w:rPr>
              <w:fldChar w:fldCharType="begin"/>
            </w:r>
            <w:r w:rsidR="00483AE7">
              <w:rPr>
                <w:noProof/>
                <w:webHidden/>
              </w:rPr>
              <w:instrText xml:space="preserve"> PAGEREF _Toc164411148 \h </w:instrText>
            </w:r>
            <w:r w:rsidR="00483AE7">
              <w:rPr>
                <w:noProof/>
                <w:webHidden/>
              </w:rPr>
            </w:r>
            <w:r w:rsidR="00483AE7">
              <w:rPr>
                <w:noProof/>
                <w:webHidden/>
              </w:rPr>
              <w:fldChar w:fldCharType="separate"/>
            </w:r>
            <w:r w:rsidR="00483AE7">
              <w:rPr>
                <w:noProof/>
                <w:webHidden/>
              </w:rPr>
              <w:t>1</w:t>
            </w:r>
            <w:r w:rsidR="00483AE7">
              <w:rPr>
                <w:noProof/>
                <w:webHidden/>
              </w:rPr>
              <w:fldChar w:fldCharType="end"/>
            </w:r>
          </w:hyperlink>
        </w:p>
        <w:p w14:paraId="3C08BB8F" w14:textId="1ABA2711" w:rsidR="00483AE7" w:rsidRDefault="00000000">
          <w:pPr>
            <w:pStyle w:val="TOC2"/>
            <w:tabs>
              <w:tab w:val="right" w:leader="dot" w:pos="8296"/>
            </w:tabs>
            <w:ind w:left="480"/>
            <w:rPr>
              <w:rFonts w:asciiTheme="minorHAnsi" w:eastAsiaTheme="minorEastAsia" w:hAnsiTheme="minorHAnsi" w:cstheme="minorBidi"/>
              <w:noProof/>
              <w:sz w:val="21"/>
              <w14:ligatures w14:val="standardContextual"/>
            </w:rPr>
          </w:pPr>
          <w:hyperlink w:anchor="_Toc164411149" w:history="1">
            <w:r w:rsidR="00483AE7" w:rsidRPr="00A06AC2">
              <w:rPr>
                <w:rStyle w:val="aff7"/>
                <w:noProof/>
              </w:rPr>
              <w:t xml:space="preserve">1.1 </w:t>
            </w:r>
            <w:r w:rsidR="00483AE7" w:rsidRPr="00A06AC2">
              <w:rPr>
                <w:rStyle w:val="aff7"/>
                <w:noProof/>
              </w:rPr>
              <w:t>研究背景</w:t>
            </w:r>
            <w:r w:rsidR="00483AE7">
              <w:rPr>
                <w:noProof/>
                <w:webHidden/>
              </w:rPr>
              <w:tab/>
            </w:r>
            <w:r w:rsidR="00483AE7">
              <w:rPr>
                <w:noProof/>
                <w:webHidden/>
              </w:rPr>
              <w:fldChar w:fldCharType="begin"/>
            </w:r>
            <w:r w:rsidR="00483AE7">
              <w:rPr>
                <w:noProof/>
                <w:webHidden/>
              </w:rPr>
              <w:instrText xml:space="preserve"> PAGEREF _Toc164411149 \h </w:instrText>
            </w:r>
            <w:r w:rsidR="00483AE7">
              <w:rPr>
                <w:noProof/>
                <w:webHidden/>
              </w:rPr>
            </w:r>
            <w:r w:rsidR="00483AE7">
              <w:rPr>
                <w:noProof/>
                <w:webHidden/>
              </w:rPr>
              <w:fldChar w:fldCharType="separate"/>
            </w:r>
            <w:r w:rsidR="00483AE7">
              <w:rPr>
                <w:noProof/>
                <w:webHidden/>
              </w:rPr>
              <w:t>1</w:t>
            </w:r>
            <w:r w:rsidR="00483AE7">
              <w:rPr>
                <w:noProof/>
                <w:webHidden/>
              </w:rPr>
              <w:fldChar w:fldCharType="end"/>
            </w:r>
          </w:hyperlink>
        </w:p>
        <w:p w14:paraId="36103178" w14:textId="5724F7E1" w:rsidR="00483AE7" w:rsidRDefault="00000000">
          <w:pPr>
            <w:pStyle w:val="TOC2"/>
            <w:tabs>
              <w:tab w:val="right" w:leader="dot" w:pos="8296"/>
            </w:tabs>
            <w:ind w:left="480"/>
            <w:rPr>
              <w:rFonts w:asciiTheme="minorHAnsi" w:eastAsiaTheme="minorEastAsia" w:hAnsiTheme="minorHAnsi" w:cstheme="minorBidi"/>
              <w:noProof/>
              <w:sz w:val="21"/>
              <w14:ligatures w14:val="standardContextual"/>
            </w:rPr>
          </w:pPr>
          <w:hyperlink w:anchor="_Toc164411150" w:history="1">
            <w:r w:rsidR="00483AE7" w:rsidRPr="00A06AC2">
              <w:rPr>
                <w:rStyle w:val="aff7"/>
                <w:noProof/>
              </w:rPr>
              <w:t xml:space="preserve">1.2 </w:t>
            </w:r>
            <w:r w:rsidR="00483AE7" w:rsidRPr="00A06AC2">
              <w:rPr>
                <w:rStyle w:val="aff7"/>
                <w:noProof/>
              </w:rPr>
              <w:t>研究任务</w:t>
            </w:r>
            <w:r w:rsidR="00483AE7">
              <w:rPr>
                <w:noProof/>
                <w:webHidden/>
              </w:rPr>
              <w:tab/>
            </w:r>
            <w:r w:rsidR="00483AE7">
              <w:rPr>
                <w:noProof/>
                <w:webHidden/>
              </w:rPr>
              <w:fldChar w:fldCharType="begin"/>
            </w:r>
            <w:r w:rsidR="00483AE7">
              <w:rPr>
                <w:noProof/>
                <w:webHidden/>
              </w:rPr>
              <w:instrText xml:space="preserve"> PAGEREF _Toc164411150 \h </w:instrText>
            </w:r>
            <w:r w:rsidR="00483AE7">
              <w:rPr>
                <w:noProof/>
                <w:webHidden/>
              </w:rPr>
            </w:r>
            <w:r w:rsidR="00483AE7">
              <w:rPr>
                <w:noProof/>
                <w:webHidden/>
              </w:rPr>
              <w:fldChar w:fldCharType="separate"/>
            </w:r>
            <w:r w:rsidR="00483AE7">
              <w:rPr>
                <w:noProof/>
                <w:webHidden/>
              </w:rPr>
              <w:t>1</w:t>
            </w:r>
            <w:r w:rsidR="00483AE7">
              <w:rPr>
                <w:noProof/>
                <w:webHidden/>
              </w:rPr>
              <w:fldChar w:fldCharType="end"/>
            </w:r>
          </w:hyperlink>
        </w:p>
        <w:p w14:paraId="26469E3D" w14:textId="1FADE1DC" w:rsidR="00483AE7" w:rsidRDefault="00000000">
          <w:pPr>
            <w:pStyle w:val="TOC2"/>
            <w:tabs>
              <w:tab w:val="right" w:leader="dot" w:pos="8296"/>
            </w:tabs>
            <w:ind w:left="480"/>
            <w:rPr>
              <w:rFonts w:asciiTheme="minorHAnsi" w:eastAsiaTheme="minorEastAsia" w:hAnsiTheme="minorHAnsi" w:cstheme="minorBidi"/>
              <w:noProof/>
              <w:sz w:val="21"/>
              <w14:ligatures w14:val="standardContextual"/>
            </w:rPr>
          </w:pPr>
          <w:hyperlink w:anchor="_Toc164411151" w:history="1">
            <w:r w:rsidR="00483AE7" w:rsidRPr="00A06AC2">
              <w:rPr>
                <w:rStyle w:val="aff7"/>
                <w:noProof/>
              </w:rPr>
              <w:t xml:space="preserve">1.3 </w:t>
            </w:r>
            <w:r w:rsidR="00483AE7" w:rsidRPr="00A06AC2">
              <w:rPr>
                <w:rStyle w:val="aff7"/>
                <w:noProof/>
              </w:rPr>
              <w:t>技术路线</w:t>
            </w:r>
            <w:r w:rsidR="00483AE7">
              <w:rPr>
                <w:noProof/>
                <w:webHidden/>
              </w:rPr>
              <w:tab/>
            </w:r>
            <w:r w:rsidR="00483AE7">
              <w:rPr>
                <w:noProof/>
                <w:webHidden/>
              </w:rPr>
              <w:fldChar w:fldCharType="begin"/>
            </w:r>
            <w:r w:rsidR="00483AE7">
              <w:rPr>
                <w:noProof/>
                <w:webHidden/>
              </w:rPr>
              <w:instrText xml:space="preserve"> PAGEREF _Toc164411151 \h </w:instrText>
            </w:r>
            <w:r w:rsidR="00483AE7">
              <w:rPr>
                <w:noProof/>
                <w:webHidden/>
              </w:rPr>
            </w:r>
            <w:r w:rsidR="00483AE7">
              <w:rPr>
                <w:noProof/>
                <w:webHidden/>
              </w:rPr>
              <w:fldChar w:fldCharType="separate"/>
            </w:r>
            <w:r w:rsidR="00483AE7">
              <w:rPr>
                <w:noProof/>
                <w:webHidden/>
              </w:rPr>
              <w:t>1</w:t>
            </w:r>
            <w:r w:rsidR="00483AE7">
              <w:rPr>
                <w:noProof/>
                <w:webHidden/>
              </w:rPr>
              <w:fldChar w:fldCharType="end"/>
            </w:r>
          </w:hyperlink>
        </w:p>
        <w:p w14:paraId="7E31553C" w14:textId="3DDE11C0" w:rsidR="00483AE7" w:rsidRDefault="00000000">
          <w:pPr>
            <w:pStyle w:val="TOC1"/>
            <w:tabs>
              <w:tab w:val="right" w:leader="dot" w:pos="8296"/>
            </w:tabs>
            <w:rPr>
              <w:rFonts w:asciiTheme="minorHAnsi" w:eastAsiaTheme="minorEastAsia" w:hAnsiTheme="minorHAnsi" w:cstheme="minorBidi"/>
              <w:noProof/>
              <w:sz w:val="21"/>
              <w14:ligatures w14:val="standardContextual"/>
            </w:rPr>
          </w:pPr>
          <w:hyperlink w:anchor="_Toc164411152" w:history="1">
            <w:r w:rsidR="00483AE7" w:rsidRPr="00A06AC2">
              <w:rPr>
                <w:rStyle w:val="aff7"/>
                <w:noProof/>
              </w:rPr>
              <w:t>二、研究结果</w:t>
            </w:r>
            <w:r w:rsidR="00483AE7">
              <w:rPr>
                <w:noProof/>
                <w:webHidden/>
              </w:rPr>
              <w:tab/>
            </w:r>
            <w:r w:rsidR="00483AE7">
              <w:rPr>
                <w:noProof/>
                <w:webHidden/>
              </w:rPr>
              <w:fldChar w:fldCharType="begin"/>
            </w:r>
            <w:r w:rsidR="00483AE7">
              <w:rPr>
                <w:noProof/>
                <w:webHidden/>
              </w:rPr>
              <w:instrText xml:space="preserve"> PAGEREF _Toc164411152 \h </w:instrText>
            </w:r>
            <w:r w:rsidR="00483AE7">
              <w:rPr>
                <w:noProof/>
                <w:webHidden/>
              </w:rPr>
            </w:r>
            <w:r w:rsidR="00483AE7">
              <w:rPr>
                <w:noProof/>
                <w:webHidden/>
              </w:rPr>
              <w:fldChar w:fldCharType="separate"/>
            </w:r>
            <w:r w:rsidR="00483AE7">
              <w:rPr>
                <w:noProof/>
                <w:webHidden/>
              </w:rPr>
              <w:t>2</w:t>
            </w:r>
            <w:r w:rsidR="00483AE7">
              <w:rPr>
                <w:noProof/>
                <w:webHidden/>
              </w:rPr>
              <w:fldChar w:fldCharType="end"/>
            </w:r>
          </w:hyperlink>
        </w:p>
        <w:p w14:paraId="459FDF26" w14:textId="17203749" w:rsidR="00483AE7" w:rsidRDefault="00000000">
          <w:pPr>
            <w:pStyle w:val="TOC1"/>
            <w:tabs>
              <w:tab w:val="right" w:leader="dot" w:pos="8296"/>
            </w:tabs>
            <w:rPr>
              <w:rFonts w:asciiTheme="minorHAnsi" w:eastAsiaTheme="minorEastAsia" w:hAnsiTheme="minorHAnsi" w:cstheme="minorBidi"/>
              <w:noProof/>
              <w:sz w:val="21"/>
              <w14:ligatures w14:val="standardContextual"/>
            </w:rPr>
          </w:pPr>
          <w:hyperlink w:anchor="_Toc164411153" w:history="1">
            <w:r w:rsidR="00483AE7" w:rsidRPr="00A06AC2">
              <w:rPr>
                <w:rStyle w:val="aff7"/>
                <w:noProof/>
              </w:rPr>
              <w:t>三、结论建议</w:t>
            </w:r>
            <w:r w:rsidR="00483AE7">
              <w:rPr>
                <w:noProof/>
                <w:webHidden/>
              </w:rPr>
              <w:tab/>
            </w:r>
            <w:r w:rsidR="00483AE7">
              <w:rPr>
                <w:noProof/>
                <w:webHidden/>
              </w:rPr>
              <w:fldChar w:fldCharType="begin"/>
            </w:r>
            <w:r w:rsidR="00483AE7">
              <w:rPr>
                <w:noProof/>
                <w:webHidden/>
              </w:rPr>
              <w:instrText xml:space="preserve"> PAGEREF _Toc164411153 \h </w:instrText>
            </w:r>
            <w:r w:rsidR="00483AE7">
              <w:rPr>
                <w:noProof/>
                <w:webHidden/>
              </w:rPr>
            </w:r>
            <w:r w:rsidR="00483AE7">
              <w:rPr>
                <w:noProof/>
                <w:webHidden/>
              </w:rPr>
              <w:fldChar w:fldCharType="separate"/>
            </w:r>
            <w:r w:rsidR="00483AE7">
              <w:rPr>
                <w:noProof/>
                <w:webHidden/>
              </w:rPr>
              <w:t>4</w:t>
            </w:r>
            <w:r w:rsidR="00483AE7">
              <w:rPr>
                <w:noProof/>
                <w:webHidden/>
              </w:rPr>
              <w:fldChar w:fldCharType="end"/>
            </w:r>
          </w:hyperlink>
        </w:p>
        <w:p w14:paraId="6C69858F" w14:textId="77777777" w:rsidR="00F17ACC" w:rsidRDefault="00F17ACC" w:rsidP="00F17ACC">
          <w:pPr>
            <w:ind w:firstLine="442"/>
          </w:pPr>
          <w:r w:rsidRPr="00F17ACC">
            <w:rPr>
              <w:b/>
              <w:bCs/>
              <w:sz w:val="22"/>
              <w:lang w:val="zh-CN"/>
            </w:rPr>
            <w:fldChar w:fldCharType="end"/>
          </w:r>
        </w:p>
      </w:sdtContent>
    </w:sdt>
    <w:p w14:paraId="2735C1ED" w14:textId="77777777" w:rsidR="009C528F" w:rsidRDefault="009C528F">
      <w:pPr>
        <w:ind w:firstLine="480"/>
        <w:sectPr w:rsidR="009C528F" w:rsidSect="006829F2">
          <w:footerReference w:type="default" r:id="rId9"/>
          <w:pgSz w:w="11906" w:h="16838"/>
          <w:pgMar w:top="1440" w:right="1800" w:bottom="1440" w:left="1800" w:header="851" w:footer="992" w:gutter="0"/>
          <w:pgNumType w:fmt="upperRoman" w:start="1"/>
          <w:cols w:space="425"/>
          <w:docGrid w:type="lines" w:linePitch="312"/>
        </w:sectPr>
      </w:pPr>
    </w:p>
    <w:p w14:paraId="545D680E" w14:textId="69256A72" w:rsidR="00503B8B" w:rsidRDefault="00503B8B" w:rsidP="0012683D">
      <w:pPr>
        <w:pStyle w:val="1"/>
      </w:pPr>
      <w:bookmarkStart w:id="16" w:name="_Toc164411148"/>
      <w:bookmarkStart w:id="17" w:name="_Toc26753562"/>
      <w:bookmarkStart w:id="18" w:name="_Toc59462872"/>
      <w:r>
        <w:rPr>
          <w:rFonts w:hint="eastAsia"/>
        </w:rPr>
        <w:lastRenderedPageBreak/>
        <w:t>一</w:t>
      </w:r>
      <w:r w:rsidRPr="003D0135">
        <w:rPr>
          <w:rFonts w:hint="eastAsia"/>
        </w:rPr>
        <w:t>、</w:t>
      </w:r>
      <w:r>
        <w:rPr>
          <w:rFonts w:hint="eastAsia"/>
        </w:rPr>
        <w:t>项目</w:t>
      </w:r>
      <w:r>
        <w:t>背景</w:t>
      </w:r>
      <w:bookmarkEnd w:id="16"/>
    </w:p>
    <w:p w14:paraId="1E6DBB74" w14:textId="69256A72" w:rsidR="00503B8B" w:rsidRDefault="00503B8B" w:rsidP="00245302">
      <w:pPr>
        <w:pStyle w:val="20"/>
      </w:pPr>
      <w:bookmarkStart w:id="19" w:name="_Toc164411149"/>
      <w:r>
        <w:rPr>
          <w:rFonts w:hint="eastAsia"/>
        </w:rPr>
        <w:t>1</w:t>
      </w:r>
      <w:r>
        <w:t xml:space="preserve">.1 </w:t>
      </w:r>
      <w:r>
        <w:rPr>
          <w:rFonts w:hint="eastAsia"/>
        </w:rPr>
        <w:t>研究背景</w:t>
      </w:r>
      <w:bookmarkEnd w:id="19"/>
    </w:p>
    <w:p w14:paraId="72BD06DD" w14:textId="0647ABC1" w:rsidR="00503B8B" w:rsidRDefault="00245302" w:rsidP="003D6892">
      <w:pPr>
        <w:ind w:firstLineChars="200" w:firstLine="480"/>
      </w:pPr>
      <w:r>
        <w:rPr>
          <w:rFonts w:hint="eastAsia"/>
        </w:rPr>
        <w:t>降水，作为重要的雨水补给来源，统计降水以及绘制我国的降水分布</w:t>
      </w:r>
      <w:proofErr w:type="gramStart"/>
      <w:r>
        <w:rPr>
          <w:rFonts w:hint="eastAsia"/>
        </w:rPr>
        <w:t>图十分</w:t>
      </w:r>
      <w:proofErr w:type="gramEnd"/>
      <w:r>
        <w:rPr>
          <w:rFonts w:hint="eastAsia"/>
        </w:rPr>
        <w:t>重要。</w:t>
      </w:r>
      <w:r w:rsidRPr="00245302">
        <w:rPr>
          <w:rFonts w:hint="eastAsia"/>
        </w:rPr>
        <w:t>我国年降水量总体上由东南往西北递减，我国的西北地区由于深居内陆，距海遥远，成为我国年降水量最少的地区。从降水的季节分布状况来看，我国的降水主要集中在夏季，也就是东南季风盛行的时候，所以我国的气候特征表现为“雨热同期”。而在冬季，我国盛行来自亚欧大陆内部的西北季风，水汽含量很少，形成的降水也不多。</w:t>
      </w:r>
      <w:r>
        <w:rPr>
          <w:rFonts w:hint="eastAsia"/>
        </w:rPr>
        <w:t>通过各个站点的平均降水量数据绘制我国的降水量分布图，为相关自然资源部门提供技术支持。</w:t>
      </w:r>
    </w:p>
    <w:p w14:paraId="109D5858" w14:textId="77777777" w:rsidR="003D6892" w:rsidRPr="00503B8B" w:rsidRDefault="003D6892" w:rsidP="003D6892">
      <w:pPr>
        <w:ind w:firstLineChars="200" w:firstLine="480"/>
      </w:pPr>
    </w:p>
    <w:p w14:paraId="58BD2F30" w14:textId="77777777" w:rsidR="00503B8B" w:rsidRDefault="00503B8B" w:rsidP="00245302">
      <w:pPr>
        <w:pStyle w:val="20"/>
      </w:pPr>
      <w:bookmarkStart w:id="20" w:name="_Toc164411150"/>
      <w:r>
        <w:rPr>
          <w:rFonts w:hint="eastAsia"/>
        </w:rPr>
        <w:t>1</w:t>
      </w:r>
      <w:r>
        <w:t xml:space="preserve">.2 </w:t>
      </w:r>
      <w:r>
        <w:rPr>
          <w:rFonts w:hint="eastAsia"/>
        </w:rPr>
        <w:t>研究任务</w:t>
      </w:r>
      <w:bookmarkEnd w:id="20"/>
    </w:p>
    <w:p w14:paraId="41E1F15D" w14:textId="710FCB9E" w:rsidR="003D6892" w:rsidRDefault="003D6892" w:rsidP="003D6892">
      <w:r>
        <w:rPr>
          <w:rFonts w:hint="eastAsia"/>
        </w:rPr>
        <w:t>（</w:t>
      </w:r>
      <w:r>
        <w:rPr>
          <w:rFonts w:hint="eastAsia"/>
        </w:rPr>
        <w:t>1</w:t>
      </w:r>
      <w:r>
        <w:rPr>
          <w:rFonts w:hint="eastAsia"/>
        </w:rPr>
        <w:t>）</w:t>
      </w:r>
      <w:r>
        <w:rPr>
          <w:rFonts w:hint="eastAsia"/>
        </w:rPr>
        <w:t xml:space="preserve"> </w:t>
      </w:r>
      <w:r>
        <w:rPr>
          <w:rFonts w:hint="eastAsia"/>
        </w:rPr>
        <w:t>创建降水数据库，收集我国各个气象站的降水量数据，并导入地理数据库</w:t>
      </w:r>
    </w:p>
    <w:p w14:paraId="49B840BB" w14:textId="71B22BFF" w:rsidR="003D6892" w:rsidRPr="003D6892" w:rsidRDefault="003D6892" w:rsidP="003D6892">
      <w:r>
        <w:rPr>
          <w:rFonts w:hint="eastAsia"/>
        </w:rPr>
        <w:t>（</w:t>
      </w:r>
      <w:r>
        <w:rPr>
          <w:rFonts w:hint="eastAsia"/>
        </w:rPr>
        <w:t>2</w:t>
      </w:r>
      <w:r>
        <w:rPr>
          <w:rFonts w:hint="eastAsia"/>
        </w:rPr>
        <w:t>）</w:t>
      </w:r>
      <w:r>
        <w:rPr>
          <w:rFonts w:hint="eastAsia"/>
        </w:rPr>
        <w:t xml:space="preserve"> </w:t>
      </w:r>
      <w:r>
        <w:rPr>
          <w:rFonts w:hint="eastAsia"/>
        </w:rPr>
        <w:t>绘制我国降水量分布图</w:t>
      </w:r>
    </w:p>
    <w:p w14:paraId="58A528C5" w14:textId="77777777" w:rsidR="00503B8B" w:rsidRDefault="00503B8B" w:rsidP="00245302">
      <w:pPr>
        <w:pStyle w:val="20"/>
      </w:pPr>
      <w:bookmarkStart w:id="21" w:name="_Toc164411151"/>
      <w:r>
        <w:rPr>
          <w:rFonts w:hint="eastAsia"/>
        </w:rPr>
        <w:t>1</w:t>
      </w:r>
      <w:r>
        <w:t xml:space="preserve">.3 </w:t>
      </w:r>
      <w:r>
        <w:rPr>
          <w:rFonts w:hint="eastAsia"/>
        </w:rPr>
        <w:t>技术路线</w:t>
      </w:r>
      <w:bookmarkEnd w:id="21"/>
    </w:p>
    <w:p w14:paraId="777D4CBC" w14:textId="501FE2F8" w:rsidR="003D6892" w:rsidRDefault="001E3B26" w:rsidP="001E3B26">
      <w:pPr>
        <w:jc w:val="center"/>
      </w:pPr>
      <w:r>
        <w:rPr>
          <w:noProof/>
        </w:rPr>
        <w:drawing>
          <wp:inline distT="0" distB="0" distL="0" distR="0" wp14:anchorId="725329EB" wp14:editId="4C3B0D0B">
            <wp:extent cx="2818580" cy="3308350"/>
            <wp:effectExtent l="0" t="0" r="1270" b="6350"/>
            <wp:docPr id="698601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01152" name=""/>
                    <pic:cNvPicPr/>
                  </pic:nvPicPr>
                  <pic:blipFill>
                    <a:blip r:embed="rId10"/>
                    <a:stretch>
                      <a:fillRect/>
                    </a:stretch>
                  </pic:blipFill>
                  <pic:spPr>
                    <a:xfrm>
                      <a:off x="0" y="0"/>
                      <a:ext cx="2822306" cy="3312723"/>
                    </a:xfrm>
                    <a:prstGeom prst="rect">
                      <a:avLst/>
                    </a:prstGeom>
                  </pic:spPr>
                </pic:pic>
              </a:graphicData>
            </a:graphic>
          </wp:inline>
        </w:drawing>
      </w:r>
    </w:p>
    <w:p w14:paraId="5319E2E9" w14:textId="0282ECA0" w:rsidR="00503B8B" w:rsidRPr="00503B8B" w:rsidRDefault="001E3B26" w:rsidP="0012683D">
      <w:pPr>
        <w:jc w:val="center"/>
      </w:pPr>
      <w:r>
        <w:rPr>
          <w:rFonts w:hint="eastAsia"/>
        </w:rPr>
        <w:t>图</w:t>
      </w:r>
      <w:r>
        <w:rPr>
          <w:rFonts w:hint="eastAsia"/>
        </w:rPr>
        <w:t xml:space="preserve">1 </w:t>
      </w:r>
      <w:r>
        <w:rPr>
          <w:rFonts w:hint="eastAsia"/>
        </w:rPr>
        <w:t>项目技术路线图</w:t>
      </w:r>
    </w:p>
    <w:p w14:paraId="2322DA37" w14:textId="77777777" w:rsidR="00503B8B" w:rsidRDefault="00503B8B" w:rsidP="0012683D">
      <w:pPr>
        <w:pStyle w:val="1"/>
      </w:pPr>
      <w:bookmarkStart w:id="22" w:name="_Toc164411152"/>
      <w:r>
        <w:rPr>
          <w:rFonts w:hint="eastAsia"/>
        </w:rPr>
        <w:lastRenderedPageBreak/>
        <w:t>二</w:t>
      </w:r>
      <w:r w:rsidRPr="003D0135">
        <w:rPr>
          <w:rFonts w:hint="eastAsia"/>
        </w:rPr>
        <w:t>、</w:t>
      </w:r>
      <w:r w:rsidR="00FD71F1">
        <w:rPr>
          <w:rFonts w:hint="eastAsia"/>
        </w:rPr>
        <w:t>研究结果</w:t>
      </w:r>
      <w:bookmarkEnd w:id="22"/>
    </w:p>
    <w:p w14:paraId="70E0AE15" w14:textId="4B2D59FA" w:rsidR="00464E44" w:rsidRDefault="00464E44" w:rsidP="00464E44">
      <w:pPr>
        <w:pStyle w:val="af1"/>
      </w:pPr>
      <w:r>
        <w:rPr>
          <w:rFonts w:hint="eastAsia"/>
        </w:rPr>
        <w:t>根据收集到的中国部分气象站点降水量数据和其地理要素数据（图</w:t>
      </w:r>
      <w:r>
        <w:rPr>
          <w:rFonts w:hint="eastAsia"/>
        </w:rPr>
        <w:t>1</w:t>
      </w:r>
      <w:r>
        <w:rPr>
          <w:rFonts w:hint="eastAsia"/>
        </w:rPr>
        <w:t>），通过</w:t>
      </w:r>
      <w:proofErr w:type="spellStart"/>
      <w:r>
        <w:rPr>
          <w:rFonts w:hint="eastAsia"/>
        </w:rPr>
        <w:t>ArcMap10.2</w:t>
      </w:r>
      <w:proofErr w:type="spellEnd"/>
      <w:r>
        <w:rPr>
          <w:rFonts w:hint="eastAsia"/>
        </w:rPr>
        <w:t>地理信息系统软件中的地统计分析功能模块部分的克里金差值功能实现中国降水量分布图的制作（图</w:t>
      </w:r>
      <w:r>
        <w:rPr>
          <w:rFonts w:hint="eastAsia"/>
        </w:rPr>
        <w:t>3</w:t>
      </w:r>
      <w:r>
        <w:rPr>
          <w:rFonts w:hint="eastAsia"/>
        </w:rPr>
        <w:t>）</w:t>
      </w:r>
    </w:p>
    <w:p w14:paraId="2C942000" w14:textId="22E41EE2" w:rsidR="00464E44" w:rsidRDefault="00464E44" w:rsidP="00464E44">
      <w:pPr>
        <w:pStyle w:val="af1"/>
        <w:ind w:firstLineChars="0" w:firstLine="0"/>
        <w:jc w:val="center"/>
      </w:pPr>
      <w:r>
        <w:rPr>
          <w:noProof/>
        </w:rPr>
        <w:drawing>
          <wp:inline distT="0" distB="0" distL="0" distR="0" wp14:anchorId="24818750" wp14:editId="1AF5E903">
            <wp:extent cx="4247745" cy="3403511"/>
            <wp:effectExtent l="0" t="0" r="635" b="6985"/>
            <wp:docPr id="335245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45774" name=""/>
                    <pic:cNvPicPr/>
                  </pic:nvPicPr>
                  <pic:blipFill>
                    <a:blip r:embed="rId11"/>
                    <a:stretch>
                      <a:fillRect/>
                    </a:stretch>
                  </pic:blipFill>
                  <pic:spPr>
                    <a:xfrm>
                      <a:off x="0" y="0"/>
                      <a:ext cx="4258833" cy="3412395"/>
                    </a:xfrm>
                    <a:prstGeom prst="rect">
                      <a:avLst/>
                    </a:prstGeom>
                  </pic:spPr>
                </pic:pic>
              </a:graphicData>
            </a:graphic>
          </wp:inline>
        </w:drawing>
      </w:r>
    </w:p>
    <w:p w14:paraId="64A48038" w14:textId="3AFD7CB9" w:rsidR="00464E44" w:rsidRDefault="00464E44" w:rsidP="00464E44">
      <w:pPr>
        <w:pStyle w:val="af1"/>
        <w:ind w:firstLineChars="0" w:firstLine="0"/>
        <w:jc w:val="center"/>
      </w:pPr>
      <w:r>
        <w:rPr>
          <w:rFonts w:hint="eastAsia"/>
        </w:rPr>
        <w:t>图</w:t>
      </w:r>
      <w:r>
        <w:rPr>
          <w:rFonts w:hint="eastAsia"/>
        </w:rPr>
        <w:t xml:space="preserve">2 </w:t>
      </w:r>
      <w:r>
        <w:rPr>
          <w:rFonts w:hint="eastAsia"/>
        </w:rPr>
        <w:t>中国部分站点降水量及地理要素数据</w:t>
      </w:r>
    </w:p>
    <w:p w14:paraId="76E89B23" w14:textId="08A0B41E" w:rsidR="00464E44" w:rsidRDefault="00464E44" w:rsidP="00464E44">
      <w:pPr>
        <w:pStyle w:val="af1"/>
        <w:ind w:firstLineChars="0" w:firstLine="0"/>
        <w:jc w:val="center"/>
      </w:pPr>
      <w:r>
        <w:rPr>
          <w:noProof/>
        </w:rPr>
        <w:drawing>
          <wp:inline distT="0" distB="0" distL="0" distR="0" wp14:anchorId="60E724ED" wp14:editId="2C3F2BA4">
            <wp:extent cx="4106014" cy="2902842"/>
            <wp:effectExtent l="0" t="0" r="8890" b="0"/>
            <wp:docPr id="16856736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1737" cy="2906888"/>
                    </a:xfrm>
                    <a:prstGeom prst="rect">
                      <a:avLst/>
                    </a:prstGeom>
                    <a:noFill/>
                    <a:ln>
                      <a:noFill/>
                    </a:ln>
                  </pic:spPr>
                </pic:pic>
              </a:graphicData>
            </a:graphic>
          </wp:inline>
        </w:drawing>
      </w:r>
    </w:p>
    <w:p w14:paraId="71AC0B16" w14:textId="2CCC149A" w:rsidR="00464E44" w:rsidRDefault="00464E44" w:rsidP="00464E44">
      <w:pPr>
        <w:pStyle w:val="af1"/>
        <w:ind w:firstLineChars="0" w:firstLine="0"/>
        <w:jc w:val="center"/>
      </w:pPr>
      <w:r>
        <w:rPr>
          <w:rFonts w:hint="eastAsia"/>
        </w:rPr>
        <w:t>图</w:t>
      </w:r>
      <w:r>
        <w:rPr>
          <w:rFonts w:hint="eastAsia"/>
        </w:rPr>
        <w:t xml:space="preserve">3 </w:t>
      </w:r>
      <w:r>
        <w:rPr>
          <w:rFonts w:hint="eastAsia"/>
        </w:rPr>
        <w:t>中国降水量分布图</w:t>
      </w:r>
    </w:p>
    <w:p w14:paraId="12F778A8" w14:textId="1E63152A" w:rsidR="00034B6B" w:rsidRDefault="00947E47" w:rsidP="00034B6B">
      <w:pPr>
        <w:pStyle w:val="1"/>
      </w:pPr>
      <w:bookmarkStart w:id="23" w:name="_Toc164411153"/>
      <w:r>
        <w:rPr>
          <w:rFonts w:hint="eastAsia"/>
        </w:rPr>
        <w:lastRenderedPageBreak/>
        <w:t>三、</w:t>
      </w:r>
      <w:r>
        <w:t>结论</w:t>
      </w:r>
      <w:r>
        <w:rPr>
          <w:rFonts w:hint="eastAsia"/>
        </w:rPr>
        <w:t>建议</w:t>
      </w:r>
      <w:bookmarkEnd w:id="23"/>
    </w:p>
    <w:p w14:paraId="3ADC83F9" w14:textId="77777777" w:rsidR="00034B6B" w:rsidRDefault="00034B6B" w:rsidP="00034B6B">
      <w:pPr>
        <w:pStyle w:val="af1"/>
      </w:pPr>
      <w:r>
        <w:rPr>
          <w:rFonts w:hint="eastAsia"/>
        </w:rPr>
        <w:t>通过分析中国的年平均降水量分布图，我们可以观察到一个明显的地理气候特征：中国东南地区的降水量明显高于其他地区。这种高降水量区域从东南沿海逐渐向内陆减少，一直延伸到西北地区，形成了从湿润到干旱的过渡带。东南地区，特别是江南、华南以及长江下游地区，由于受到季风气候的影响，湿润且降水丰富。这些区域常年云量较多，雨季长，有利于农作物的生长和水资源的丰富。</w:t>
      </w:r>
    </w:p>
    <w:p w14:paraId="38BFB11D" w14:textId="5A2FB649" w:rsidR="00034B6B" w:rsidRDefault="00034B6B" w:rsidP="00034B6B">
      <w:pPr>
        <w:pStyle w:val="af1"/>
      </w:pPr>
      <w:r>
        <w:rPr>
          <w:rFonts w:hint="eastAsia"/>
        </w:rPr>
        <w:t>相对地，向西北方向，随着地势的抬升和远离海洋的影响，降水量开始逐渐减少。华北、西北地区以及内蒙古高原，这些地区的气候逐渐转变为温带或者干旱型气候，降水稀少且分布不均。</w:t>
      </w:r>
    </w:p>
    <w:p w14:paraId="78F526F8" w14:textId="1F5264AC" w:rsidR="00034B6B" w:rsidRPr="00034B6B" w:rsidRDefault="00034B6B" w:rsidP="00034B6B">
      <w:pPr>
        <w:pStyle w:val="af1"/>
      </w:pPr>
      <w:r>
        <w:rPr>
          <w:rFonts w:hint="eastAsia"/>
        </w:rPr>
        <w:t>这种从东南到西北的降水递减格局，不仅影响了区域的农业布局，也对城市规划、水资源管理和生态保护等方面造成了深远的影响。</w:t>
      </w:r>
    </w:p>
    <w:p w14:paraId="4F6F92A3" w14:textId="5C54DAAE" w:rsidR="00947E47" w:rsidRDefault="00270E2F" w:rsidP="00947E47">
      <w:pPr>
        <w:pStyle w:val="af1"/>
      </w:pPr>
      <w:r>
        <w:rPr>
          <w:rFonts w:hint="eastAsia"/>
        </w:rPr>
        <w:t>我国东南地区降水量大，经常受到台风等恶劣自然灾害的影响，导致城市洪涝灾害的发生</w:t>
      </w:r>
      <w:r w:rsidR="00483AE7">
        <w:rPr>
          <w:rFonts w:hint="eastAsia"/>
        </w:rPr>
        <w:t>，提出以下几点建议</w:t>
      </w:r>
      <w:r w:rsidR="00483AE7">
        <w:rPr>
          <w:rFonts w:hint="eastAsia"/>
        </w:rPr>
        <w:t>:</w:t>
      </w:r>
    </w:p>
    <w:p w14:paraId="46967DE7" w14:textId="16F04168" w:rsidR="00270E2F" w:rsidRDefault="00270E2F" w:rsidP="00270E2F">
      <w:pPr>
        <w:pStyle w:val="af1"/>
      </w:pPr>
      <w:r>
        <w:rPr>
          <w:rFonts w:hint="eastAsia"/>
        </w:rPr>
        <w:t>（</w:t>
      </w:r>
      <w:r>
        <w:rPr>
          <w:rFonts w:hint="eastAsia"/>
        </w:rPr>
        <w:t>1</w:t>
      </w:r>
      <w:r>
        <w:rPr>
          <w:rFonts w:hint="eastAsia"/>
        </w:rPr>
        <w:t>）</w:t>
      </w:r>
      <w:r>
        <w:rPr>
          <w:rFonts w:hint="eastAsia"/>
        </w:rPr>
        <w:t xml:space="preserve"> </w:t>
      </w:r>
      <w:r>
        <w:rPr>
          <w:rFonts w:hint="eastAsia"/>
        </w:rPr>
        <w:t>完善“以水定城”的内涵，以刚性约束统领规划</w:t>
      </w:r>
    </w:p>
    <w:p w14:paraId="522CB102" w14:textId="3FDA476E" w:rsidR="00270E2F" w:rsidRDefault="00270E2F" w:rsidP="00270E2F">
      <w:pPr>
        <w:pStyle w:val="af1"/>
      </w:pPr>
      <w:r>
        <w:rPr>
          <w:rFonts w:hint="eastAsia"/>
        </w:rPr>
        <w:t>完善“以水定城”的内涵，既将水资源作为确定城市发展规模的刚性约束，又将防御洪涝作为确定城市建设空间规划的刚性约束。在城市规划中通盘考虑城市降雨需要的渗、蓄、排空间，以防御灾害的刚性约束统领规划，保留、腾让</w:t>
      </w:r>
      <w:proofErr w:type="gramStart"/>
      <w:r>
        <w:rPr>
          <w:rFonts w:hint="eastAsia"/>
        </w:rPr>
        <w:t>天然雨洪通道</w:t>
      </w:r>
      <w:proofErr w:type="gramEnd"/>
      <w:r>
        <w:rPr>
          <w:rFonts w:hint="eastAsia"/>
        </w:rPr>
        <w:t>、蓄滞洪空间，避免人水争地。</w:t>
      </w:r>
    </w:p>
    <w:p w14:paraId="75D58D65" w14:textId="1B9BD56B" w:rsidR="00270E2F" w:rsidRPr="00270E2F" w:rsidRDefault="00270E2F" w:rsidP="00270E2F">
      <w:pPr>
        <w:pStyle w:val="af1"/>
      </w:pPr>
      <w:r>
        <w:rPr>
          <w:rFonts w:hint="eastAsia"/>
        </w:rPr>
        <w:t>（</w:t>
      </w:r>
      <w:r>
        <w:rPr>
          <w:rFonts w:hint="eastAsia"/>
        </w:rPr>
        <w:t>2</w:t>
      </w:r>
      <w:r>
        <w:rPr>
          <w:rFonts w:hint="eastAsia"/>
        </w:rPr>
        <w:t>）</w:t>
      </w:r>
      <w:r>
        <w:rPr>
          <w:rFonts w:hint="eastAsia"/>
        </w:rPr>
        <w:t xml:space="preserve"> </w:t>
      </w:r>
      <w:r>
        <w:rPr>
          <w:rFonts w:hint="eastAsia"/>
        </w:rPr>
        <w:t>完善标准，多</w:t>
      </w:r>
      <w:proofErr w:type="gramStart"/>
      <w:r>
        <w:rPr>
          <w:rFonts w:hint="eastAsia"/>
        </w:rPr>
        <w:t>规</w:t>
      </w:r>
      <w:proofErr w:type="gramEnd"/>
      <w:r>
        <w:rPr>
          <w:rFonts w:hint="eastAsia"/>
        </w:rPr>
        <w:t>协调，补齐规划短板</w:t>
      </w:r>
    </w:p>
    <w:p w14:paraId="027D2ED7" w14:textId="111E8B92" w:rsidR="00270E2F" w:rsidRDefault="00270E2F" w:rsidP="00270E2F">
      <w:pPr>
        <w:pStyle w:val="af1"/>
      </w:pPr>
      <w:r>
        <w:rPr>
          <w:rFonts w:hint="eastAsia"/>
        </w:rPr>
        <w:t>充分重视城市发展侵占蓄洪行洪空间、城市生命线遇水脆弱等问题，完善不同领域的标准、规范、规划，协调国土空间、洪涝防御、市政交通、海绵城市、河道景观等规划目标，统筹不同等级降雨的生态价值、资源利用、洪涝蓄泄等综合目标。综合考虑江河洪水防御、城市防涝排涝和城郊山洪防治，针对超设防暴雨，研究制定不同类型不同频率的洪涝灾害风险区划图。具体规划中要考虑气候变化和城市化的影响，补充新数据重新核算城市暴雨频率曲线，复核城市防洪排涝标准，补足欠账，增强城市韧性。</w:t>
      </w:r>
    </w:p>
    <w:p w14:paraId="543CDDD5" w14:textId="532731E5" w:rsidR="00270E2F" w:rsidRPr="00270E2F" w:rsidRDefault="00270E2F" w:rsidP="00270E2F">
      <w:pPr>
        <w:pStyle w:val="af1"/>
      </w:pPr>
      <w:r>
        <w:rPr>
          <w:rFonts w:hint="eastAsia"/>
        </w:rPr>
        <w:t>（</w:t>
      </w:r>
      <w:r>
        <w:rPr>
          <w:rFonts w:hint="eastAsia"/>
        </w:rPr>
        <w:t>3</w:t>
      </w:r>
      <w:r>
        <w:rPr>
          <w:rFonts w:hint="eastAsia"/>
        </w:rPr>
        <w:t>）</w:t>
      </w:r>
      <w:r>
        <w:rPr>
          <w:rFonts w:hint="eastAsia"/>
        </w:rPr>
        <w:t xml:space="preserve"> </w:t>
      </w:r>
      <w:r>
        <w:rPr>
          <w:rFonts w:hint="eastAsia"/>
        </w:rPr>
        <w:t>留足空间、提升标准、</w:t>
      </w:r>
      <w:proofErr w:type="gramStart"/>
      <w:r>
        <w:rPr>
          <w:rFonts w:hint="eastAsia"/>
        </w:rPr>
        <w:t>蓄排结合</w:t>
      </w:r>
      <w:proofErr w:type="gramEnd"/>
      <w:r>
        <w:rPr>
          <w:rFonts w:hint="eastAsia"/>
        </w:rPr>
        <w:t>，确保行洪排涝能力</w:t>
      </w:r>
    </w:p>
    <w:p w14:paraId="15C2C96F" w14:textId="4C3C9560" w:rsidR="00270E2F" w:rsidRDefault="00270E2F" w:rsidP="00270E2F">
      <w:pPr>
        <w:pStyle w:val="af1"/>
      </w:pPr>
      <w:r>
        <w:rPr>
          <w:rFonts w:hint="eastAsia"/>
        </w:rPr>
        <w:lastRenderedPageBreak/>
        <w:t>城内或跨城交通主干线与城区河流交汇地带、城市大型低洼地带等是城市面对超设防暴雨的主要风险区，内涝外排需求大。城市建设应优化蓄洪空间和排洪通道，加强主要风险区的蓄滞与排涝能力建设，提升标准开展改造，如建设地表或地下</w:t>
      </w:r>
      <w:proofErr w:type="gramStart"/>
      <w:r>
        <w:rPr>
          <w:rFonts w:hint="eastAsia"/>
        </w:rPr>
        <w:t>蓄</w:t>
      </w:r>
      <w:proofErr w:type="gramEnd"/>
      <w:r>
        <w:rPr>
          <w:rFonts w:hint="eastAsia"/>
        </w:rPr>
        <w:t>滞洪空间、建设</w:t>
      </w:r>
      <w:proofErr w:type="gramStart"/>
      <w:r>
        <w:rPr>
          <w:rFonts w:hint="eastAsia"/>
        </w:rPr>
        <w:t>排水深隧</w:t>
      </w:r>
      <w:proofErr w:type="gramEnd"/>
      <w:r>
        <w:rPr>
          <w:rFonts w:hint="eastAsia"/>
        </w:rPr>
        <w:t>等。对于自排不畅、外水顶托等薄弱环节，确保抽排水能力达到设防标准，并在遭遇超设防暴雨时正常工作。对于遇城区边界、城市边界的情况，确保洪涝外排通道按设计标准“一路通畅”，不受行政管理边界的影响。</w:t>
      </w:r>
    </w:p>
    <w:p w14:paraId="094BE3F1" w14:textId="77777777" w:rsidR="00947E47" w:rsidRDefault="00947E47" w:rsidP="00947E47">
      <w:pPr>
        <w:pStyle w:val="af1"/>
      </w:pPr>
    </w:p>
    <w:bookmarkEnd w:id="17"/>
    <w:bookmarkEnd w:id="18"/>
    <w:p w14:paraId="18343FFD" w14:textId="77777777" w:rsidR="00947E47" w:rsidRDefault="00947E47" w:rsidP="00947E47">
      <w:pPr>
        <w:pStyle w:val="af1"/>
      </w:pPr>
    </w:p>
    <w:sectPr w:rsidR="00947E47" w:rsidSect="006829F2">
      <w:pgSz w:w="11906" w:h="16838"/>
      <w:pgMar w:top="1440" w:right="1797" w:bottom="1440" w:left="1797" w:header="851" w:footer="992" w:gutter="0"/>
      <w:pgNumType w:start="1"/>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978D64" w14:textId="77777777" w:rsidR="006829F2" w:rsidRDefault="006829F2" w:rsidP="009C528F">
      <w:pPr>
        <w:spacing w:line="240" w:lineRule="auto"/>
        <w:ind w:firstLine="480"/>
      </w:pPr>
      <w:r>
        <w:separator/>
      </w:r>
    </w:p>
  </w:endnote>
  <w:endnote w:type="continuationSeparator" w:id="0">
    <w:p w14:paraId="52D4C6CA" w14:textId="77777777" w:rsidR="006829F2" w:rsidRDefault="006829F2" w:rsidP="009C528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
    <w:altName w:val="Times New Roman"/>
    <w:panose1 w:val="00000000000000000000"/>
    <w:charset w:val="00"/>
    <w:family w:val="roman"/>
    <w:notTrueType/>
    <w:pitch w:val="default"/>
    <w:sig w:usb0="00000001" w:usb1="080E0000" w:usb2="00000010" w:usb3="00000000" w:csb0="0004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仿宋_GB2312">
    <w:altName w:val="微软雅黑"/>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default"/>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Plotter">
    <w:altName w:val="Times New Roman"/>
    <w:charset w:val="00"/>
    <w:family w:val="roman"/>
    <w:pitch w:val="default"/>
    <w:sig w:usb0="81597158" w:usb1="81597154" w:usb2="BFF7B06D" w:usb3="8157A000" w:csb0="00000000" w:csb1="81597158"/>
  </w:font>
  <w:font w:name="ˎ̥">
    <w:altName w:val="Times New Roman"/>
    <w:charset w:val="00"/>
    <w:family w:val="roman"/>
    <w:pitch w:val="default"/>
    <w:sig w:usb0="00000000" w:usb1="00000000" w:usb2="00000000" w:usb3="00000000" w:csb0="00040001" w:csb1="00000000"/>
  </w:font>
  <w:font w:name="Courier New">
    <w:panose1 w:val="02070309020205020404"/>
    <w:charset w:val="00"/>
    <w:family w:val="modern"/>
    <w:pitch w:val="fixed"/>
    <w:sig w:usb0="E0002EFF" w:usb1="C0007843" w:usb2="00000009" w:usb3="00000000" w:csb0="000001FF" w:csb1="00000000"/>
  </w:font>
  <w:font w:name="宋体-方正超大字符集">
    <w:altName w:val="宋体"/>
    <w:charset w:val="86"/>
    <w:family w:val="script"/>
    <w:pitch w:val="default"/>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icrosoft YaHei UI">
    <w:panose1 w:val="020B0503020204020204"/>
    <w:charset w:val="86"/>
    <w:family w:val="swiss"/>
    <w:pitch w:val="variable"/>
    <w:sig w:usb0="80000287" w:usb1="2ACF3C50" w:usb2="00000016" w:usb3="00000000" w:csb0="0004001F" w:csb1="00000000"/>
  </w:font>
  <w:font w:name="PMingLiU">
    <w:altName w:val="新細明體"/>
    <w:panose1 w:val="02010601000101010101"/>
    <w:charset w:val="88"/>
    <w:family w:val="roman"/>
    <w:pitch w:val="variable"/>
    <w:sig w:usb0="A00002FF" w:usb1="28CFFCFA" w:usb2="00000016" w:usb3="00000000" w:csb0="00100001" w:csb1="00000000"/>
  </w:font>
  <w:font w:name="Courier">
    <w:panose1 w:val="02070409020205020404"/>
    <w:charset w:val="00"/>
    <w:family w:val="modern"/>
    <w:pitch w:val="fixed"/>
    <w:sig w:usb0="00000003" w:usb1="00000000" w:usb2="00000000" w:usb3="00000000" w:csb0="00000001" w:csb1="00000000"/>
  </w:font>
  <w:font w:name="Arial Unicode MS">
    <w:panose1 w:val="020B0604020202020204"/>
    <w:charset w:val="86"/>
    <w:family w:val="swiss"/>
    <w:pitch w:val="variable"/>
    <w:sig w:usb0="F7FFAFFF" w:usb1="E9DFFFFF" w:usb2="0000003F" w:usb3="00000000" w:csb0="003F01FF" w:csb1="00000000"/>
  </w:font>
  <w:font w:name="华文新魏">
    <w:panose1 w:val="02010800040101010101"/>
    <w:charset w:val="86"/>
    <w:family w:val="auto"/>
    <w:pitch w:val="variable"/>
    <w:sig w:usb0="00000001" w:usb1="080F0000" w:usb2="00000010" w:usb3="00000000" w:csb0="00040000" w:csb1="00000000"/>
  </w:font>
  <w:font w:name="方正姚体">
    <w:panose1 w:val="02010601030101010101"/>
    <w:charset w:val="86"/>
    <w:family w:val="auto"/>
    <w:pitch w:val="variable"/>
    <w:sig w:usb0="00000003" w:usb1="080E0000" w:usb2="00000010" w:usb3="00000000" w:csb0="00040000" w:csb1="00000000"/>
  </w:font>
  <w:font w:name="Century">
    <w:panose1 w:val="02040604050505020304"/>
    <w:charset w:val="00"/>
    <w:family w:val="roman"/>
    <w:pitch w:val="variable"/>
    <w:sig w:usb0="00000287" w:usb1="00000000" w:usb2="00000000" w:usb3="00000000" w:csb0="0000009F" w:csb1="00000000"/>
  </w:font>
  <w:font w:name="方正小标宋_GBK">
    <w:altName w:val="微软雅黑"/>
    <w:charset w:val="86"/>
    <w:family w:val="script"/>
    <w:pitch w:val="default"/>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6315326"/>
      <w:docPartObj>
        <w:docPartGallery w:val="Page Numbers (Bottom of Page)"/>
        <w:docPartUnique/>
      </w:docPartObj>
    </w:sdtPr>
    <w:sdtContent>
      <w:p w14:paraId="3F011832" w14:textId="77777777" w:rsidR="00B24438" w:rsidRDefault="00B24438" w:rsidP="00333364">
        <w:pPr>
          <w:pStyle w:val="a9"/>
          <w:ind w:firstLine="360"/>
          <w:jc w:val="center"/>
        </w:pPr>
        <w:r>
          <w:fldChar w:fldCharType="begin"/>
        </w:r>
        <w:r>
          <w:instrText>PAGE   \* MERGEFORMAT</w:instrText>
        </w:r>
        <w:r>
          <w:fldChar w:fldCharType="separate"/>
        </w:r>
        <w:r w:rsidR="00E241C2" w:rsidRPr="00E241C2">
          <w:rPr>
            <w:noProof/>
            <w:lang w:val="zh-CN"/>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D6563E" w14:textId="77777777" w:rsidR="006829F2" w:rsidRDefault="006829F2" w:rsidP="009C528F">
      <w:pPr>
        <w:spacing w:line="240" w:lineRule="auto"/>
        <w:ind w:firstLine="480"/>
      </w:pPr>
      <w:r>
        <w:separator/>
      </w:r>
    </w:p>
  </w:footnote>
  <w:footnote w:type="continuationSeparator" w:id="0">
    <w:p w14:paraId="77336E31" w14:textId="77777777" w:rsidR="006829F2" w:rsidRDefault="006829F2" w:rsidP="009C528F">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FC9D2" w14:textId="77777777" w:rsidR="00B24438" w:rsidRDefault="00B24438" w:rsidP="00476D01">
    <w:pPr>
      <w:pStyle w:val="a7"/>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lvl w:ilvl="0">
      <w:start w:val="1"/>
      <w:numFmt w:val="bullet"/>
      <w:lvlText w:val=""/>
      <w:lvlJc w:val="left"/>
      <w:pPr>
        <w:tabs>
          <w:tab w:val="num" w:pos="425"/>
        </w:tabs>
        <w:ind w:left="425" w:hanging="425"/>
      </w:pPr>
      <w:rPr>
        <w:rFonts w:ascii="Wingdings" w:hAnsi="Wingdings" w:hint="default"/>
      </w:rPr>
    </w:lvl>
  </w:abstractNum>
  <w:abstractNum w:abstractNumId="1" w15:restartNumberingAfterBreak="0">
    <w:nsid w:val="00000003"/>
    <w:multiLevelType w:val="singleLevel"/>
    <w:tmpl w:val="00000003"/>
    <w:lvl w:ilvl="0">
      <w:start w:val="4"/>
      <w:numFmt w:val="decimal"/>
      <w:suff w:val="nothing"/>
      <w:lvlText w:val="%1."/>
      <w:lvlJc w:val="left"/>
    </w:lvl>
  </w:abstractNum>
  <w:abstractNum w:abstractNumId="2" w15:restartNumberingAfterBreak="0">
    <w:nsid w:val="00000008"/>
    <w:multiLevelType w:val="singleLevel"/>
    <w:tmpl w:val="00000008"/>
    <w:lvl w:ilvl="0">
      <w:start w:val="2"/>
      <w:numFmt w:val="chineseCounting"/>
      <w:suff w:val="nothing"/>
      <w:lvlText w:val="（%1）"/>
      <w:lvlJc w:val="left"/>
    </w:lvl>
  </w:abstractNum>
  <w:abstractNum w:abstractNumId="3" w15:restartNumberingAfterBreak="0">
    <w:nsid w:val="0000000A"/>
    <w:multiLevelType w:val="multilevel"/>
    <w:tmpl w:val="0000000A"/>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000000B"/>
    <w:multiLevelType w:val="multilevel"/>
    <w:tmpl w:val="0000000B"/>
    <w:lvl w:ilvl="0">
      <w:start w:val="1"/>
      <w:numFmt w:val="chineseCountingThousand"/>
      <w:suff w:val="nothing"/>
      <w:lvlText w:val="第%1章  "/>
      <w:lvlJc w:val="left"/>
      <w:pPr>
        <w:ind w:left="0" w:firstLine="0"/>
      </w:pPr>
      <w:rPr>
        <w:rFonts w:ascii="宋体" w:eastAsia="宋体" w:hint="eastAsia"/>
        <w:b/>
        <w:i w:val="0"/>
        <w:sz w:val="32"/>
      </w:rPr>
    </w:lvl>
    <w:lvl w:ilvl="1">
      <w:start w:val="1"/>
      <w:numFmt w:val="chineseCountingThousand"/>
      <w:suff w:val="nothing"/>
      <w:lvlText w:val="第%2节    "/>
      <w:lvlJc w:val="left"/>
      <w:pPr>
        <w:ind w:left="0" w:firstLine="0"/>
      </w:pPr>
      <w:rPr>
        <w:rFonts w:ascii="宋体" w:eastAsia="宋体" w:hint="eastAsia"/>
        <w:b/>
        <w:i w:val="0"/>
        <w:sz w:val="30"/>
      </w:rPr>
    </w:lvl>
    <w:lvl w:ilvl="2">
      <w:start w:val="1"/>
      <w:numFmt w:val="chineseCountingThousand"/>
      <w:suff w:val="nothing"/>
      <w:lvlText w:val="%3、  "/>
      <w:lvlJc w:val="left"/>
      <w:pPr>
        <w:ind w:left="0" w:firstLine="0"/>
      </w:pPr>
      <w:rPr>
        <w:rFonts w:ascii="宋体" w:eastAsia="宋体" w:hint="eastAsia"/>
        <w:b/>
        <w:i w:val="0"/>
        <w:sz w:val="30"/>
      </w:rPr>
    </w:lvl>
    <w:lvl w:ilvl="3">
      <w:start w:val="1"/>
      <w:numFmt w:val="chineseCountingThousand"/>
      <w:suff w:val="nothing"/>
      <w:lvlText w:val="(%4)"/>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5" w15:restartNumberingAfterBreak="0">
    <w:nsid w:val="0000000F"/>
    <w:multiLevelType w:val="multilevel"/>
    <w:tmpl w:val="0000000F"/>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15:restartNumberingAfterBreak="0">
    <w:nsid w:val="00000010"/>
    <w:multiLevelType w:val="multilevel"/>
    <w:tmpl w:val="00000010"/>
    <w:lvl w:ilvl="0">
      <w:start w:val="7"/>
      <w:numFmt w:val="decimal"/>
      <w:lvlText w:val="%1"/>
      <w:lvlJc w:val="left"/>
      <w:pPr>
        <w:tabs>
          <w:tab w:val="num" w:pos="840"/>
        </w:tabs>
        <w:ind w:left="840" w:hanging="360"/>
      </w:pPr>
      <w:rPr>
        <w:rFonts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7" w15:restartNumberingAfterBreak="0">
    <w:nsid w:val="00000012"/>
    <w:multiLevelType w:val="multilevel"/>
    <w:tmpl w:val="0000001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Restart w:val="0"/>
      <w:lvlText w:val="%3."/>
      <w:lvlJc w:val="left"/>
      <w:pPr>
        <w:tabs>
          <w:tab w:val="num" w:pos="420"/>
        </w:tabs>
        <w:ind w:left="420" w:hanging="420"/>
      </w:pPr>
    </w:lvl>
    <w:lvl w:ilvl="3">
      <w:start w:val="1"/>
      <w:numFmt w:val="decimal"/>
      <w:lvlText w:val="3.%2"/>
      <w:lvlJc w:val="left"/>
      <w:pPr>
        <w:tabs>
          <w:tab w:val="num" w:pos="720"/>
        </w:tabs>
        <w:ind w:left="0" w:firstLine="0"/>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00000013"/>
    <w:multiLevelType w:val="multilevel"/>
    <w:tmpl w:val="00000013"/>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00000015"/>
    <w:multiLevelType w:val="singleLevel"/>
    <w:tmpl w:val="00000015"/>
    <w:lvl w:ilvl="0">
      <w:start w:val="2"/>
      <w:numFmt w:val="decimal"/>
      <w:suff w:val="nothing"/>
      <w:lvlText w:val="（%1）"/>
      <w:lvlJc w:val="left"/>
    </w:lvl>
  </w:abstractNum>
  <w:abstractNum w:abstractNumId="10" w15:restartNumberingAfterBreak="0">
    <w:nsid w:val="00000018"/>
    <w:multiLevelType w:val="multilevel"/>
    <w:tmpl w:val="00000018"/>
    <w:lvl w:ilvl="0">
      <w:start w:val="1"/>
      <w:numFmt w:val="decimal"/>
      <w:lvlText w:val="%1"/>
      <w:lvlJc w:val="left"/>
      <w:pPr>
        <w:tabs>
          <w:tab w:val="num" w:pos="432"/>
        </w:tabs>
        <w:ind w:left="432" w:hanging="432"/>
      </w:pPr>
      <w:rPr>
        <w:rFonts w:cs="Times New Roman" w:hint="eastAsia"/>
      </w:rPr>
    </w:lvl>
    <w:lvl w:ilvl="1">
      <w:start w:val="1"/>
      <w:numFmt w:val="decimal"/>
      <w:lvlText w:val="%1.%2"/>
      <w:lvlJc w:val="left"/>
      <w:pPr>
        <w:tabs>
          <w:tab w:val="num" w:pos="576"/>
        </w:tabs>
        <w:ind w:left="576" w:hanging="576"/>
      </w:pPr>
      <w:rPr>
        <w:rFonts w:cs="Times New Roman" w:hint="eastAsia"/>
      </w:rPr>
    </w:lvl>
    <w:lvl w:ilvl="2">
      <w:start w:val="1"/>
      <w:numFmt w:val="decimal"/>
      <w:lvlText w:val="%1.%2.%3"/>
      <w:lvlJc w:val="left"/>
      <w:pPr>
        <w:tabs>
          <w:tab w:val="num" w:pos="720"/>
        </w:tabs>
        <w:ind w:left="720" w:hanging="720"/>
      </w:pPr>
      <w:rPr>
        <w:rFonts w:cs="Times New Roman" w:hint="eastAsia"/>
      </w:rPr>
    </w:lvl>
    <w:lvl w:ilvl="3">
      <w:start w:val="1"/>
      <w:numFmt w:val="decimal"/>
      <w:lvlText w:val="%1.%2.%3.%4"/>
      <w:lvlJc w:val="left"/>
      <w:pPr>
        <w:tabs>
          <w:tab w:val="num" w:pos="0"/>
        </w:tabs>
        <w:ind w:left="0" w:firstLine="0"/>
      </w:pPr>
      <w:rPr>
        <w:rFonts w:cs="Times New Roman" w:hint="eastAsia"/>
      </w:rPr>
    </w:lvl>
    <w:lvl w:ilvl="4">
      <w:start w:val="1"/>
      <w:numFmt w:val="decimal"/>
      <w:lvlText w:val="%1.%2.%3.%4.%5"/>
      <w:lvlJc w:val="left"/>
      <w:pPr>
        <w:tabs>
          <w:tab w:val="num" w:pos="1008"/>
        </w:tabs>
        <w:ind w:left="1008" w:hanging="1008"/>
      </w:pPr>
      <w:rPr>
        <w:rFonts w:cs="Times New Roman" w:hint="eastAsia"/>
      </w:rPr>
    </w:lvl>
    <w:lvl w:ilvl="5">
      <w:start w:val="1"/>
      <w:numFmt w:val="decimal"/>
      <w:lvlText w:val="%1.%2.%3.%4.%5.%6"/>
      <w:lvlJc w:val="left"/>
      <w:pPr>
        <w:tabs>
          <w:tab w:val="num" w:pos="1152"/>
        </w:tabs>
        <w:ind w:left="1152" w:hanging="1152"/>
      </w:pPr>
      <w:rPr>
        <w:rFonts w:cs="Times New Roman" w:hint="eastAsia"/>
      </w:rPr>
    </w:lvl>
    <w:lvl w:ilvl="6">
      <w:start w:val="1"/>
      <w:numFmt w:val="decimal"/>
      <w:lvlText w:val="%1.%2.%3.%4.%5.%6.%7"/>
      <w:lvlJc w:val="left"/>
      <w:pPr>
        <w:tabs>
          <w:tab w:val="num" w:pos="1296"/>
        </w:tabs>
        <w:ind w:left="1296" w:hanging="1296"/>
      </w:pPr>
      <w:rPr>
        <w:rFonts w:cs="Times New Roman" w:hint="eastAsia"/>
      </w:rPr>
    </w:lvl>
    <w:lvl w:ilvl="7">
      <w:start w:val="1"/>
      <w:numFmt w:val="decimal"/>
      <w:lvlText w:val="%1.%2.%3.%4.%5.%6.%7.%8"/>
      <w:lvlJc w:val="left"/>
      <w:pPr>
        <w:tabs>
          <w:tab w:val="num" w:pos="1440"/>
        </w:tabs>
        <w:ind w:left="1440" w:hanging="1440"/>
      </w:pPr>
      <w:rPr>
        <w:rFonts w:cs="Times New Roman" w:hint="eastAsia"/>
      </w:rPr>
    </w:lvl>
    <w:lvl w:ilvl="8">
      <w:start w:val="1"/>
      <w:numFmt w:val="decimal"/>
      <w:lvlText w:val="%1.%2.%3.%4.%5.%6.%7.%8.%9"/>
      <w:lvlJc w:val="left"/>
      <w:pPr>
        <w:tabs>
          <w:tab w:val="num" w:pos="1584"/>
        </w:tabs>
        <w:ind w:left="1584" w:hanging="1584"/>
      </w:pPr>
      <w:rPr>
        <w:rFonts w:cs="Times New Roman" w:hint="eastAsia"/>
      </w:rPr>
    </w:lvl>
  </w:abstractNum>
  <w:abstractNum w:abstractNumId="11" w15:restartNumberingAfterBreak="0">
    <w:nsid w:val="0E8076C4"/>
    <w:multiLevelType w:val="multilevel"/>
    <w:tmpl w:val="D93C6E14"/>
    <w:lvl w:ilvl="0">
      <w:start w:val="1"/>
      <w:numFmt w:val="decimal"/>
      <w:pStyle w:val="2"/>
      <w:suff w:val="space"/>
      <w:lvlText w:val="[%1] "/>
      <w:lvlJc w:val="left"/>
      <w:pPr>
        <w:ind w:left="0" w:firstLine="0"/>
      </w:pPr>
      <w:rPr>
        <w:rFonts w:hint="eastAsia"/>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12" w15:restartNumberingAfterBreak="0">
    <w:nsid w:val="12684067"/>
    <w:multiLevelType w:val="multilevel"/>
    <w:tmpl w:val="12684067"/>
    <w:lvl w:ilvl="0">
      <w:start w:val="1"/>
      <w:numFmt w:val="lowerLetter"/>
      <w:pStyle w:val="a"/>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15:restartNumberingAfterBreak="0">
    <w:nsid w:val="12D35238"/>
    <w:multiLevelType w:val="multilevel"/>
    <w:tmpl w:val="12D35238"/>
    <w:lvl w:ilvl="0">
      <w:start w:val="1"/>
      <w:numFmt w:val="lowerLetter"/>
      <w:pStyle w:val="11"/>
      <w:lvlText w:val="%1)"/>
      <w:lvlJc w:val="left"/>
      <w:pPr>
        <w:ind w:left="900" w:hanging="420"/>
      </w:pPr>
    </w:lvl>
    <w:lvl w:ilvl="1">
      <w:start w:val="1"/>
      <w:numFmt w:val="lowerLetter"/>
      <w:pStyle w:val="20505"/>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15:restartNumberingAfterBreak="0">
    <w:nsid w:val="15BF76C8"/>
    <w:multiLevelType w:val="multilevel"/>
    <w:tmpl w:val="15BF76C8"/>
    <w:lvl w:ilvl="0">
      <w:start w:val="1"/>
      <w:numFmt w:val="lowerLetter"/>
      <w:lvlText w:val="%1)"/>
      <w:lvlJc w:val="left"/>
      <w:pPr>
        <w:ind w:left="900" w:hanging="420"/>
      </w:pPr>
    </w:lvl>
    <w:lvl w:ilvl="1">
      <w:start w:val="1"/>
      <w:numFmt w:val="lowerLetter"/>
      <w:pStyle w:val="200"/>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pStyle w:val="8"/>
      <w:lvlText w:val="%8)"/>
      <w:lvlJc w:val="left"/>
      <w:pPr>
        <w:ind w:left="3840" w:hanging="420"/>
      </w:pPr>
    </w:lvl>
    <w:lvl w:ilvl="8">
      <w:start w:val="1"/>
      <w:numFmt w:val="lowerRoman"/>
      <w:pStyle w:val="9"/>
      <w:lvlText w:val="%9."/>
      <w:lvlJc w:val="right"/>
      <w:pPr>
        <w:ind w:left="4260" w:hanging="420"/>
      </w:pPr>
    </w:lvl>
  </w:abstractNum>
  <w:abstractNum w:abstractNumId="15" w15:restartNumberingAfterBreak="0">
    <w:nsid w:val="2084147F"/>
    <w:multiLevelType w:val="multilevel"/>
    <w:tmpl w:val="2084147F"/>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pStyle w:val="4TimesNewRoman"/>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 w15:restartNumberingAfterBreak="0">
    <w:nsid w:val="2A1B78DD"/>
    <w:multiLevelType w:val="multilevel"/>
    <w:tmpl w:val="D93C6E14"/>
    <w:lvl w:ilvl="0">
      <w:start w:val="1"/>
      <w:numFmt w:val="decimal"/>
      <w:pStyle w:val="7"/>
      <w:suff w:val="space"/>
      <w:lvlText w:val="[%1] "/>
      <w:lvlJc w:val="left"/>
      <w:pPr>
        <w:ind w:left="0" w:firstLine="0"/>
      </w:pPr>
      <w:rPr>
        <w:rFonts w:hint="eastAsia"/>
      </w:rPr>
    </w:lvl>
    <w:lvl w:ilvl="1">
      <w:start w:val="1"/>
      <w:numFmt w:val="lowerLetter"/>
      <w:pStyle w:val="a0"/>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17" w15:restartNumberingAfterBreak="0">
    <w:nsid w:val="485F1A8A"/>
    <w:multiLevelType w:val="hybridMultilevel"/>
    <w:tmpl w:val="936C1236"/>
    <w:lvl w:ilvl="0" w:tplc="B6F212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CF77775"/>
    <w:multiLevelType w:val="hybridMultilevel"/>
    <w:tmpl w:val="0DA82620"/>
    <w:lvl w:ilvl="0" w:tplc="E1E0C834">
      <w:start w:val="1"/>
      <w:numFmt w:val="decimal"/>
      <w:lvlText w:val="%1、"/>
      <w:lvlJc w:val="left"/>
      <w:pPr>
        <w:ind w:left="857" w:hanging="375"/>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9" w15:restartNumberingAfterBreak="0">
    <w:nsid w:val="623F44A5"/>
    <w:multiLevelType w:val="hybridMultilevel"/>
    <w:tmpl w:val="B9C0707C"/>
    <w:lvl w:ilvl="0" w:tplc="071C0E30">
      <w:start w:val="1"/>
      <w:numFmt w:val="decimal"/>
      <w:suff w:val="space"/>
      <w:lvlText w:val="[%1]"/>
      <w:lvlJc w:val="right"/>
      <w:pPr>
        <w:ind w:left="420" w:firstLine="0"/>
      </w:pPr>
      <w:rPr>
        <w:rFonts w:hint="eastAsia"/>
      </w:rPr>
    </w:lvl>
    <w:lvl w:ilvl="1" w:tplc="04090019" w:tentative="1">
      <w:start w:val="1"/>
      <w:numFmt w:val="lowerLetter"/>
      <w:lvlText w:val="%2)"/>
      <w:lvlJc w:val="left"/>
      <w:pPr>
        <w:ind w:left="2162" w:hanging="420"/>
      </w:pPr>
    </w:lvl>
    <w:lvl w:ilvl="2" w:tplc="0409001B" w:tentative="1">
      <w:start w:val="1"/>
      <w:numFmt w:val="lowerRoman"/>
      <w:lvlText w:val="%3."/>
      <w:lvlJc w:val="right"/>
      <w:pPr>
        <w:ind w:left="2582" w:hanging="420"/>
      </w:pPr>
    </w:lvl>
    <w:lvl w:ilvl="3" w:tplc="0409000F" w:tentative="1">
      <w:start w:val="1"/>
      <w:numFmt w:val="decimal"/>
      <w:lvlText w:val="%4."/>
      <w:lvlJc w:val="left"/>
      <w:pPr>
        <w:ind w:left="3002" w:hanging="420"/>
      </w:pPr>
    </w:lvl>
    <w:lvl w:ilvl="4" w:tplc="04090019" w:tentative="1">
      <w:start w:val="1"/>
      <w:numFmt w:val="lowerLetter"/>
      <w:lvlText w:val="%5)"/>
      <w:lvlJc w:val="left"/>
      <w:pPr>
        <w:ind w:left="3422" w:hanging="420"/>
      </w:pPr>
    </w:lvl>
    <w:lvl w:ilvl="5" w:tplc="0409001B" w:tentative="1">
      <w:start w:val="1"/>
      <w:numFmt w:val="lowerRoman"/>
      <w:lvlText w:val="%6."/>
      <w:lvlJc w:val="right"/>
      <w:pPr>
        <w:ind w:left="3842" w:hanging="420"/>
      </w:pPr>
    </w:lvl>
    <w:lvl w:ilvl="6" w:tplc="0409000F" w:tentative="1">
      <w:start w:val="1"/>
      <w:numFmt w:val="decimal"/>
      <w:lvlText w:val="%7."/>
      <w:lvlJc w:val="left"/>
      <w:pPr>
        <w:ind w:left="4262" w:hanging="420"/>
      </w:pPr>
    </w:lvl>
    <w:lvl w:ilvl="7" w:tplc="04090019" w:tentative="1">
      <w:start w:val="1"/>
      <w:numFmt w:val="lowerLetter"/>
      <w:lvlText w:val="%8)"/>
      <w:lvlJc w:val="left"/>
      <w:pPr>
        <w:ind w:left="4682" w:hanging="420"/>
      </w:pPr>
    </w:lvl>
    <w:lvl w:ilvl="8" w:tplc="0409001B" w:tentative="1">
      <w:start w:val="1"/>
      <w:numFmt w:val="lowerRoman"/>
      <w:lvlText w:val="%9."/>
      <w:lvlJc w:val="right"/>
      <w:pPr>
        <w:ind w:left="5102" w:hanging="420"/>
      </w:pPr>
    </w:lvl>
  </w:abstractNum>
  <w:abstractNum w:abstractNumId="20" w15:restartNumberingAfterBreak="0">
    <w:nsid w:val="670E5A13"/>
    <w:multiLevelType w:val="hybridMultilevel"/>
    <w:tmpl w:val="A02656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pStyle w:val="415"/>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pStyle w:val="6"/>
      <w:lvlText w:val="%6."/>
      <w:lvlJc w:val="right"/>
      <w:pPr>
        <w:ind w:left="2520" w:hanging="420"/>
      </w:pPr>
    </w:lvl>
    <w:lvl w:ilvl="6" w:tplc="0409000F" w:tentative="1">
      <w:start w:val="1"/>
      <w:numFmt w:val="decimal"/>
      <w:pStyle w:val="70"/>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737036D"/>
    <w:multiLevelType w:val="hybridMultilevel"/>
    <w:tmpl w:val="47CE2F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3A55BA7"/>
    <w:multiLevelType w:val="hybridMultilevel"/>
    <w:tmpl w:val="487AC88A"/>
    <w:lvl w:ilvl="0" w:tplc="BF2A4652">
      <w:start w:val="1"/>
      <w:numFmt w:val="decimal"/>
      <w:suff w:val="space"/>
      <w:lvlText w:val="%1、"/>
      <w:lvlJc w:val="left"/>
      <w:pPr>
        <w:ind w:left="420" w:firstLine="0"/>
      </w:pPr>
      <w:rPr>
        <w:rFonts w:hint="default"/>
      </w:rPr>
    </w:lvl>
    <w:lvl w:ilvl="1" w:tplc="04090019" w:tentative="1">
      <w:start w:val="1"/>
      <w:numFmt w:val="lowerLetter"/>
      <w:lvlText w:val="%2)"/>
      <w:lvlJc w:val="left"/>
      <w:pPr>
        <w:ind w:left="2162" w:hanging="420"/>
      </w:pPr>
    </w:lvl>
    <w:lvl w:ilvl="2" w:tplc="0409001B" w:tentative="1">
      <w:start w:val="1"/>
      <w:numFmt w:val="lowerRoman"/>
      <w:lvlText w:val="%3."/>
      <w:lvlJc w:val="right"/>
      <w:pPr>
        <w:ind w:left="2582" w:hanging="420"/>
      </w:pPr>
    </w:lvl>
    <w:lvl w:ilvl="3" w:tplc="0409000F" w:tentative="1">
      <w:start w:val="1"/>
      <w:numFmt w:val="decimal"/>
      <w:lvlText w:val="%4."/>
      <w:lvlJc w:val="left"/>
      <w:pPr>
        <w:ind w:left="3002" w:hanging="420"/>
      </w:pPr>
    </w:lvl>
    <w:lvl w:ilvl="4" w:tplc="04090019" w:tentative="1">
      <w:start w:val="1"/>
      <w:numFmt w:val="lowerLetter"/>
      <w:lvlText w:val="%5)"/>
      <w:lvlJc w:val="left"/>
      <w:pPr>
        <w:ind w:left="3422" w:hanging="420"/>
      </w:pPr>
    </w:lvl>
    <w:lvl w:ilvl="5" w:tplc="0409001B" w:tentative="1">
      <w:start w:val="1"/>
      <w:numFmt w:val="lowerRoman"/>
      <w:lvlText w:val="%6."/>
      <w:lvlJc w:val="right"/>
      <w:pPr>
        <w:ind w:left="3842" w:hanging="420"/>
      </w:pPr>
    </w:lvl>
    <w:lvl w:ilvl="6" w:tplc="0409000F" w:tentative="1">
      <w:start w:val="1"/>
      <w:numFmt w:val="decimal"/>
      <w:lvlText w:val="%7."/>
      <w:lvlJc w:val="left"/>
      <w:pPr>
        <w:ind w:left="4262" w:hanging="420"/>
      </w:pPr>
    </w:lvl>
    <w:lvl w:ilvl="7" w:tplc="04090019" w:tentative="1">
      <w:start w:val="1"/>
      <w:numFmt w:val="lowerLetter"/>
      <w:lvlText w:val="%8)"/>
      <w:lvlJc w:val="left"/>
      <w:pPr>
        <w:ind w:left="4682" w:hanging="420"/>
      </w:pPr>
    </w:lvl>
    <w:lvl w:ilvl="8" w:tplc="0409001B" w:tentative="1">
      <w:start w:val="1"/>
      <w:numFmt w:val="lowerRoman"/>
      <w:lvlText w:val="%9."/>
      <w:lvlJc w:val="right"/>
      <w:pPr>
        <w:ind w:left="5102" w:hanging="420"/>
      </w:pPr>
    </w:lvl>
  </w:abstractNum>
  <w:abstractNum w:abstractNumId="23" w15:restartNumberingAfterBreak="0">
    <w:nsid w:val="7A6A7D14"/>
    <w:multiLevelType w:val="multilevel"/>
    <w:tmpl w:val="D93C6E14"/>
    <w:lvl w:ilvl="0">
      <w:start w:val="1"/>
      <w:numFmt w:val="decimal"/>
      <w:suff w:val="space"/>
      <w:lvlText w:val="[%1] "/>
      <w:lvlJc w:val="left"/>
      <w:pPr>
        <w:ind w:left="0" w:firstLine="0"/>
      </w:pPr>
      <w:rPr>
        <w:rFonts w:hint="eastAsia"/>
      </w:rPr>
    </w:lvl>
    <w:lvl w:ilvl="1">
      <w:start w:val="1"/>
      <w:numFmt w:val="lowerLetter"/>
      <w:pStyle w:val="220505"/>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24" w15:restartNumberingAfterBreak="0">
    <w:nsid w:val="7A75282D"/>
    <w:multiLevelType w:val="multilevel"/>
    <w:tmpl w:val="D93C6E14"/>
    <w:lvl w:ilvl="0">
      <w:start w:val="1"/>
      <w:numFmt w:val="decimal"/>
      <w:pStyle w:val="a1"/>
      <w:suff w:val="space"/>
      <w:lvlText w:val="[%1] "/>
      <w:lvlJc w:val="left"/>
      <w:pPr>
        <w:ind w:left="0" w:firstLine="0"/>
      </w:pPr>
      <w:rPr>
        <w:rFonts w:hint="eastAsia"/>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num w:numId="1" w16cid:durableId="204492807">
    <w:abstractNumId w:val="20"/>
  </w:num>
  <w:num w:numId="2" w16cid:durableId="117917188">
    <w:abstractNumId w:val="15"/>
  </w:num>
  <w:num w:numId="3" w16cid:durableId="195511578">
    <w:abstractNumId w:val="14"/>
  </w:num>
  <w:num w:numId="4" w16cid:durableId="1621954550">
    <w:abstractNumId w:val="13"/>
  </w:num>
  <w:num w:numId="5" w16cid:durableId="278807049">
    <w:abstractNumId w:val="12"/>
  </w:num>
  <w:num w:numId="6" w16cid:durableId="647900170">
    <w:abstractNumId w:val="16"/>
  </w:num>
  <w:num w:numId="7" w16cid:durableId="2822455">
    <w:abstractNumId w:val="24"/>
  </w:num>
  <w:num w:numId="8" w16cid:durableId="926500341">
    <w:abstractNumId w:val="23"/>
  </w:num>
  <w:num w:numId="9" w16cid:durableId="1757551091">
    <w:abstractNumId w:val="11"/>
  </w:num>
  <w:num w:numId="10" w16cid:durableId="42800765">
    <w:abstractNumId w:val="18"/>
  </w:num>
  <w:num w:numId="11" w16cid:durableId="593053415">
    <w:abstractNumId w:val="22"/>
  </w:num>
  <w:num w:numId="12" w16cid:durableId="1807040220">
    <w:abstractNumId w:val="21"/>
  </w:num>
  <w:num w:numId="13" w16cid:durableId="282923804">
    <w:abstractNumId w:val="17"/>
  </w:num>
  <w:num w:numId="14" w16cid:durableId="1904218125">
    <w:abstractNumId w:val="19"/>
  </w:num>
  <w:num w:numId="15" w16cid:durableId="688606128">
    <w:abstractNumId w:val="7"/>
  </w:num>
  <w:num w:numId="16" w16cid:durableId="263340462">
    <w:abstractNumId w:val="10"/>
  </w:num>
  <w:num w:numId="17" w16cid:durableId="1371342356">
    <w:abstractNumId w:val="4"/>
  </w:num>
  <w:num w:numId="18" w16cid:durableId="956835675">
    <w:abstractNumId w:val="6"/>
  </w:num>
  <w:num w:numId="19" w16cid:durableId="931888694">
    <w:abstractNumId w:val="0"/>
  </w:num>
  <w:num w:numId="20" w16cid:durableId="153304400">
    <w:abstractNumId w:val="2"/>
  </w:num>
  <w:num w:numId="21" w16cid:durableId="952636542">
    <w:abstractNumId w:val="9"/>
  </w:num>
  <w:num w:numId="22" w16cid:durableId="1963075899">
    <w:abstractNumId w:val="1"/>
  </w:num>
  <w:num w:numId="23" w16cid:durableId="122038142">
    <w:abstractNumId w:val="5"/>
  </w:num>
  <w:num w:numId="24" w16cid:durableId="1874540881">
    <w:abstractNumId w:val="8"/>
  </w:num>
  <w:num w:numId="25" w16cid:durableId="4695952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bordersDoNotSurroundHeader/>
  <w:bordersDoNotSurroundFooter/>
  <w:hideSpellingErrors/>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0075E"/>
    <w:rsid w:val="00001246"/>
    <w:rsid w:val="000052BC"/>
    <w:rsid w:val="00011B14"/>
    <w:rsid w:val="0001205C"/>
    <w:rsid w:val="000155AD"/>
    <w:rsid w:val="00015DED"/>
    <w:rsid w:val="00015ED2"/>
    <w:rsid w:val="00020C91"/>
    <w:rsid w:val="00021888"/>
    <w:rsid w:val="00022C82"/>
    <w:rsid w:val="00024A3C"/>
    <w:rsid w:val="00025248"/>
    <w:rsid w:val="000302EF"/>
    <w:rsid w:val="0003139D"/>
    <w:rsid w:val="00031BBC"/>
    <w:rsid w:val="00032035"/>
    <w:rsid w:val="00034B6B"/>
    <w:rsid w:val="000421CC"/>
    <w:rsid w:val="0004498F"/>
    <w:rsid w:val="00044C4C"/>
    <w:rsid w:val="00045950"/>
    <w:rsid w:val="00046595"/>
    <w:rsid w:val="00047BC3"/>
    <w:rsid w:val="00051D83"/>
    <w:rsid w:val="00053350"/>
    <w:rsid w:val="00054D02"/>
    <w:rsid w:val="00054E10"/>
    <w:rsid w:val="0005506E"/>
    <w:rsid w:val="00055D0A"/>
    <w:rsid w:val="00061673"/>
    <w:rsid w:val="00063E28"/>
    <w:rsid w:val="00065D3D"/>
    <w:rsid w:val="0006718A"/>
    <w:rsid w:val="00070364"/>
    <w:rsid w:val="0007559A"/>
    <w:rsid w:val="0007609C"/>
    <w:rsid w:val="00077CD2"/>
    <w:rsid w:val="00077FD5"/>
    <w:rsid w:val="0008181B"/>
    <w:rsid w:val="00086850"/>
    <w:rsid w:val="00087B24"/>
    <w:rsid w:val="00090218"/>
    <w:rsid w:val="000907FA"/>
    <w:rsid w:val="0009081A"/>
    <w:rsid w:val="00093485"/>
    <w:rsid w:val="00094BB8"/>
    <w:rsid w:val="000A0148"/>
    <w:rsid w:val="000A1042"/>
    <w:rsid w:val="000A7165"/>
    <w:rsid w:val="000A791C"/>
    <w:rsid w:val="000B4C6E"/>
    <w:rsid w:val="000B7933"/>
    <w:rsid w:val="000C02AC"/>
    <w:rsid w:val="000C1A2B"/>
    <w:rsid w:val="000C1E60"/>
    <w:rsid w:val="000C299D"/>
    <w:rsid w:val="000C5E37"/>
    <w:rsid w:val="000D4B93"/>
    <w:rsid w:val="000D7C5D"/>
    <w:rsid w:val="000E0E44"/>
    <w:rsid w:val="000E26C3"/>
    <w:rsid w:val="000E39EE"/>
    <w:rsid w:val="000E39FC"/>
    <w:rsid w:val="000E4E94"/>
    <w:rsid w:val="000E5CB8"/>
    <w:rsid w:val="000E6DAA"/>
    <w:rsid w:val="000E7394"/>
    <w:rsid w:val="000E73C5"/>
    <w:rsid w:val="000F0CC9"/>
    <w:rsid w:val="000F4F08"/>
    <w:rsid w:val="000F6822"/>
    <w:rsid w:val="00102DBF"/>
    <w:rsid w:val="00105942"/>
    <w:rsid w:val="00107A70"/>
    <w:rsid w:val="0011199B"/>
    <w:rsid w:val="00114B56"/>
    <w:rsid w:val="00115D9E"/>
    <w:rsid w:val="001174BF"/>
    <w:rsid w:val="00120D22"/>
    <w:rsid w:val="00120E39"/>
    <w:rsid w:val="00121118"/>
    <w:rsid w:val="00121A82"/>
    <w:rsid w:val="001261C4"/>
    <w:rsid w:val="0012683D"/>
    <w:rsid w:val="00126BF6"/>
    <w:rsid w:val="0012756C"/>
    <w:rsid w:val="001277D9"/>
    <w:rsid w:val="00132A26"/>
    <w:rsid w:val="00133720"/>
    <w:rsid w:val="00140028"/>
    <w:rsid w:val="00140C38"/>
    <w:rsid w:val="00141041"/>
    <w:rsid w:val="00144B10"/>
    <w:rsid w:val="001463C1"/>
    <w:rsid w:val="00146FB3"/>
    <w:rsid w:val="0014787C"/>
    <w:rsid w:val="00150CA2"/>
    <w:rsid w:val="00152F12"/>
    <w:rsid w:val="001562BF"/>
    <w:rsid w:val="00160A00"/>
    <w:rsid w:val="00160D55"/>
    <w:rsid w:val="00162D99"/>
    <w:rsid w:val="00163221"/>
    <w:rsid w:val="00164572"/>
    <w:rsid w:val="00164F60"/>
    <w:rsid w:val="00165302"/>
    <w:rsid w:val="00166835"/>
    <w:rsid w:val="001727E8"/>
    <w:rsid w:val="00172AEB"/>
    <w:rsid w:val="001731AC"/>
    <w:rsid w:val="00173CCB"/>
    <w:rsid w:val="00174A6B"/>
    <w:rsid w:val="00183B0B"/>
    <w:rsid w:val="0018685C"/>
    <w:rsid w:val="001915CB"/>
    <w:rsid w:val="0019310C"/>
    <w:rsid w:val="001959FE"/>
    <w:rsid w:val="001970B8"/>
    <w:rsid w:val="00197E75"/>
    <w:rsid w:val="001A261A"/>
    <w:rsid w:val="001A3734"/>
    <w:rsid w:val="001A3D01"/>
    <w:rsid w:val="001A542F"/>
    <w:rsid w:val="001A6573"/>
    <w:rsid w:val="001A779D"/>
    <w:rsid w:val="001A7AF9"/>
    <w:rsid w:val="001B56BD"/>
    <w:rsid w:val="001B5C64"/>
    <w:rsid w:val="001C6922"/>
    <w:rsid w:val="001D0AB5"/>
    <w:rsid w:val="001D183F"/>
    <w:rsid w:val="001D2971"/>
    <w:rsid w:val="001D31BB"/>
    <w:rsid w:val="001D4D48"/>
    <w:rsid w:val="001D6DF6"/>
    <w:rsid w:val="001E2F0D"/>
    <w:rsid w:val="001E2F3E"/>
    <w:rsid w:val="001E3B26"/>
    <w:rsid w:val="001E4519"/>
    <w:rsid w:val="001E4943"/>
    <w:rsid w:val="001E4CFE"/>
    <w:rsid w:val="001E5402"/>
    <w:rsid w:val="001E6053"/>
    <w:rsid w:val="001E646D"/>
    <w:rsid w:val="001E71AF"/>
    <w:rsid w:val="001E76EA"/>
    <w:rsid w:val="001F0932"/>
    <w:rsid w:val="001F1181"/>
    <w:rsid w:val="001F17B3"/>
    <w:rsid w:val="001F3058"/>
    <w:rsid w:val="001F350F"/>
    <w:rsid w:val="001F3644"/>
    <w:rsid w:val="001F3956"/>
    <w:rsid w:val="001F4AC9"/>
    <w:rsid w:val="00203AAE"/>
    <w:rsid w:val="002042BF"/>
    <w:rsid w:val="0020436C"/>
    <w:rsid w:val="002049DC"/>
    <w:rsid w:val="00204D80"/>
    <w:rsid w:val="002058BF"/>
    <w:rsid w:val="002074D4"/>
    <w:rsid w:val="002114ED"/>
    <w:rsid w:val="00211A44"/>
    <w:rsid w:val="0022187F"/>
    <w:rsid w:val="00222ACB"/>
    <w:rsid w:val="00224B13"/>
    <w:rsid w:val="00227F9A"/>
    <w:rsid w:val="002306DE"/>
    <w:rsid w:val="00230D0D"/>
    <w:rsid w:val="00230F7D"/>
    <w:rsid w:val="002319A6"/>
    <w:rsid w:val="002352A9"/>
    <w:rsid w:val="0023539E"/>
    <w:rsid w:val="00235B85"/>
    <w:rsid w:val="00237925"/>
    <w:rsid w:val="002379B4"/>
    <w:rsid w:val="00240051"/>
    <w:rsid w:val="00242262"/>
    <w:rsid w:val="00242A4E"/>
    <w:rsid w:val="0024428E"/>
    <w:rsid w:val="00245302"/>
    <w:rsid w:val="002456B4"/>
    <w:rsid w:val="00245DF2"/>
    <w:rsid w:val="00246613"/>
    <w:rsid w:val="002522DB"/>
    <w:rsid w:val="002529DD"/>
    <w:rsid w:val="002539C9"/>
    <w:rsid w:val="00254D91"/>
    <w:rsid w:val="0025532A"/>
    <w:rsid w:val="0025536A"/>
    <w:rsid w:val="00257091"/>
    <w:rsid w:val="0026260D"/>
    <w:rsid w:val="00262961"/>
    <w:rsid w:val="002632DA"/>
    <w:rsid w:val="00263AB3"/>
    <w:rsid w:val="00266A21"/>
    <w:rsid w:val="00270E2F"/>
    <w:rsid w:val="00272D77"/>
    <w:rsid w:val="00276C8F"/>
    <w:rsid w:val="002801A8"/>
    <w:rsid w:val="00280D50"/>
    <w:rsid w:val="00282B3A"/>
    <w:rsid w:val="00282DC7"/>
    <w:rsid w:val="002836BB"/>
    <w:rsid w:val="00283942"/>
    <w:rsid w:val="0028419E"/>
    <w:rsid w:val="0028471B"/>
    <w:rsid w:val="00285044"/>
    <w:rsid w:val="00285923"/>
    <w:rsid w:val="0028723F"/>
    <w:rsid w:val="00291766"/>
    <w:rsid w:val="00292A09"/>
    <w:rsid w:val="00292BF9"/>
    <w:rsid w:val="002930B2"/>
    <w:rsid w:val="0029629A"/>
    <w:rsid w:val="002A0081"/>
    <w:rsid w:val="002A1058"/>
    <w:rsid w:val="002A1AF4"/>
    <w:rsid w:val="002A26AF"/>
    <w:rsid w:val="002A3427"/>
    <w:rsid w:val="002A6DB9"/>
    <w:rsid w:val="002A7E6A"/>
    <w:rsid w:val="002B15B6"/>
    <w:rsid w:val="002B2D5A"/>
    <w:rsid w:val="002B4373"/>
    <w:rsid w:val="002B73CB"/>
    <w:rsid w:val="002B7E6D"/>
    <w:rsid w:val="002C1FA9"/>
    <w:rsid w:val="002C34EF"/>
    <w:rsid w:val="002C4FF6"/>
    <w:rsid w:val="002C6E2D"/>
    <w:rsid w:val="002C76E4"/>
    <w:rsid w:val="002D179D"/>
    <w:rsid w:val="002D1C29"/>
    <w:rsid w:val="002D413D"/>
    <w:rsid w:val="002D43AB"/>
    <w:rsid w:val="002D672B"/>
    <w:rsid w:val="002E1DC8"/>
    <w:rsid w:val="002E2BE1"/>
    <w:rsid w:val="002E2FC1"/>
    <w:rsid w:val="002E356D"/>
    <w:rsid w:val="002F00CF"/>
    <w:rsid w:val="002F0A19"/>
    <w:rsid w:val="002F376E"/>
    <w:rsid w:val="002F38E0"/>
    <w:rsid w:val="002F5C5F"/>
    <w:rsid w:val="002F6B78"/>
    <w:rsid w:val="00300128"/>
    <w:rsid w:val="00300A74"/>
    <w:rsid w:val="0030267F"/>
    <w:rsid w:val="00302E18"/>
    <w:rsid w:val="003045C4"/>
    <w:rsid w:val="00306BC9"/>
    <w:rsid w:val="003071A5"/>
    <w:rsid w:val="00307BFE"/>
    <w:rsid w:val="00310C87"/>
    <w:rsid w:val="00312A9F"/>
    <w:rsid w:val="00314271"/>
    <w:rsid w:val="00314B06"/>
    <w:rsid w:val="00317AB7"/>
    <w:rsid w:val="00322120"/>
    <w:rsid w:val="0032594A"/>
    <w:rsid w:val="00326600"/>
    <w:rsid w:val="003300BA"/>
    <w:rsid w:val="00330B41"/>
    <w:rsid w:val="00330BED"/>
    <w:rsid w:val="00332B61"/>
    <w:rsid w:val="00333364"/>
    <w:rsid w:val="0033390E"/>
    <w:rsid w:val="00335303"/>
    <w:rsid w:val="00342EE8"/>
    <w:rsid w:val="003452AF"/>
    <w:rsid w:val="00346C81"/>
    <w:rsid w:val="00346DEF"/>
    <w:rsid w:val="0034782C"/>
    <w:rsid w:val="00352267"/>
    <w:rsid w:val="003533B5"/>
    <w:rsid w:val="00353B5D"/>
    <w:rsid w:val="00353E87"/>
    <w:rsid w:val="003547FB"/>
    <w:rsid w:val="00355DBC"/>
    <w:rsid w:val="00361460"/>
    <w:rsid w:val="003621DA"/>
    <w:rsid w:val="003643DA"/>
    <w:rsid w:val="00365745"/>
    <w:rsid w:val="00365FC7"/>
    <w:rsid w:val="00366F45"/>
    <w:rsid w:val="00367421"/>
    <w:rsid w:val="00367F5A"/>
    <w:rsid w:val="00370DDD"/>
    <w:rsid w:val="00372D47"/>
    <w:rsid w:val="00372DAF"/>
    <w:rsid w:val="00381A70"/>
    <w:rsid w:val="00381CDE"/>
    <w:rsid w:val="00381D29"/>
    <w:rsid w:val="0038223E"/>
    <w:rsid w:val="00383566"/>
    <w:rsid w:val="003879E3"/>
    <w:rsid w:val="003928A7"/>
    <w:rsid w:val="00392949"/>
    <w:rsid w:val="003931FD"/>
    <w:rsid w:val="00393BDF"/>
    <w:rsid w:val="003948F3"/>
    <w:rsid w:val="00397F7C"/>
    <w:rsid w:val="003A022A"/>
    <w:rsid w:val="003A16FB"/>
    <w:rsid w:val="003A3BF0"/>
    <w:rsid w:val="003A50CC"/>
    <w:rsid w:val="003B239A"/>
    <w:rsid w:val="003B745C"/>
    <w:rsid w:val="003B7529"/>
    <w:rsid w:val="003B770C"/>
    <w:rsid w:val="003C0602"/>
    <w:rsid w:val="003C3C17"/>
    <w:rsid w:val="003C43C7"/>
    <w:rsid w:val="003C49C6"/>
    <w:rsid w:val="003C563E"/>
    <w:rsid w:val="003C6086"/>
    <w:rsid w:val="003C641F"/>
    <w:rsid w:val="003C7D44"/>
    <w:rsid w:val="003D03C2"/>
    <w:rsid w:val="003D25D8"/>
    <w:rsid w:val="003D2CBC"/>
    <w:rsid w:val="003D5D79"/>
    <w:rsid w:val="003D6892"/>
    <w:rsid w:val="003E00CD"/>
    <w:rsid w:val="003E2857"/>
    <w:rsid w:val="003E49E8"/>
    <w:rsid w:val="003E5921"/>
    <w:rsid w:val="003F0CD6"/>
    <w:rsid w:val="003F178E"/>
    <w:rsid w:val="003F2EFD"/>
    <w:rsid w:val="003F2FB3"/>
    <w:rsid w:val="003F69DA"/>
    <w:rsid w:val="00402D60"/>
    <w:rsid w:val="00416458"/>
    <w:rsid w:val="00420113"/>
    <w:rsid w:val="0042079A"/>
    <w:rsid w:val="004225A1"/>
    <w:rsid w:val="004262DF"/>
    <w:rsid w:val="00426A28"/>
    <w:rsid w:val="004306B2"/>
    <w:rsid w:val="00433856"/>
    <w:rsid w:val="00434D68"/>
    <w:rsid w:val="0043554F"/>
    <w:rsid w:val="00436035"/>
    <w:rsid w:val="004364E0"/>
    <w:rsid w:val="0043715F"/>
    <w:rsid w:val="004423ED"/>
    <w:rsid w:val="00442B4D"/>
    <w:rsid w:val="00444A88"/>
    <w:rsid w:val="004452BE"/>
    <w:rsid w:val="00445668"/>
    <w:rsid w:val="004459AF"/>
    <w:rsid w:val="00446E2E"/>
    <w:rsid w:val="00446E77"/>
    <w:rsid w:val="0045028A"/>
    <w:rsid w:val="004505AA"/>
    <w:rsid w:val="00454D46"/>
    <w:rsid w:val="004559B0"/>
    <w:rsid w:val="00460BD2"/>
    <w:rsid w:val="00462DD4"/>
    <w:rsid w:val="00464B84"/>
    <w:rsid w:val="00464C15"/>
    <w:rsid w:val="00464E44"/>
    <w:rsid w:val="004666EA"/>
    <w:rsid w:val="00467115"/>
    <w:rsid w:val="004674E1"/>
    <w:rsid w:val="00467CB2"/>
    <w:rsid w:val="00473183"/>
    <w:rsid w:val="004752B1"/>
    <w:rsid w:val="00476D01"/>
    <w:rsid w:val="00480875"/>
    <w:rsid w:val="00483127"/>
    <w:rsid w:val="00483AE7"/>
    <w:rsid w:val="0048662C"/>
    <w:rsid w:val="004904CF"/>
    <w:rsid w:val="00491EBA"/>
    <w:rsid w:val="00492417"/>
    <w:rsid w:val="00492793"/>
    <w:rsid w:val="00497C58"/>
    <w:rsid w:val="004A1337"/>
    <w:rsid w:val="004A1640"/>
    <w:rsid w:val="004A212A"/>
    <w:rsid w:val="004A3D2B"/>
    <w:rsid w:val="004A4617"/>
    <w:rsid w:val="004A4CDD"/>
    <w:rsid w:val="004A6B35"/>
    <w:rsid w:val="004A7A7E"/>
    <w:rsid w:val="004B0AB3"/>
    <w:rsid w:val="004B5318"/>
    <w:rsid w:val="004C2E8B"/>
    <w:rsid w:val="004C398C"/>
    <w:rsid w:val="004C45C3"/>
    <w:rsid w:val="004C4769"/>
    <w:rsid w:val="004C4E4B"/>
    <w:rsid w:val="004C5CBF"/>
    <w:rsid w:val="004C75E4"/>
    <w:rsid w:val="004C7608"/>
    <w:rsid w:val="004C7BAD"/>
    <w:rsid w:val="004C7F72"/>
    <w:rsid w:val="004D00BF"/>
    <w:rsid w:val="004D03AF"/>
    <w:rsid w:val="004D0DAD"/>
    <w:rsid w:val="004D12AC"/>
    <w:rsid w:val="004D1C5B"/>
    <w:rsid w:val="004D7CB0"/>
    <w:rsid w:val="004E079B"/>
    <w:rsid w:val="004E0919"/>
    <w:rsid w:val="004E45CC"/>
    <w:rsid w:val="004E6815"/>
    <w:rsid w:val="004E7484"/>
    <w:rsid w:val="004E7640"/>
    <w:rsid w:val="004F0DB2"/>
    <w:rsid w:val="004F14A8"/>
    <w:rsid w:val="004F496E"/>
    <w:rsid w:val="004F549E"/>
    <w:rsid w:val="004F7807"/>
    <w:rsid w:val="004F78DF"/>
    <w:rsid w:val="005011E4"/>
    <w:rsid w:val="00501D56"/>
    <w:rsid w:val="0050252C"/>
    <w:rsid w:val="00503B8B"/>
    <w:rsid w:val="005072EE"/>
    <w:rsid w:val="005110CB"/>
    <w:rsid w:val="0051410A"/>
    <w:rsid w:val="005142C6"/>
    <w:rsid w:val="0051447F"/>
    <w:rsid w:val="005144A6"/>
    <w:rsid w:val="00514A85"/>
    <w:rsid w:val="00515128"/>
    <w:rsid w:val="0051517C"/>
    <w:rsid w:val="0051753D"/>
    <w:rsid w:val="005206D4"/>
    <w:rsid w:val="005207C4"/>
    <w:rsid w:val="00522445"/>
    <w:rsid w:val="00523085"/>
    <w:rsid w:val="00523692"/>
    <w:rsid w:val="00525198"/>
    <w:rsid w:val="00525A31"/>
    <w:rsid w:val="0052624C"/>
    <w:rsid w:val="0052744F"/>
    <w:rsid w:val="0053017C"/>
    <w:rsid w:val="00533E95"/>
    <w:rsid w:val="00535240"/>
    <w:rsid w:val="0054151A"/>
    <w:rsid w:val="005437F7"/>
    <w:rsid w:val="00545106"/>
    <w:rsid w:val="00545685"/>
    <w:rsid w:val="00551629"/>
    <w:rsid w:val="0055383E"/>
    <w:rsid w:val="00553EBB"/>
    <w:rsid w:val="00555C8E"/>
    <w:rsid w:val="005571A9"/>
    <w:rsid w:val="00562A96"/>
    <w:rsid w:val="00562B89"/>
    <w:rsid w:val="00564D2B"/>
    <w:rsid w:val="005659CA"/>
    <w:rsid w:val="0056732A"/>
    <w:rsid w:val="005713E2"/>
    <w:rsid w:val="005721BE"/>
    <w:rsid w:val="00574D2C"/>
    <w:rsid w:val="00580F5E"/>
    <w:rsid w:val="005816DE"/>
    <w:rsid w:val="00581DF8"/>
    <w:rsid w:val="0058777B"/>
    <w:rsid w:val="0059230C"/>
    <w:rsid w:val="00593BBA"/>
    <w:rsid w:val="00594840"/>
    <w:rsid w:val="00594CD0"/>
    <w:rsid w:val="0059750B"/>
    <w:rsid w:val="005A143E"/>
    <w:rsid w:val="005A33F8"/>
    <w:rsid w:val="005A35DF"/>
    <w:rsid w:val="005A7121"/>
    <w:rsid w:val="005A739A"/>
    <w:rsid w:val="005B0466"/>
    <w:rsid w:val="005B29F8"/>
    <w:rsid w:val="005B4408"/>
    <w:rsid w:val="005B5903"/>
    <w:rsid w:val="005B5C23"/>
    <w:rsid w:val="005C027A"/>
    <w:rsid w:val="005C203E"/>
    <w:rsid w:val="005C33FA"/>
    <w:rsid w:val="005C4D02"/>
    <w:rsid w:val="005C7AAB"/>
    <w:rsid w:val="005C7B97"/>
    <w:rsid w:val="005D452F"/>
    <w:rsid w:val="005D5ED4"/>
    <w:rsid w:val="005D6AEA"/>
    <w:rsid w:val="005E023F"/>
    <w:rsid w:val="005E08B1"/>
    <w:rsid w:val="005E3D3C"/>
    <w:rsid w:val="005E485B"/>
    <w:rsid w:val="005E5958"/>
    <w:rsid w:val="005E7998"/>
    <w:rsid w:val="005F0279"/>
    <w:rsid w:val="005F0F4E"/>
    <w:rsid w:val="005F2AE1"/>
    <w:rsid w:val="005F4DF9"/>
    <w:rsid w:val="005F5991"/>
    <w:rsid w:val="005F6143"/>
    <w:rsid w:val="005F6B95"/>
    <w:rsid w:val="005F7A69"/>
    <w:rsid w:val="006045F4"/>
    <w:rsid w:val="00606429"/>
    <w:rsid w:val="006065B1"/>
    <w:rsid w:val="00606BD3"/>
    <w:rsid w:val="00606EE5"/>
    <w:rsid w:val="00607880"/>
    <w:rsid w:val="0060798A"/>
    <w:rsid w:val="00607A34"/>
    <w:rsid w:val="00607C35"/>
    <w:rsid w:val="00607EAF"/>
    <w:rsid w:val="0061146F"/>
    <w:rsid w:val="00614683"/>
    <w:rsid w:val="00617D2E"/>
    <w:rsid w:val="00617D48"/>
    <w:rsid w:val="00621375"/>
    <w:rsid w:val="00623CCC"/>
    <w:rsid w:val="0062519F"/>
    <w:rsid w:val="00634433"/>
    <w:rsid w:val="00635CCF"/>
    <w:rsid w:val="00637081"/>
    <w:rsid w:val="006429AC"/>
    <w:rsid w:val="006442E9"/>
    <w:rsid w:val="00645CDC"/>
    <w:rsid w:val="00645DBB"/>
    <w:rsid w:val="006464E6"/>
    <w:rsid w:val="006464FF"/>
    <w:rsid w:val="00650F7F"/>
    <w:rsid w:val="00651595"/>
    <w:rsid w:val="0065240E"/>
    <w:rsid w:val="006531D1"/>
    <w:rsid w:val="00653A4B"/>
    <w:rsid w:val="00653B5E"/>
    <w:rsid w:val="00654ABB"/>
    <w:rsid w:val="00655BB7"/>
    <w:rsid w:val="00660E6F"/>
    <w:rsid w:val="0066117C"/>
    <w:rsid w:val="006624D9"/>
    <w:rsid w:val="0066250C"/>
    <w:rsid w:val="006631CD"/>
    <w:rsid w:val="00663C51"/>
    <w:rsid w:val="00667BC3"/>
    <w:rsid w:val="00670475"/>
    <w:rsid w:val="00673691"/>
    <w:rsid w:val="00676A73"/>
    <w:rsid w:val="00677942"/>
    <w:rsid w:val="00680253"/>
    <w:rsid w:val="006815C7"/>
    <w:rsid w:val="006829F2"/>
    <w:rsid w:val="00682BDA"/>
    <w:rsid w:val="0068302A"/>
    <w:rsid w:val="00685D2B"/>
    <w:rsid w:val="00691257"/>
    <w:rsid w:val="00693AB8"/>
    <w:rsid w:val="0069427C"/>
    <w:rsid w:val="00695044"/>
    <w:rsid w:val="00695D9D"/>
    <w:rsid w:val="00695F26"/>
    <w:rsid w:val="00696F86"/>
    <w:rsid w:val="006A0971"/>
    <w:rsid w:val="006A1985"/>
    <w:rsid w:val="006A2290"/>
    <w:rsid w:val="006A36EA"/>
    <w:rsid w:val="006A4D23"/>
    <w:rsid w:val="006A5DE9"/>
    <w:rsid w:val="006B1C47"/>
    <w:rsid w:val="006B4337"/>
    <w:rsid w:val="006B49A2"/>
    <w:rsid w:val="006B4D3B"/>
    <w:rsid w:val="006B5F43"/>
    <w:rsid w:val="006B79E4"/>
    <w:rsid w:val="006C00AE"/>
    <w:rsid w:val="006C17AC"/>
    <w:rsid w:val="006C464A"/>
    <w:rsid w:val="006C4948"/>
    <w:rsid w:val="006C6A6F"/>
    <w:rsid w:val="006C786A"/>
    <w:rsid w:val="006C7884"/>
    <w:rsid w:val="006D1E1D"/>
    <w:rsid w:val="006D5D37"/>
    <w:rsid w:val="006E0872"/>
    <w:rsid w:val="006E46CB"/>
    <w:rsid w:val="006E4A16"/>
    <w:rsid w:val="006E4D0F"/>
    <w:rsid w:val="006E50A0"/>
    <w:rsid w:val="006E606E"/>
    <w:rsid w:val="006E6C38"/>
    <w:rsid w:val="006E759F"/>
    <w:rsid w:val="006F1131"/>
    <w:rsid w:val="006F6B3D"/>
    <w:rsid w:val="006F6BCC"/>
    <w:rsid w:val="00701BF5"/>
    <w:rsid w:val="0070574C"/>
    <w:rsid w:val="0070621C"/>
    <w:rsid w:val="007109F6"/>
    <w:rsid w:val="007111EB"/>
    <w:rsid w:val="007122D6"/>
    <w:rsid w:val="00712876"/>
    <w:rsid w:val="00714B77"/>
    <w:rsid w:val="0071689B"/>
    <w:rsid w:val="00720CFA"/>
    <w:rsid w:val="00720F48"/>
    <w:rsid w:val="00721007"/>
    <w:rsid w:val="0072506E"/>
    <w:rsid w:val="00727893"/>
    <w:rsid w:val="00730BEF"/>
    <w:rsid w:val="00732B3D"/>
    <w:rsid w:val="00732BEB"/>
    <w:rsid w:val="007344D0"/>
    <w:rsid w:val="00735D86"/>
    <w:rsid w:val="0073672D"/>
    <w:rsid w:val="00737221"/>
    <w:rsid w:val="00741B9D"/>
    <w:rsid w:val="00742C8C"/>
    <w:rsid w:val="007434D1"/>
    <w:rsid w:val="00743CD2"/>
    <w:rsid w:val="00747C15"/>
    <w:rsid w:val="00751805"/>
    <w:rsid w:val="007525AA"/>
    <w:rsid w:val="00753D51"/>
    <w:rsid w:val="007540F0"/>
    <w:rsid w:val="00754199"/>
    <w:rsid w:val="00754F45"/>
    <w:rsid w:val="00755403"/>
    <w:rsid w:val="00755689"/>
    <w:rsid w:val="00755A78"/>
    <w:rsid w:val="00756969"/>
    <w:rsid w:val="007577DF"/>
    <w:rsid w:val="00760591"/>
    <w:rsid w:val="007612F5"/>
    <w:rsid w:val="0076190A"/>
    <w:rsid w:val="00761DCA"/>
    <w:rsid w:val="007672E9"/>
    <w:rsid w:val="00770897"/>
    <w:rsid w:val="00772009"/>
    <w:rsid w:val="00772431"/>
    <w:rsid w:val="00772814"/>
    <w:rsid w:val="00774882"/>
    <w:rsid w:val="00782AE5"/>
    <w:rsid w:val="00782DE6"/>
    <w:rsid w:val="0078487B"/>
    <w:rsid w:val="00786D4E"/>
    <w:rsid w:val="0079138A"/>
    <w:rsid w:val="007921C5"/>
    <w:rsid w:val="007956F3"/>
    <w:rsid w:val="00795822"/>
    <w:rsid w:val="007A53AF"/>
    <w:rsid w:val="007A68CC"/>
    <w:rsid w:val="007A6CC3"/>
    <w:rsid w:val="007A7767"/>
    <w:rsid w:val="007A7A4B"/>
    <w:rsid w:val="007A7DD2"/>
    <w:rsid w:val="007B1B03"/>
    <w:rsid w:val="007B2886"/>
    <w:rsid w:val="007B2BE1"/>
    <w:rsid w:val="007B3797"/>
    <w:rsid w:val="007B51F7"/>
    <w:rsid w:val="007C3BED"/>
    <w:rsid w:val="007C546D"/>
    <w:rsid w:val="007C719B"/>
    <w:rsid w:val="007C7D2E"/>
    <w:rsid w:val="007D35E5"/>
    <w:rsid w:val="007D4F81"/>
    <w:rsid w:val="007E0FD0"/>
    <w:rsid w:val="007E1EFB"/>
    <w:rsid w:val="007E4DF3"/>
    <w:rsid w:val="007E61A0"/>
    <w:rsid w:val="007E6711"/>
    <w:rsid w:val="007E67DC"/>
    <w:rsid w:val="007E7D1F"/>
    <w:rsid w:val="007F1919"/>
    <w:rsid w:val="007F26A4"/>
    <w:rsid w:val="007F4798"/>
    <w:rsid w:val="00802529"/>
    <w:rsid w:val="008044C1"/>
    <w:rsid w:val="00804B9C"/>
    <w:rsid w:val="00804F98"/>
    <w:rsid w:val="008054C5"/>
    <w:rsid w:val="00815F0C"/>
    <w:rsid w:val="00817710"/>
    <w:rsid w:val="0082041A"/>
    <w:rsid w:val="00820B75"/>
    <w:rsid w:val="00823FF6"/>
    <w:rsid w:val="0082555C"/>
    <w:rsid w:val="00825A7A"/>
    <w:rsid w:val="00826442"/>
    <w:rsid w:val="008266C0"/>
    <w:rsid w:val="00826718"/>
    <w:rsid w:val="00831CFD"/>
    <w:rsid w:val="00832178"/>
    <w:rsid w:val="00836237"/>
    <w:rsid w:val="00840205"/>
    <w:rsid w:val="00841577"/>
    <w:rsid w:val="00841F97"/>
    <w:rsid w:val="008459D1"/>
    <w:rsid w:val="008479CE"/>
    <w:rsid w:val="00853864"/>
    <w:rsid w:val="0085447B"/>
    <w:rsid w:val="00855335"/>
    <w:rsid w:val="008564B3"/>
    <w:rsid w:val="00856FD8"/>
    <w:rsid w:val="008570CB"/>
    <w:rsid w:val="00860644"/>
    <w:rsid w:val="0086274E"/>
    <w:rsid w:val="0086360E"/>
    <w:rsid w:val="00863E79"/>
    <w:rsid w:val="008654FD"/>
    <w:rsid w:val="00867876"/>
    <w:rsid w:val="008707BC"/>
    <w:rsid w:val="008708AF"/>
    <w:rsid w:val="008710FC"/>
    <w:rsid w:val="00871653"/>
    <w:rsid w:val="00872C48"/>
    <w:rsid w:val="00874545"/>
    <w:rsid w:val="00881AA4"/>
    <w:rsid w:val="008822C4"/>
    <w:rsid w:val="00883632"/>
    <w:rsid w:val="00885A2A"/>
    <w:rsid w:val="00887B8D"/>
    <w:rsid w:val="00890D3F"/>
    <w:rsid w:val="00891C45"/>
    <w:rsid w:val="008967C3"/>
    <w:rsid w:val="0089769C"/>
    <w:rsid w:val="008A1C3C"/>
    <w:rsid w:val="008A4699"/>
    <w:rsid w:val="008A4CAD"/>
    <w:rsid w:val="008A65CA"/>
    <w:rsid w:val="008A6C4A"/>
    <w:rsid w:val="008A7FC3"/>
    <w:rsid w:val="008B3D5C"/>
    <w:rsid w:val="008B6F45"/>
    <w:rsid w:val="008C0521"/>
    <w:rsid w:val="008C2302"/>
    <w:rsid w:val="008C3E22"/>
    <w:rsid w:val="008C4BF3"/>
    <w:rsid w:val="008C6C2F"/>
    <w:rsid w:val="008D04E0"/>
    <w:rsid w:val="008D1CF5"/>
    <w:rsid w:val="008D20B3"/>
    <w:rsid w:val="008D2517"/>
    <w:rsid w:val="008D27D2"/>
    <w:rsid w:val="008D4365"/>
    <w:rsid w:val="008D5F5A"/>
    <w:rsid w:val="008D6ABD"/>
    <w:rsid w:val="008D708D"/>
    <w:rsid w:val="008D732B"/>
    <w:rsid w:val="008E2416"/>
    <w:rsid w:val="008E613B"/>
    <w:rsid w:val="008E7E5C"/>
    <w:rsid w:val="008F00FE"/>
    <w:rsid w:val="008F0C94"/>
    <w:rsid w:val="008F1FAE"/>
    <w:rsid w:val="008F4953"/>
    <w:rsid w:val="008F5B83"/>
    <w:rsid w:val="009001A7"/>
    <w:rsid w:val="00903968"/>
    <w:rsid w:val="00904818"/>
    <w:rsid w:val="0090494F"/>
    <w:rsid w:val="00904D34"/>
    <w:rsid w:val="00911D13"/>
    <w:rsid w:val="009127B5"/>
    <w:rsid w:val="00914F9B"/>
    <w:rsid w:val="00916FFF"/>
    <w:rsid w:val="009175EB"/>
    <w:rsid w:val="00917BEF"/>
    <w:rsid w:val="00920089"/>
    <w:rsid w:val="00921974"/>
    <w:rsid w:val="00922580"/>
    <w:rsid w:val="00922881"/>
    <w:rsid w:val="00923CCA"/>
    <w:rsid w:val="00926726"/>
    <w:rsid w:val="0092750E"/>
    <w:rsid w:val="009278D2"/>
    <w:rsid w:val="00927BA9"/>
    <w:rsid w:val="00927CA1"/>
    <w:rsid w:val="00930CBF"/>
    <w:rsid w:val="00930F16"/>
    <w:rsid w:val="00934576"/>
    <w:rsid w:val="00936C04"/>
    <w:rsid w:val="00936D95"/>
    <w:rsid w:val="00937A91"/>
    <w:rsid w:val="00941485"/>
    <w:rsid w:val="00943FEB"/>
    <w:rsid w:val="00944239"/>
    <w:rsid w:val="00946AA4"/>
    <w:rsid w:val="00947E47"/>
    <w:rsid w:val="00947F00"/>
    <w:rsid w:val="00953DF2"/>
    <w:rsid w:val="00954559"/>
    <w:rsid w:val="0095566D"/>
    <w:rsid w:val="009564D9"/>
    <w:rsid w:val="00956D3F"/>
    <w:rsid w:val="00957144"/>
    <w:rsid w:val="00960F77"/>
    <w:rsid w:val="009628FE"/>
    <w:rsid w:val="00965F75"/>
    <w:rsid w:val="00966653"/>
    <w:rsid w:val="00966FB5"/>
    <w:rsid w:val="0097284E"/>
    <w:rsid w:val="00972CC4"/>
    <w:rsid w:val="00973090"/>
    <w:rsid w:val="0097334A"/>
    <w:rsid w:val="00973573"/>
    <w:rsid w:val="00976993"/>
    <w:rsid w:val="00981BE0"/>
    <w:rsid w:val="00982668"/>
    <w:rsid w:val="0098380D"/>
    <w:rsid w:val="00987490"/>
    <w:rsid w:val="00990828"/>
    <w:rsid w:val="00992EFE"/>
    <w:rsid w:val="00995554"/>
    <w:rsid w:val="0099621B"/>
    <w:rsid w:val="00996233"/>
    <w:rsid w:val="009A0AFF"/>
    <w:rsid w:val="009A1C00"/>
    <w:rsid w:val="009A4D13"/>
    <w:rsid w:val="009B1ECE"/>
    <w:rsid w:val="009B1F5B"/>
    <w:rsid w:val="009B29EC"/>
    <w:rsid w:val="009B59F2"/>
    <w:rsid w:val="009C0CFE"/>
    <w:rsid w:val="009C2C22"/>
    <w:rsid w:val="009C528F"/>
    <w:rsid w:val="009C6970"/>
    <w:rsid w:val="009D49EF"/>
    <w:rsid w:val="009D7749"/>
    <w:rsid w:val="009E04E9"/>
    <w:rsid w:val="009E2653"/>
    <w:rsid w:val="009E2F96"/>
    <w:rsid w:val="009E33E4"/>
    <w:rsid w:val="009E3429"/>
    <w:rsid w:val="009E40D4"/>
    <w:rsid w:val="009E6B9E"/>
    <w:rsid w:val="009F0E32"/>
    <w:rsid w:val="009F34A4"/>
    <w:rsid w:val="009F3635"/>
    <w:rsid w:val="00A0075E"/>
    <w:rsid w:val="00A00DE9"/>
    <w:rsid w:val="00A014DA"/>
    <w:rsid w:val="00A025E1"/>
    <w:rsid w:val="00A038EA"/>
    <w:rsid w:val="00A04297"/>
    <w:rsid w:val="00A053E3"/>
    <w:rsid w:val="00A10481"/>
    <w:rsid w:val="00A104F6"/>
    <w:rsid w:val="00A1083D"/>
    <w:rsid w:val="00A113D8"/>
    <w:rsid w:val="00A13F92"/>
    <w:rsid w:val="00A16FCA"/>
    <w:rsid w:val="00A266D9"/>
    <w:rsid w:val="00A2772E"/>
    <w:rsid w:val="00A30737"/>
    <w:rsid w:val="00A30FC4"/>
    <w:rsid w:val="00A315F8"/>
    <w:rsid w:val="00A31747"/>
    <w:rsid w:val="00A323F6"/>
    <w:rsid w:val="00A33AA6"/>
    <w:rsid w:val="00A354B0"/>
    <w:rsid w:val="00A355A9"/>
    <w:rsid w:val="00A37243"/>
    <w:rsid w:val="00A42D14"/>
    <w:rsid w:val="00A4375F"/>
    <w:rsid w:val="00A510D3"/>
    <w:rsid w:val="00A510E2"/>
    <w:rsid w:val="00A51366"/>
    <w:rsid w:val="00A55B8F"/>
    <w:rsid w:val="00A56F52"/>
    <w:rsid w:val="00A62D27"/>
    <w:rsid w:val="00A630BA"/>
    <w:rsid w:val="00A64968"/>
    <w:rsid w:val="00A73AFE"/>
    <w:rsid w:val="00A74059"/>
    <w:rsid w:val="00A74C63"/>
    <w:rsid w:val="00A75D7E"/>
    <w:rsid w:val="00A76BAA"/>
    <w:rsid w:val="00A76BEA"/>
    <w:rsid w:val="00A805CD"/>
    <w:rsid w:val="00A838F0"/>
    <w:rsid w:val="00A83ADB"/>
    <w:rsid w:val="00A86187"/>
    <w:rsid w:val="00A86912"/>
    <w:rsid w:val="00A8695A"/>
    <w:rsid w:val="00A944FC"/>
    <w:rsid w:val="00A95EB3"/>
    <w:rsid w:val="00AA161E"/>
    <w:rsid w:val="00AA45C8"/>
    <w:rsid w:val="00AA484D"/>
    <w:rsid w:val="00AA68DF"/>
    <w:rsid w:val="00AA6A57"/>
    <w:rsid w:val="00AB18DA"/>
    <w:rsid w:val="00AB537C"/>
    <w:rsid w:val="00AB6424"/>
    <w:rsid w:val="00AB77A8"/>
    <w:rsid w:val="00AC003D"/>
    <w:rsid w:val="00AC5346"/>
    <w:rsid w:val="00AD1583"/>
    <w:rsid w:val="00AD3792"/>
    <w:rsid w:val="00AD45D1"/>
    <w:rsid w:val="00AE13A2"/>
    <w:rsid w:val="00AE26EE"/>
    <w:rsid w:val="00AE3096"/>
    <w:rsid w:val="00AE39AE"/>
    <w:rsid w:val="00AE4F61"/>
    <w:rsid w:val="00AE6CAE"/>
    <w:rsid w:val="00AF726B"/>
    <w:rsid w:val="00AF7C8D"/>
    <w:rsid w:val="00B04D8C"/>
    <w:rsid w:val="00B051F3"/>
    <w:rsid w:val="00B0599A"/>
    <w:rsid w:val="00B10431"/>
    <w:rsid w:val="00B114D1"/>
    <w:rsid w:val="00B11AC9"/>
    <w:rsid w:val="00B16664"/>
    <w:rsid w:val="00B22069"/>
    <w:rsid w:val="00B24438"/>
    <w:rsid w:val="00B25A7C"/>
    <w:rsid w:val="00B322F8"/>
    <w:rsid w:val="00B32F57"/>
    <w:rsid w:val="00B349C2"/>
    <w:rsid w:val="00B368B4"/>
    <w:rsid w:val="00B37A9D"/>
    <w:rsid w:val="00B37F06"/>
    <w:rsid w:val="00B400B8"/>
    <w:rsid w:val="00B43579"/>
    <w:rsid w:val="00B44440"/>
    <w:rsid w:val="00B45C35"/>
    <w:rsid w:val="00B47DAE"/>
    <w:rsid w:val="00B47EF3"/>
    <w:rsid w:val="00B50AA2"/>
    <w:rsid w:val="00B53989"/>
    <w:rsid w:val="00B53D0C"/>
    <w:rsid w:val="00B541AB"/>
    <w:rsid w:val="00B542C8"/>
    <w:rsid w:val="00B55485"/>
    <w:rsid w:val="00B577E1"/>
    <w:rsid w:val="00B5789E"/>
    <w:rsid w:val="00B6087C"/>
    <w:rsid w:val="00B65319"/>
    <w:rsid w:val="00B70596"/>
    <w:rsid w:val="00B730C1"/>
    <w:rsid w:val="00B73E5C"/>
    <w:rsid w:val="00B74546"/>
    <w:rsid w:val="00B82293"/>
    <w:rsid w:val="00B838D8"/>
    <w:rsid w:val="00B905C1"/>
    <w:rsid w:val="00B91172"/>
    <w:rsid w:val="00B91EDB"/>
    <w:rsid w:val="00B94600"/>
    <w:rsid w:val="00B95EF8"/>
    <w:rsid w:val="00BA2E79"/>
    <w:rsid w:val="00BA338A"/>
    <w:rsid w:val="00BA417B"/>
    <w:rsid w:val="00BA4185"/>
    <w:rsid w:val="00BA6048"/>
    <w:rsid w:val="00BA669D"/>
    <w:rsid w:val="00BA77E5"/>
    <w:rsid w:val="00BB0AD5"/>
    <w:rsid w:val="00BB24AB"/>
    <w:rsid w:val="00BB24C9"/>
    <w:rsid w:val="00BB2989"/>
    <w:rsid w:val="00BB50E1"/>
    <w:rsid w:val="00BB56B4"/>
    <w:rsid w:val="00BB5B10"/>
    <w:rsid w:val="00BB5FB1"/>
    <w:rsid w:val="00BB7604"/>
    <w:rsid w:val="00BC0CD9"/>
    <w:rsid w:val="00BC5A8B"/>
    <w:rsid w:val="00BD01CB"/>
    <w:rsid w:val="00BD038D"/>
    <w:rsid w:val="00BD092A"/>
    <w:rsid w:val="00BD199D"/>
    <w:rsid w:val="00BD211D"/>
    <w:rsid w:val="00BD2CA6"/>
    <w:rsid w:val="00BD3715"/>
    <w:rsid w:val="00BD387D"/>
    <w:rsid w:val="00BD3FF4"/>
    <w:rsid w:val="00BD5BE5"/>
    <w:rsid w:val="00BD71FD"/>
    <w:rsid w:val="00BD79A2"/>
    <w:rsid w:val="00BD7D17"/>
    <w:rsid w:val="00BE0CD5"/>
    <w:rsid w:val="00BE16BE"/>
    <w:rsid w:val="00BE2392"/>
    <w:rsid w:val="00BE24B8"/>
    <w:rsid w:val="00BE353E"/>
    <w:rsid w:val="00BE4B37"/>
    <w:rsid w:val="00BE527A"/>
    <w:rsid w:val="00BE64AD"/>
    <w:rsid w:val="00BF05D5"/>
    <w:rsid w:val="00BF0B36"/>
    <w:rsid w:val="00BF1DB3"/>
    <w:rsid w:val="00BF4CF2"/>
    <w:rsid w:val="00BF65CB"/>
    <w:rsid w:val="00BF6C9D"/>
    <w:rsid w:val="00BF6E4B"/>
    <w:rsid w:val="00C01919"/>
    <w:rsid w:val="00C01A5A"/>
    <w:rsid w:val="00C05416"/>
    <w:rsid w:val="00C06677"/>
    <w:rsid w:val="00C07C64"/>
    <w:rsid w:val="00C119CD"/>
    <w:rsid w:val="00C12A34"/>
    <w:rsid w:val="00C13781"/>
    <w:rsid w:val="00C16894"/>
    <w:rsid w:val="00C17EA5"/>
    <w:rsid w:val="00C2169B"/>
    <w:rsid w:val="00C2467D"/>
    <w:rsid w:val="00C33247"/>
    <w:rsid w:val="00C33812"/>
    <w:rsid w:val="00C3406A"/>
    <w:rsid w:val="00C35DFF"/>
    <w:rsid w:val="00C36A3D"/>
    <w:rsid w:val="00C40E71"/>
    <w:rsid w:val="00C41DDC"/>
    <w:rsid w:val="00C432D1"/>
    <w:rsid w:val="00C51525"/>
    <w:rsid w:val="00C55DF6"/>
    <w:rsid w:val="00C56F2F"/>
    <w:rsid w:val="00C622B5"/>
    <w:rsid w:val="00C63CED"/>
    <w:rsid w:val="00C640BC"/>
    <w:rsid w:val="00C67C75"/>
    <w:rsid w:val="00C71035"/>
    <w:rsid w:val="00C71B58"/>
    <w:rsid w:val="00C741F3"/>
    <w:rsid w:val="00C758CB"/>
    <w:rsid w:val="00C76894"/>
    <w:rsid w:val="00C76DE3"/>
    <w:rsid w:val="00C77AD1"/>
    <w:rsid w:val="00C83AE5"/>
    <w:rsid w:val="00C90899"/>
    <w:rsid w:val="00C921AF"/>
    <w:rsid w:val="00C92413"/>
    <w:rsid w:val="00CA024C"/>
    <w:rsid w:val="00CA59C9"/>
    <w:rsid w:val="00CA614C"/>
    <w:rsid w:val="00CA6C20"/>
    <w:rsid w:val="00CB0B6D"/>
    <w:rsid w:val="00CB118E"/>
    <w:rsid w:val="00CB2ED1"/>
    <w:rsid w:val="00CB69BB"/>
    <w:rsid w:val="00CB6B62"/>
    <w:rsid w:val="00CC1D36"/>
    <w:rsid w:val="00CC1F49"/>
    <w:rsid w:val="00CC4798"/>
    <w:rsid w:val="00CC5647"/>
    <w:rsid w:val="00CC6490"/>
    <w:rsid w:val="00CD0F3C"/>
    <w:rsid w:val="00CD2179"/>
    <w:rsid w:val="00CD352E"/>
    <w:rsid w:val="00CD571B"/>
    <w:rsid w:val="00CE1E4B"/>
    <w:rsid w:val="00CE219F"/>
    <w:rsid w:val="00CE23C4"/>
    <w:rsid w:val="00CE3657"/>
    <w:rsid w:val="00CE6C0F"/>
    <w:rsid w:val="00CF1A66"/>
    <w:rsid w:val="00CF24EC"/>
    <w:rsid w:val="00CF48FA"/>
    <w:rsid w:val="00CF4DFC"/>
    <w:rsid w:val="00CF7FC2"/>
    <w:rsid w:val="00D02041"/>
    <w:rsid w:val="00D04435"/>
    <w:rsid w:val="00D04E6E"/>
    <w:rsid w:val="00D05BEF"/>
    <w:rsid w:val="00D10F51"/>
    <w:rsid w:val="00D113CF"/>
    <w:rsid w:val="00D13348"/>
    <w:rsid w:val="00D13553"/>
    <w:rsid w:val="00D13831"/>
    <w:rsid w:val="00D14AAE"/>
    <w:rsid w:val="00D14B26"/>
    <w:rsid w:val="00D16850"/>
    <w:rsid w:val="00D16BCB"/>
    <w:rsid w:val="00D16C33"/>
    <w:rsid w:val="00D17886"/>
    <w:rsid w:val="00D21B34"/>
    <w:rsid w:val="00D25224"/>
    <w:rsid w:val="00D257AF"/>
    <w:rsid w:val="00D33399"/>
    <w:rsid w:val="00D3606A"/>
    <w:rsid w:val="00D36763"/>
    <w:rsid w:val="00D42908"/>
    <w:rsid w:val="00D4525D"/>
    <w:rsid w:val="00D45DA7"/>
    <w:rsid w:val="00D46C5D"/>
    <w:rsid w:val="00D5149D"/>
    <w:rsid w:val="00D5238F"/>
    <w:rsid w:val="00D53457"/>
    <w:rsid w:val="00D6314A"/>
    <w:rsid w:val="00D64645"/>
    <w:rsid w:val="00D655DC"/>
    <w:rsid w:val="00D82A1E"/>
    <w:rsid w:val="00D85F93"/>
    <w:rsid w:val="00D86FCB"/>
    <w:rsid w:val="00D909CF"/>
    <w:rsid w:val="00D90F03"/>
    <w:rsid w:val="00D91363"/>
    <w:rsid w:val="00D92790"/>
    <w:rsid w:val="00D955F8"/>
    <w:rsid w:val="00D95E3F"/>
    <w:rsid w:val="00DA09D8"/>
    <w:rsid w:val="00DA144F"/>
    <w:rsid w:val="00DA23DC"/>
    <w:rsid w:val="00DA6832"/>
    <w:rsid w:val="00DA7050"/>
    <w:rsid w:val="00DA7A1C"/>
    <w:rsid w:val="00DB7A13"/>
    <w:rsid w:val="00DC0B76"/>
    <w:rsid w:val="00DC1D66"/>
    <w:rsid w:val="00DC25DA"/>
    <w:rsid w:val="00DC2C83"/>
    <w:rsid w:val="00DC3ACD"/>
    <w:rsid w:val="00DC4B4A"/>
    <w:rsid w:val="00DC6780"/>
    <w:rsid w:val="00DD6EFE"/>
    <w:rsid w:val="00DD7733"/>
    <w:rsid w:val="00DE0948"/>
    <w:rsid w:val="00DE0A26"/>
    <w:rsid w:val="00DE218E"/>
    <w:rsid w:val="00DE25E8"/>
    <w:rsid w:val="00DE2E3D"/>
    <w:rsid w:val="00DE3293"/>
    <w:rsid w:val="00DE5CEA"/>
    <w:rsid w:val="00DE6FB9"/>
    <w:rsid w:val="00DF043E"/>
    <w:rsid w:val="00DF0664"/>
    <w:rsid w:val="00DF0A67"/>
    <w:rsid w:val="00DF166F"/>
    <w:rsid w:val="00DF3CE0"/>
    <w:rsid w:val="00DF4463"/>
    <w:rsid w:val="00E03602"/>
    <w:rsid w:val="00E05F20"/>
    <w:rsid w:val="00E06D58"/>
    <w:rsid w:val="00E07413"/>
    <w:rsid w:val="00E1009F"/>
    <w:rsid w:val="00E10B4E"/>
    <w:rsid w:val="00E118E0"/>
    <w:rsid w:val="00E14FFE"/>
    <w:rsid w:val="00E151DE"/>
    <w:rsid w:val="00E15C54"/>
    <w:rsid w:val="00E20031"/>
    <w:rsid w:val="00E2237A"/>
    <w:rsid w:val="00E228F4"/>
    <w:rsid w:val="00E241C2"/>
    <w:rsid w:val="00E26670"/>
    <w:rsid w:val="00E301EE"/>
    <w:rsid w:val="00E30C04"/>
    <w:rsid w:val="00E32936"/>
    <w:rsid w:val="00E40B90"/>
    <w:rsid w:val="00E4171E"/>
    <w:rsid w:val="00E421C2"/>
    <w:rsid w:val="00E42686"/>
    <w:rsid w:val="00E43445"/>
    <w:rsid w:val="00E452B2"/>
    <w:rsid w:val="00E47ED5"/>
    <w:rsid w:val="00E47F0B"/>
    <w:rsid w:val="00E50E63"/>
    <w:rsid w:val="00E52801"/>
    <w:rsid w:val="00E5340B"/>
    <w:rsid w:val="00E57FFD"/>
    <w:rsid w:val="00E60930"/>
    <w:rsid w:val="00E6101A"/>
    <w:rsid w:val="00E61584"/>
    <w:rsid w:val="00E6244C"/>
    <w:rsid w:val="00E63C5B"/>
    <w:rsid w:val="00E66877"/>
    <w:rsid w:val="00E70E28"/>
    <w:rsid w:val="00E760D6"/>
    <w:rsid w:val="00E762B2"/>
    <w:rsid w:val="00E84DAC"/>
    <w:rsid w:val="00E860C9"/>
    <w:rsid w:val="00E875D3"/>
    <w:rsid w:val="00E9013A"/>
    <w:rsid w:val="00E907C1"/>
    <w:rsid w:val="00E9304C"/>
    <w:rsid w:val="00E93A4E"/>
    <w:rsid w:val="00E978C1"/>
    <w:rsid w:val="00EA1FBC"/>
    <w:rsid w:val="00EA2399"/>
    <w:rsid w:val="00EA7DCD"/>
    <w:rsid w:val="00EB01CC"/>
    <w:rsid w:val="00EB0817"/>
    <w:rsid w:val="00EB545B"/>
    <w:rsid w:val="00EB6294"/>
    <w:rsid w:val="00EB670E"/>
    <w:rsid w:val="00EB7F63"/>
    <w:rsid w:val="00EC448E"/>
    <w:rsid w:val="00EC469D"/>
    <w:rsid w:val="00EC4AA6"/>
    <w:rsid w:val="00EC60B4"/>
    <w:rsid w:val="00ED045A"/>
    <w:rsid w:val="00ED22D3"/>
    <w:rsid w:val="00ED251B"/>
    <w:rsid w:val="00ED390A"/>
    <w:rsid w:val="00ED4058"/>
    <w:rsid w:val="00EE164A"/>
    <w:rsid w:val="00EE4A76"/>
    <w:rsid w:val="00EE5889"/>
    <w:rsid w:val="00EE6FA0"/>
    <w:rsid w:val="00EF1EC6"/>
    <w:rsid w:val="00EF212E"/>
    <w:rsid w:val="00EF31F0"/>
    <w:rsid w:val="00EF3487"/>
    <w:rsid w:val="00EF615B"/>
    <w:rsid w:val="00EF73FE"/>
    <w:rsid w:val="00EF762D"/>
    <w:rsid w:val="00F00561"/>
    <w:rsid w:val="00F012CA"/>
    <w:rsid w:val="00F01FDC"/>
    <w:rsid w:val="00F02195"/>
    <w:rsid w:val="00F043ED"/>
    <w:rsid w:val="00F04587"/>
    <w:rsid w:val="00F05006"/>
    <w:rsid w:val="00F06F3A"/>
    <w:rsid w:val="00F07B03"/>
    <w:rsid w:val="00F07CC3"/>
    <w:rsid w:val="00F11D5F"/>
    <w:rsid w:val="00F1769E"/>
    <w:rsid w:val="00F17ACC"/>
    <w:rsid w:val="00F21A71"/>
    <w:rsid w:val="00F23A0F"/>
    <w:rsid w:val="00F24696"/>
    <w:rsid w:val="00F2677D"/>
    <w:rsid w:val="00F30E54"/>
    <w:rsid w:val="00F336EF"/>
    <w:rsid w:val="00F34147"/>
    <w:rsid w:val="00F34E48"/>
    <w:rsid w:val="00F36CE8"/>
    <w:rsid w:val="00F42269"/>
    <w:rsid w:val="00F50E99"/>
    <w:rsid w:val="00F5529C"/>
    <w:rsid w:val="00F578EB"/>
    <w:rsid w:val="00F60B5A"/>
    <w:rsid w:val="00F62D71"/>
    <w:rsid w:val="00F64178"/>
    <w:rsid w:val="00F6512B"/>
    <w:rsid w:val="00F65722"/>
    <w:rsid w:val="00F65844"/>
    <w:rsid w:val="00F67DDB"/>
    <w:rsid w:val="00F70239"/>
    <w:rsid w:val="00F70F0B"/>
    <w:rsid w:val="00F71693"/>
    <w:rsid w:val="00F74237"/>
    <w:rsid w:val="00F74334"/>
    <w:rsid w:val="00F76722"/>
    <w:rsid w:val="00F771DD"/>
    <w:rsid w:val="00F77D7F"/>
    <w:rsid w:val="00F8178C"/>
    <w:rsid w:val="00F8242D"/>
    <w:rsid w:val="00F83037"/>
    <w:rsid w:val="00F8318C"/>
    <w:rsid w:val="00F83622"/>
    <w:rsid w:val="00F86197"/>
    <w:rsid w:val="00F86535"/>
    <w:rsid w:val="00F90D51"/>
    <w:rsid w:val="00F913E1"/>
    <w:rsid w:val="00F95736"/>
    <w:rsid w:val="00F95FA5"/>
    <w:rsid w:val="00F96026"/>
    <w:rsid w:val="00F97E36"/>
    <w:rsid w:val="00FA0BC8"/>
    <w:rsid w:val="00FA296F"/>
    <w:rsid w:val="00FA2BFD"/>
    <w:rsid w:val="00FA3635"/>
    <w:rsid w:val="00FA467F"/>
    <w:rsid w:val="00FA7D5F"/>
    <w:rsid w:val="00FB1500"/>
    <w:rsid w:val="00FB166B"/>
    <w:rsid w:val="00FB2260"/>
    <w:rsid w:val="00FB22B3"/>
    <w:rsid w:val="00FB2A33"/>
    <w:rsid w:val="00FB4E21"/>
    <w:rsid w:val="00FB5A00"/>
    <w:rsid w:val="00FC4661"/>
    <w:rsid w:val="00FC772C"/>
    <w:rsid w:val="00FD01D5"/>
    <w:rsid w:val="00FD501C"/>
    <w:rsid w:val="00FD545D"/>
    <w:rsid w:val="00FD5EAD"/>
    <w:rsid w:val="00FD71F1"/>
    <w:rsid w:val="00FE367A"/>
    <w:rsid w:val="00FE5AC6"/>
    <w:rsid w:val="00FE5BD7"/>
    <w:rsid w:val="00FE5C21"/>
    <w:rsid w:val="00FE694F"/>
    <w:rsid w:val="00FE7F36"/>
    <w:rsid w:val="00FF1353"/>
    <w:rsid w:val="00FF2517"/>
    <w:rsid w:val="00FF3195"/>
    <w:rsid w:val="00FF3574"/>
    <w:rsid w:val="00FF7B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45EBE1"/>
  <w15:docId w15:val="{C2956107-589F-4746-A682-5DF209A53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iPriority="0"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iPriority="0"/>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9C528F"/>
    <w:pPr>
      <w:widowControl w:val="0"/>
      <w:spacing w:line="360" w:lineRule="auto"/>
      <w:jc w:val="both"/>
    </w:pPr>
    <w:rPr>
      <w:rFonts w:ascii="Times New Roman" w:eastAsia="宋体" w:hAnsi="Times New Roman" w:cs="Times New Roman"/>
      <w:sz w:val="24"/>
    </w:rPr>
  </w:style>
  <w:style w:type="paragraph" w:styleId="1">
    <w:name w:val="heading 1"/>
    <w:basedOn w:val="a2"/>
    <w:link w:val="10"/>
    <w:qFormat/>
    <w:rsid w:val="003928A7"/>
    <w:pPr>
      <w:pageBreakBefore/>
      <w:jc w:val="left"/>
      <w:outlineLvl w:val="0"/>
    </w:pPr>
    <w:rPr>
      <w:rFonts w:ascii="黑体" w:hAnsi="宋体" w:cs="宋体"/>
      <w:b/>
      <w:bCs/>
      <w:kern w:val="36"/>
      <w:sz w:val="30"/>
      <w:szCs w:val="48"/>
    </w:rPr>
  </w:style>
  <w:style w:type="paragraph" w:styleId="20">
    <w:name w:val="heading 2"/>
    <w:basedOn w:val="a2"/>
    <w:next w:val="a2"/>
    <w:link w:val="21"/>
    <w:unhideWhenUsed/>
    <w:qFormat/>
    <w:rsid w:val="003928A7"/>
    <w:pPr>
      <w:outlineLvl w:val="1"/>
    </w:pPr>
    <w:rPr>
      <w:rFonts w:ascii="time" w:eastAsiaTheme="majorEastAsia" w:hAnsi="time" w:cstheme="majorBidi"/>
      <w:b/>
      <w:bCs/>
      <w:sz w:val="28"/>
      <w:szCs w:val="32"/>
    </w:rPr>
  </w:style>
  <w:style w:type="paragraph" w:styleId="3">
    <w:name w:val="heading 3"/>
    <w:basedOn w:val="a2"/>
    <w:next w:val="a2"/>
    <w:link w:val="30"/>
    <w:unhideWhenUsed/>
    <w:qFormat/>
    <w:rsid w:val="00C56F2F"/>
    <w:pPr>
      <w:keepNext/>
      <w:keepLines/>
      <w:outlineLvl w:val="2"/>
    </w:pPr>
    <w:rPr>
      <w:b/>
      <w:bCs/>
      <w:szCs w:val="32"/>
    </w:rPr>
  </w:style>
  <w:style w:type="paragraph" w:styleId="4">
    <w:name w:val="heading 4"/>
    <w:basedOn w:val="a2"/>
    <w:next w:val="a2"/>
    <w:link w:val="40"/>
    <w:unhideWhenUsed/>
    <w:qFormat/>
    <w:rsid w:val="00C56F2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2"/>
    <w:next w:val="a2"/>
    <w:link w:val="50"/>
    <w:qFormat/>
    <w:rsid w:val="0043554F"/>
    <w:pPr>
      <w:keepNext/>
      <w:keepLines/>
      <w:jc w:val="left"/>
      <w:outlineLvl w:val="4"/>
    </w:pPr>
    <w:rPr>
      <w:rFonts w:ascii="宋体"/>
      <w:bCs/>
      <w:szCs w:val="28"/>
    </w:rPr>
  </w:style>
  <w:style w:type="paragraph" w:styleId="6">
    <w:name w:val="heading 6"/>
    <w:basedOn w:val="a2"/>
    <w:next w:val="a3"/>
    <w:link w:val="60"/>
    <w:qFormat/>
    <w:rsid w:val="0043554F"/>
    <w:pPr>
      <w:keepNext/>
      <w:keepLines/>
      <w:numPr>
        <w:ilvl w:val="5"/>
        <w:numId w:val="1"/>
      </w:numPr>
      <w:tabs>
        <w:tab w:val="left" w:pos="1152"/>
      </w:tabs>
      <w:outlineLvl w:val="5"/>
    </w:pPr>
    <w:rPr>
      <w:rFonts w:ascii="宋体"/>
      <w:sz w:val="28"/>
      <w:szCs w:val="24"/>
    </w:rPr>
  </w:style>
  <w:style w:type="paragraph" w:styleId="70">
    <w:name w:val="heading 7"/>
    <w:basedOn w:val="a2"/>
    <w:next w:val="a3"/>
    <w:link w:val="71"/>
    <w:qFormat/>
    <w:rsid w:val="0043554F"/>
    <w:pPr>
      <w:keepNext/>
      <w:keepLines/>
      <w:numPr>
        <w:ilvl w:val="6"/>
        <w:numId w:val="1"/>
      </w:numPr>
      <w:tabs>
        <w:tab w:val="left" w:pos="1296"/>
      </w:tabs>
      <w:spacing w:after="120"/>
      <w:outlineLvl w:val="6"/>
    </w:pPr>
    <w:rPr>
      <w:rFonts w:ascii="宋体"/>
      <w:b/>
      <w:sz w:val="28"/>
      <w:szCs w:val="24"/>
    </w:rPr>
  </w:style>
  <w:style w:type="paragraph" w:styleId="8">
    <w:name w:val="heading 8"/>
    <w:basedOn w:val="a2"/>
    <w:next w:val="a2"/>
    <w:link w:val="80"/>
    <w:qFormat/>
    <w:rsid w:val="0043554F"/>
    <w:pPr>
      <w:keepNext/>
      <w:keepLines/>
      <w:numPr>
        <w:ilvl w:val="7"/>
        <w:numId w:val="3"/>
      </w:numPr>
      <w:spacing w:before="240" w:after="64" w:line="320" w:lineRule="auto"/>
      <w:outlineLvl w:val="7"/>
    </w:pPr>
    <w:rPr>
      <w:rFonts w:ascii="Arial" w:eastAsia="黑体" w:hAnsi="Arial"/>
      <w:spacing w:val="8"/>
      <w:szCs w:val="24"/>
    </w:rPr>
  </w:style>
  <w:style w:type="paragraph" w:styleId="9">
    <w:name w:val="heading 9"/>
    <w:basedOn w:val="a2"/>
    <w:next w:val="a2"/>
    <w:link w:val="90"/>
    <w:qFormat/>
    <w:rsid w:val="0043554F"/>
    <w:pPr>
      <w:keepNext/>
      <w:keepLines/>
      <w:numPr>
        <w:ilvl w:val="8"/>
        <w:numId w:val="3"/>
      </w:numPr>
      <w:spacing w:before="240" w:after="64" w:line="320" w:lineRule="auto"/>
      <w:outlineLvl w:val="8"/>
    </w:pPr>
    <w:rPr>
      <w:rFonts w:ascii="Arial" w:eastAsia="黑体" w:hAnsi="Arial"/>
      <w:spacing w:val="8"/>
      <w:sz w:val="21"/>
      <w:szCs w:val="24"/>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标题 1 字符"/>
    <w:basedOn w:val="a4"/>
    <w:link w:val="1"/>
    <w:qFormat/>
    <w:rsid w:val="003928A7"/>
    <w:rPr>
      <w:rFonts w:ascii="黑体" w:eastAsia="宋体" w:hAnsi="宋体" w:cs="宋体"/>
      <w:b/>
      <w:bCs/>
      <w:kern w:val="36"/>
      <w:sz w:val="30"/>
      <w:szCs w:val="48"/>
    </w:rPr>
  </w:style>
  <w:style w:type="paragraph" w:styleId="a7">
    <w:name w:val="header"/>
    <w:basedOn w:val="a2"/>
    <w:link w:val="a8"/>
    <w:unhideWhenUsed/>
    <w:rsid w:val="009C528F"/>
    <w:pPr>
      <w:pBdr>
        <w:bottom w:val="single" w:sz="6" w:space="1" w:color="auto"/>
      </w:pBdr>
      <w:tabs>
        <w:tab w:val="center" w:pos="4153"/>
        <w:tab w:val="right" w:pos="8306"/>
      </w:tabs>
      <w:snapToGrid w:val="0"/>
      <w:spacing w:line="240" w:lineRule="auto"/>
      <w:jc w:val="center"/>
    </w:pPr>
    <w:rPr>
      <w:rFonts w:asciiTheme="minorHAnsi" w:eastAsiaTheme="minorEastAsia" w:hAnsiTheme="minorHAnsi" w:cstheme="minorBidi"/>
      <w:sz w:val="18"/>
      <w:szCs w:val="18"/>
    </w:rPr>
  </w:style>
  <w:style w:type="character" w:customStyle="1" w:styleId="a8">
    <w:name w:val="页眉 字符"/>
    <w:basedOn w:val="a4"/>
    <w:link w:val="a7"/>
    <w:rsid w:val="009C528F"/>
    <w:rPr>
      <w:sz w:val="18"/>
      <w:szCs w:val="18"/>
    </w:rPr>
  </w:style>
  <w:style w:type="paragraph" w:styleId="a9">
    <w:name w:val="footer"/>
    <w:basedOn w:val="a2"/>
    <w:link w:val="aa"/>
    <w:unhideWhenUsed/>
    <w:rsid w:val="009C528F"/>
    <w:pPr>
      <w:tabs>
        <w:tab w:val="center" w:pos="4153"/>
        <w:tab w:val="right" w:pos="8306"/>
      </w:tabs>
      <w:snapToGrid w:val="0"/>
      <w:spacing w:line="240" w:lineRule="auto"/>
      <w:jc w:val="left"/>
    </w:pPr>
    <w:rPr>
      <w:rFonts w:asciiTheme="minorHAnsi" w:eastAsiaTheme="minorEastAsia" w:hAnsiTheme="minorHAnsi" w:cstheme="minorBidi"/>
      <w:sz w:val="18"/>
      <w:szCs w:val="18"/>
    </w:rPr>
  </w:style>
  <w:style w:type="character" w:customStyle="1" w:styleId="aa">
    <w:name w:val="页脚 字符"/>
    <w:basedOn w:val="a4"/>
    <w:link w:val="a9"/>
    <w:rsid w:val="009C528F"/>
    <w:rPr>
      <w:sz w:val="18"/>
      <w:szCs w:val="18"/>
    </w:rPr>
  </w:style>
  <w:style w:type="paragraph" w:styleId="ab">
    <w:name w:val="Date"/>
    <w:basedOn w:val="a2"/>
    <w:next w:val="a2"/>
    <w:link w:val="ac"/>
    <w:unhideWhenUsed/>
    <w:rsid w:val="007C3BED"/>
    <w:pPr>
      <w:ind w:leftChars="2500" w:left="100"/>
    </w:pPr>
  </w:style>
  <w:style w:type="character" w:customStyle="1" w:styleId="ac">
    <w:name w:val="日期 字符"/>
    <w:basedOn w:val="a4"/>
    <w:link w:val="ab"/>
    <w:rsid w:val="007C3BED"/>
    <w:rPr>
      <w:rFonts w:ascii="Times New Roman" w:eastAsia="宋体" w:hAnsi="Times New Roman" w:cs="Times New Roman"/>
      <w:sz w:val="24"/>
    </w:rPr>
  </w:style>
  <w:style w:type="paragraph" w:customStyle="1" w:styleId="12">
    <w:name w:val="1章"/>
    <w:basedOn w:val="ad"/>
    <w:next w:val="a2"/>
    <w:rsid w:val="00D45DA7"/>
    <w:pPr>
      <w:adjustRightInd w:val="0"/>
      <w:spacing w:beforeLines="200" w:before="624" w:afterLines="100" w:after="312"/>
    </w:pPr>
    <w:rPr>
      <w:rFonts w:ascii="宋体" w:eastAsia="黑体" w:hAnsi="宋体" w:cs="Times New Roman"/>
      <w:b w:val="0"/>
      <w:color w:val="FF0000"/>
      <w:lang w:val="x-none" w:eastAsia="x-none"/>
    </w:rPr>
  </w:style>
  <w:style w:type="paragraph" w:styleId="ad">
    <w:name w:val="Title"/>
    <w:basedOn w:val="a2"/>
    <w:next w:val="a2"/>
    <w:link w:val="ae"/>
    <w:qFormat/>
    <w:rsid w:val="00D45DA7"/>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4"/>
    <w:link w:val="ad"/>
    <w:rsid w:val="00D45DA7"/>
    <w:rPr>
      <w:rFonts w:asciiTheme="majorHAnsi" w:eastAsiaTheme="majorEastAsia" w:hAnsiTheme="majorHAnsi" w:cstheme="majorBidi"/>
      <w:b/>
      <w:bCs/>
      <w:sz w:val="32"/>
      <w:szCs w:val="32"/>
    </w:rPr>
  </w:style>
  <w:style w:type="paragraph" w:styleId="af">
    <w:name w:val="List Paragraph"/>
    <w:basedOn w:val="a2"/>
    <w:qFormat/>
    <w:rsid w:val="0028419E"/>
    <w:pPr>
      <w:ind w:firstLineChars="200" w:firstLine="420"/>
    </w:pPr>
  </w:style>
  <w:style w:type="character" w:customStyle="1" w:styleId="21">
    <w:name w:val="标题 2 字符"/>
    <w:basedOn w:val="a4"/>
    <w:link w:val="20"/>
    <w:rsid w:val="003928A7"/>
    <w:rPr>
      <w:rFonts w:ascii="time" w:eastAsiaTheme="majorEastAsia" w:hAnsi="time" w:cstheme="majorBidi"/>
      <w:b/>
      <w:bCs/>
      <w:sz w:val="28"/>
      <w:szCs w:val="32"/>
    </w:rPr>
  </w:style>
  <w:style w:type="character" w:customStyle="1" w:styleId="30">
    <w:name w:val="标题 3 字符"/>
    <w:basedOn w:val="a4"/>
    <w:link w:val="3"/>
    <w:rsid w:val="00C56F2F"/>
    <w:rPr>
      <w:rFonts w:ascii="Times New Roman" w:eastAsia="宋体" w:hAnsi="Times New Roman" w:cs="Times New Roman"/>
      <w:b/>
      <w:bCs/>
      <w:sz w:val="24"/>
      <w:szCs w:val="32"/>
    </w:rPr>
  </w:style>
  <w:style w:type="character" w:customStyle="1" w:styleId="40">
    <w:name w:val="标题 4 字符"/>
    <w:basedOn w:val="a4"/>
    <w:link w:val="4"/>
    <w:rsid w:val="00C56F2F"/>
    <w:rPr>
      <w:rFonts w:asciiTheme="majorHAnsi" w:eastAsiaTheme="majorEastAsia" w:hAnsiTheme="majorHAnsi" w:cstheme="majorBidi"/>
      <w:b/>
      <w:bCs/>
      <w:sz w:val="28"/>
      <w:szCs w:val="28"/>
    </w:rPr>
  </w:style>
  <w:style w:type="character" w:customStyle="1" w:styleId="af0">
    <w:name w:val="报告正文 字符"/>
    <w:link w:val="af1"/>
    <w:rsid w:val="00464E44"/>
    <w:rPr>
      <w:rFonts w:ascii="Times New Roman" w:hAnsi="Times New Roman"/>
      <w:sz w:val="24"/>
      <w:szCs w:val="21"/>
    </w:rPr>
  </w:style>
  <w:style w:type="paragraph" w:customStyle="1" w:styleId="af1">
    <w:name w:val="报告正文"/>
    <w:basedOn w:val="a2"/>
    <w:link w:val="af0"/>
    <w:qFormat/>
    <w:rsid w:val="00464E44"/>
    <w:pPr>
      <w:widowControl/>
      <w:ind w:firstLineChars="200" w:firstLine="480"/>
    </w:pPr>
    <w:rPr>
      <w:rFonts w:eastAsiaTheme="minorEastAsia" w:cstheme="minorBidi"/>
      <w:szCs w:val="21"/>
    </w:rPr>
  </w:style>
  <w:style w:type="paragraph" w:styleId="af2">
    <w:name w:val="caption"/>
    <w:basedOn w:val="a2"/>
    <w:next w:val="a2"/>
    <w:link w:val="af3"/>
    <w:unhideWhenUsed/>
    <w:qFormat/>
    <w:rsid w:val="00EC4AA6"/>
    <w:pPr>
      <w:jc w:val="center"/>
    </w:pPr>
    <w:rPr>
      <w:rFonts w:eastAsia="黑体"/>
      <w:sz w:val="21"/>
      <w:szCs w:val="20"/>
    </w:rPr>
  </w:style>
  <w:style w:type="character" w:customStyle="1" w:styleId="Char">
    <w:name w:val="表内字 Char"/>
    <w:link w:val="af4"/>
    <w:rsid w:val="00C71035"/>
    <w:rPr>
      <w:rFonts w:ascii="Times New Roman" w:hAnsi="Times New Roman"/>
      <w:snapToGrid w:val="0"/>
      <w:spacing w:val="6"/>
      <w:szCs w:val="21"/>
    </w:rPr>
  </w:style>
  <w:style w:type="paragraph" w:customStyle="1" w:styleId="af4">
    <w:name w:val="表内字"/>
    <w:next w:val="a2"/>
    <w:link w:val="Char"/>
    <w:qFormat/>
    <w:rsid w:val="00C71035"/>
    <w:pPr>
      <w:widowControl w:val="0"/>
      <w:adjustRightInd w:val="0"/>
      <w:snapToGrid w:val="0"/>
      <w:jc w:val="center"/>
      <w:textAlignment w:val="center"/>
    </w:pPr>
    <w:rPr>
      <w:rFonts w:ascii="Times New Roman" w:hAnsi="Times New Roman"/>
      <w:snapToGrid w:val="0"/>
      <w:spacing w:val="6"/>
      <w:szCs w:val="21"/>
    </w:rPr>
  </w:style>
  <w:style w:type="character" w:customStyle="1" w:styleId="13">
    <w:name w:val="不明显强调1"/>
    <w:aliases w:val="Subtle Emphasis,BM"/>
    <w:uiPriority w:val="19"/>
    <w:qFormat/>
    <w:rsid w:val="006A0971"/>
    <w:rPr>
      <w:rFonts w:ascii="Times New Roman" w:eastAsia="宋体" w:hAnsi="Times New Roman"/>
      <w:b/>
      <w:bCs/>
      <w:i w:val="0"/>
      <w:iCs/>
      <w:caps w:val="0"/>
      <w:smallCaps w:val="0"/>
      <w:strike w:val="0"/>
      <w:dstrike w:val="0"/>
      <w:outline w:val="0"/>
      <w:shadow w:val="0"/>
      <w:emboss w:val="0"/>
      <w:imprint w:val="0"/>
      <w:vanish w:val="0"/>
      <w:color w:val="404040"/>
      <w:kern w:val="2"/>
      <w:sz w:val="21"/>
      <w:vertAlign w:val="baseline"/>
    </w:rPr>
  </w:style>
  <w:style w:type="paragraph" w:styleId="af5">
    <w:name w:val="Body Text"/>
    <w:basedOn w:val="a2"/>
    <w:link w:val="14"/>
    <w:qFormat/>
    <w:rsid w:val="0076190A"/>
    <w:pPr>
      <w:autoSpaceDE w:val="0"/>
      <w:autoSpaceDN w:val="0"/>
      <w:spacing w:line="240" w:lineRule="auto"/>
      <w:jc w:val="left"/>
    </w:pPr>
    <w:rPr>
      <w:rFonts w:ascii="宋体" w:hAnsi="宋体" w:cs="宋体"/>
      <w:kern w:val="0"/>
      <w:szCs w:val="24"/>
      <w:lang w:val="zh-CN" w:bidi="zh-CN"/>
    </w:rPr>
  </w:style>
  <w:style w:type="character" w:customStyle="1" w:styleId="af6">
    <w:name w:val="正文文本 字符"/>
    <w:basedOn w:val="a4"/>
    <w:rsid w:val="0076190A"/>
    <w:rPr>
      <w:rFonts w:ascii="Times New Roman" w:eastAsia="宋体" w:hAnsi="Times New Roman" w:cs="Times New Roman"/>
      <w:sz w:val="24"/>
    </w:rPr>
  </w:style>
  <w:style w:type="character" w:customStyle="1" w:styleId="14">
    <w:name w:val="正文文本 字符1"/>
    <w:link w:val="af5"/>
    <w:uiPriority w:val="1"/>
    <w:rsid w:val="0076190A"/>
    <w:rPr>
      <w:rFonts w:ascii="宋体" w:eastAsia="宋体" w:hAnsi="宋体" w:cs="宋体"/>
      <w:kern w:val="0"/>
      <w:sz w:val="24"/>
      <w:szCs w:val="24"/>
      <w:lang w:val="zh-CN" w:bidi="zh-CN"/>
    </w:rPr>
  </w:style>
  <w:style w:type="paragraph" w:customStyle="1" w:styleId="CharChar1CharCharCharChar">
    <w:name w:val="Char Char1 Char Char Char Char"/>
    <w:basedOn w:val="a2"/>
    <w:rsid w:val="00A13F92"/>
    <w:pPr>
      <w:snapToGrid w:val="0"/>
      <w:ind w:firstLineChars="200" w:firstLine="200"/>
    </w:pPr>
    <w:rPr>
      <w:rFonts w:eastAsia="仿宋_GB2312"/>
      <w:szCs w:val="24"/>
    </w:rPr>
  </w:style>
  <w:style w:type="character" w:customStyle="1" w:styleId="Char0">
    <w:name w:val="正文文本 Char"/>
    <w:uiPriority w:val="1"/>
    <w:rsid w:val="001463C1"/>
    <w:rPr>
      <w:rFonts w:ascii="宋体" w:eastAsia="宋体" w:hAnsi="宋体" w:cs="宋体"/>
      <w:sz w:val="24"/>
      <w:szCs w:val="24"/>
      <w:lang w:val="zh-CN" w:eastAsia="zh-CN" w:bidi="zh-CN"/>
    </w:rPr>
  </w:style>
  <w:style w:type="character" w:customStyle="1" w:styleId="Char1">
    <w:name w:val="批注框文本 Char1"/>
    <w:rsid w:val="003F2EFD"/>
    <w:rPr>
      <w:kern w:val="2"/>
      <w:sz w:val="18"/>
      <w:szCs w:val="18"/>
    </w:rPr>
  </w:style>
  <w:style w:type="paragraph" w:customStyle="1" w:styleId="af7">
    <w:name w:val="表头"/>
    <w:qFormat/>
    <w:rsid w:val="003F2EFD"/>
    <w:pPr>
      <w:widowControl w:val="0"/>
      <w:adjustRightInd w:val="0"/>
      <w:snapToGrid w:val="0"/>
      <w:spacing w:line="360" w:lineRule="auto"/>
      <w:textAlignment w:val="baseline"/>
    </w:pPr>
    <w:rPr>
      <w:rFonts w:ascii="Times New Roman" w:eastAsia="黑体" w:hAnsi="Times New Roman" w:cs="Times New Roman"/>
      <w:kern w:val="0"/>
      <w:szCs w:val="21"/>
    </w:rPr>
  </w:style>
  <w:style w:type="paragraph" w:customStyle="1" w:styleId="41">
    <w:name w:val="4表中文字"/>
    <w:basedOn w:val="a2"/>
    <w:rsid w:val="0059230C"/>
    <w:pPr>
      <w:tabs>
        <w:tab w:val="left" w:pos="6195"/>
      </w:tabs>
      <w:autoSpaceDE w:val="0"/>
      <w:autoSpaceDN w:val="0"/>
      <w:adjustRightInd w:val="0"/>
      <w:spacing w:line="460" w:lineRule="exact"/>
      <w:jc w:val="center"/>
    </w:pPr>
    <w:rPr>
      <w:rFonts w:ascii="仿宋_GB2312" w:eastAsia="仿宋_GB2312"/>
      <w:sz w:val="26"/>
      <w:szCs w:val="24"/>
    </w:rPr>
  </w:style>
  <w:style w:type="paragraph" w:customStyle="1" w:styleId="af8">
    <w:name w:val="表格"/>
    <w:basedOn w:val="a2"/>
    <w:link w:val="CharChar"/>
    <w:rsid w:val="0059230C"/>
    <w:pPr>
      <w:spacing w:line="240" w:lineRule="auto"/>
      <w:jc w:val="center"/>
    </w:pPr>
    <w:rPr>
      <w:rFonts w:eastAsia="仿宋_GB2312"/>
      <w:szCs w:val="24"/>
    </w:rPr>
  </w:style>
  <w:style w:type="paragraph" w:customStyle="1" w:styleId="CharChar1CharCharCharChar2">
    <w:name w:val="Char Char1 Char Char Char Char2"/>
    <w:basedOn w:val="a2"/>
    <w:rsid w:val="00242A4E"/>
    <w:pPr>
      <w:snapToGrid w:val="0"/>
      <w:ind w:firstLineChars="200" w:firstLine="200"/>
    </w:pPr>
    <w:rPr>
      <w:rFonts w:eastAsia="仿宋_GB2312"/>
      <w:szCs w:val="24"/>
    </w:rPr>
  </w:style>
  <w:style w:type="paragraph" w:styleId="af9">
    <w:name w:val="Body Text Indent"/>
    <w:basedOn w:val="a2"/>
    <w:link w:val="afa"/>
    <w:unhideWhenUsed/>
    <w:rsid w:val="00242A4E"/>
    <w:pPr>
      <w:spacing w:after="120"/>
      <w:ind w:leftChars="200" w:left="420"/>
    </w:pPr>
  </w:style>
  <w:style w:type="character" w:customStyle="1" w:styleId="afa">
    <w:name w:val="正文文本缩进 字符"/>
    <w:basedOn w:val="a4"/>
    <w:link w:val="af9"/>
    <w:rsid w:val="00242A4E"/>
    <w:rPr>
      <w:rFonts w:ascii="Times New Roman" w:eastAsia="宋体" w:hAnsi="Times New Roman" w:cs="Times New Roman"/>
      <w:sz w:val="24"/>
    </w:rPr>
  </w:style>
  <w:style w:type="character" w:customStyle="1" w:styleId="CharCharCharChar">
    <w:name w:val="文章正文 Char Char Char Char"/>
    <w:link w:val="Char2"/>
    <w:rsid w:val="00242A4E"/>
    <w:rPr>
      <w:sz w:val="28"/>
      <w:szCs w:val="24"/>
    </w:rPr>
  </w:style>
  <w:style w:type="paragraph" w:customStyle="1" w:styleId="Char2">
    <w:name w:val="文章正文 Char"/>
    <w:basedOn w:val="a2"/>
    <w:link w:val="CharCharCharChar"/>
    <w:rsid w:val="00242A4E"/>
    <w:pPr>
      <w:spacing w:line="240" w:lineRule="auto"/>
      <w:ind w:firstLineChars="200" w:firstLine="200"/>
    </w:pPr>
    <w:rPr>
      <w:rFonts w:asciiTheme="minorHAnsi" w:eastAsiaTheme="minorEastAsia" w:hAnsiTheme="minorHAnsi" w:cstheme="minorBidi"/>
      <w:sz w:val="28"/>
      <w:szCs w:val="24"/>
    </w:rPr>
  </w:style>
  <w:style w:type="character" w:customStyle="1" w:styleId="afb">
    <w:name w:val="引用 字符"/>
    <w:link w:val="afc"/>
    <w:uiPriority w:val="29"/>
    <w:rsid w:val="00C2467D"/>
    <w:rPr>
      <w:rFonts w:ascii="Times New Roman" w:eastAsia="黑体" w:hAnsi="Times New Roman"/>
      <w:iCs/>
    </w:rPr>
  </w:style>
  <w:style w:type="paragraph" w:styleId="afc">
    <w:name w:val="Quote"/>
    <w:basedOn w:val="a2"/>
    <w:next w:val="a2"/>
    <w:link w:val="afb"/>
    <w:uiPriority w:val="29"/>
    <w:qFormat/>
    <w:rsid w:val="00C2467D"/>
    <w:pPr>
      <w:snapToGrid w:val="0"/>
      <w:jc w:val="center"/>
    </w:pPr>
    <w:rPr>
      <w:rFonts w:eastAsia="黑体" w:cstheme="minorBidi"/>
      <w:iCs/>
      <w:sz w:val="21"/>
    </w:rPr>
  </w:style>
  <w:style w:type="character" w:customStyle="1" w:styleId="15">
    <w:name w:val="引用 字符1"/>
    <w:basedOn w:val="a4"/>
    <w:uiPriority w:val="29"/>
    <w:rsid w:val="00C2467D"/>
    <w:rPr>
      <w:rFonts w:ascii="Times New Roman" w:eastAsia="宋体" w:hAnsi="Times New Roman" w:cs="Times New Roman"/>
      <w:i/>
      <w:iCs/>
      <w:color w:val="404040" w:themeColor="text1" w:themeTint="BF"/>
      <w:sz w:val="24"/>
    </w:rPr>
  </w:style>
  <w:style w:type="character" w:customStyle="1" w:styleId="Char3">
    <w:name w:val="正文（新） Char"/>
    <w:link w:val="afd"/>
    <w:rsid w:val="00A56F52"/>
    <w:rPr>
      <w:rFonts w:eastAsia="仿宋_GB2312"/>
      <w:sz w:val="28"/>
      <w:szCs w:val="28"/>
    </w:rPr>
  </w:style>
  <w:style w:type="paragraph" w:customStyle="1" w:styleId="afd">
    <w:name w:val="正文（新）"/>
    <w:basedOn w:val="a2"/>
    <w:link w:val="Char3"/>
    <w:qFormat/>
    <w:rsid w:val="00A56F52"/>
    <w:pPr>
      <w:ind w:firstLineChars="200" w:firstLine="200"/>
    </w:pPr>
    <w:rPr>
      <w:rFonts w:asciiTheme="minorHAnsi" w:eastAsia="仿宋_GB2312" w:hAnsiTheme="minorHAnsi" w:cstheme="minorBidi"/>
      <w:sz w:val="28"/>
      <w:szCs w:val="28"/>
    </w:rPr>
  </w:style>
  <w:style w:type="paragraph" w:customStyle="1" w:styleId="CharChar1CharCharCharChar1">
    <w:name w:val="Char Char1 Char Char Char Char1"/>
    <w:basedOn w:val="a2"/>
    <w:rsid w:val="00535240"/>
    <w:pPr>
      <w:snapToGrid w:val="0"/>
      <w:ind w:firstLineChars="200" w:firstLine="200"/>
    </w:pPr>
    <w:rPr>
      <w:rFonts w:eastAsia="仿宋_GB2312"/>
      <w:szCs w:val="24"/>
    </w:rPr>
  </w:style>
  <w:style w:type="character" w:customStyle="1" w:styleId="16">
    <w:name w:val="批注主题 字符1"/>
    <w:link w:val="afe"/>
    <w:semiHidden/>
    <w:rsid w:val="00E907C1"/>
    <w:rPr>
      <w:b/>
      <w:bCs/>
      <w:szCs w:val="24"/>
    </w:rPr>
  </w:style>
  <w:style w:type="paragraph" w:styleId="aff">
    <w:name w:val="annotation text"/>
    <w:basedOn w:val="a2"/>
    <w:link w:val="aff0"/>
    <w:unhideWhenUsed/>
    <w:rsid w:val="00E907C1"/>
    <w:pPr>
      <w:jc w:val="left"/>
    </w:pPr>
  </w:style>
  <w:style w:type="character" w:customStyle="1" w:styleId="aff0">
    <w:name w:val="批注文字 字符"/>
    <w:basedOn w:val="a4"/>
    <w:link w:val="aff"/>
    <w:rsid w:val="00E907C1"/>
    <w:rPr>
      <w:rFonts w:ascii="Times New Roman" w:eastAsia="宋体" w:hAnsi="Times New Roman" w:cs="Times New Roman"/>
      <w:sz w:val="24"/>
    </w:rPr>
  </w:style>
  <w:style w:type="paragraph" w:styleId="afe">
    <w:name w:val="annotation subject"/>
    <w:basedOn w:val="aff"/>
    <w:next w:val="aff"/>
    <w:link w:val="16"/>
    <w:rsid w:val="00E907C1"/>
    <w:pPr>
      <w:spacing w:line="240" w:lineRule="auto"/>
    </w:pPr>
    <w:rPr>
      <w:rFonts w:asciiTheme="minorHAnsi" w:eastAsiaTheme="minorEastAsia" w:hAnsiTheme="minorHAnsi" w:cstheme="minorBidi"/>
      <w:b/>
      <w:bCs/>
      <w:sz w:val="21"/>
      <w:szCs w:val="24"/>
    </w:rPr>
  </w:style>
  <w:style w:type="character" w:customStyle="1" w:styleId="aff1">
    <w:name w:val="批注主题 字符"/>
    <w:basedOn w:val="aff0"/>
    <w:rsid w:val="00E907C1"/>
    <w:rPr>
      <w:rFonts w:ascii="Times New Roman" w:eastAsia="宋体" w:hAnsi="Times New Roman" w:cs="Times New Roman"/>
      <w:b/>
      <w:bCs/>
      <w:sz w:val="24"/>
    </w:rPr>
  </w:style>
  <w:style w:type="character" w:styleId="aff2">
    <w:name w:val="annotation reference"/>
    <w:basedOn w:val="a4"/>
    <w:unhideWhenUsed/>
    <w:rsid w:val="00065D3D"/>
    <w:rPr>
      <w:sz w:val="21"/>
      <w:szCs w:val="21"/>
    </w:rPr>
  </w:style>
  <w:style w:type="paragraph" w:styleId="aff3">
    <w:name w:val="Balloon Text"/>
    <w:basedOn w:val="a2"/>
    <w:link w:val="aff4"/>
    <w:unhideWhenUsed/>
    <w:rsid w:val="00065D3D"/>
    <w:pPr>
      <w:spacing w:line="240" w:lineRule="auto"/>
    </w:pPr>
    <w:rPr>
      <w:sz w:val="18"/>
      <w:szCs w:val="18"/>
    </w:rPr>
  </w:style>
  <w:style w:type="character" w:customStyle="1" w:styleId="aff4">
    <w:name w:val="批注框文本 字符"/>
    <w:basedOn w:val="a4"/>
    <w:link w:val="aff3"/>
    <w:rsid w:val="00065D3D"/>
    <w:rPr>
      <w:rFonts w:ascii="Times New Roman" w:eastAsia="宋体" w:hAnsi="Times New Roman" w:cs="Times New Roman"/>
      <w:sz w:val="18"/>
      <w:szCs w:val="18"/>
    </w:rPr>
  </w:style>
  <w:style w:type="paragraph" w:customStyle="1" w:styleId="aff5">
    <w:name w:val="条"/>
    <w:basedOn w:val="3"/>
    <w:qFormat/>
    <w:rsid w:val="00887B8D"/>
    <w:pPr>
      <w:spacing w:before="120" w:after="120" w:line="240" w:lineRule="auto"/>
      <w:outlineLvl w:val="0"/>
    </w:pPr>
    <w:rPr>
      <w:rFonts w:eastAsia="黑体"/>
      <w:b w:val="0"/>
      <w:sz w:val="28"/>
      <w:szCs w:val="28"/>
    </w:rPr>
  </w:style>
  <w:style w:type="paragraph" w:customStyle="1" w:styleId="aff6">
    <w:name w:val="项"/>
    <w:basedOn w:val="4"/>
    <w:qFormat/>
    <w:rsid w:val="00B94600"/>
    <w:pPr>
      <w:spacing w:before="0" w:after="0" w:line="600" w:lineRule="exact"/>
    </w:pPr>
    <w:rPr>
      <w:rFonts w:ascii="Times New Roman" w:eastAsia="仿宋_GB2312" w:hAnsi="Times New Roman" w:cs="Times New Roman"/>
      <w:b w:val="0"/>
    </w:rPr>
  </w:style>
  <w:style w:type="paragraph" w:styleId="TOC">
    <w:name w:val="TOC Heading"/>
    <w:basedOn w:val="1"/>
    <w:next w:val="a2"/>
    <w:unhideWhenUsed/>
    <w:qFormat/>
    <w:rsid w:val="00F17ACC"/>
    <w:pPr>
      <w:keepNext/>
      <w:keepLines/>
      <w:widowControl/>
      <w:spacing w:before="24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2"/>
    <w:next w:val="a2"/>
    <w:autoRedefine/>
    <w:uiPriority w:val="39"/>
    <w:unhideWhenUsed/>
    <w:rsid w:val="00F17ACC"/>
  </w:style>
  <w:style w:type="paragraph" w:styleId="TOC2">
    <w:name w:val="toc 2"/>
    <w:basedOn w:val="a2"/>
    <w:next w:val="a2"/>
    <w:autoRedefine/>
    <w:uiPriority w:val="39"/>
    <w:unhideWhenUsed/>
    <w:rsid w:val="00F17ACC"/>
    <w:pPr>
      <w:ind w:leftChars="200" w:left="420"/>
    </w:pPr>
  </w:style>
  <w:style w:type="paragraph" w:styleId="TOC3">
    <w:name w:val="toc 3"/>
    <w:basedOn w:val="a2"/>
    <w:next w:val="a2"/>
    <w:autoRedefine/>
    <w:uiPriority w:val="39"/>
    <w:unhideWhenUsed/>
    <w:rsid w:val="00F17ACC"/>
    <w:pPr>
      <w:ind w:leftChars="400" w:left="840"/>
    </w:pPr>
  </w:style>
  <w:style w:type="paragraph" w:styleId="TOC4">
    <w:name w:val="toc 4"/>
    <w:basedOn w:val="a2"/>
    <w:next w:val="a2"/>
    <w:autoRedefine/>
    <w:uiPriority w:val="39"/>
    <w:unhideWhenUsed/>
    <w:rsid w:val="00F17ACC"/>
    <w:pPr>
      <w:spacing w:line="240" w:lineRule="auto"/>
      <w:ind w:leftChars="600" w:left="1260"/>
    </w:pPr>
    <w:rPr>
      <w:rFonts w:asciiTheme="minorHAnsi" w:eastAsiaTheme="minorEastAsia" w:hAnsiTheme="minorHAnsi" w:cstheme="minorBidi"/>
      <w:sz w:val="21"/>
    </w:rPr>
  </w:style>
  <w:style w:type="paragraph" w:styleId="TOC5">
    <w:name w:val="toc 5"/>
    <w:basedOn w:val="a2"/>
    <w:next w:val="a2"/>
    <w:autoRedefine/>
    <w:uiPriority w:val="39"/>
    <w:unhideWhenUsed/>
    <w:rsid w:val="00F17ACC"/>
    <w:pPr>
      <w:spacing w:line="240" w:lineRule="auto"/>
      <w:ind w:leftChars="800" w:left="1680"/>
    </w:pPr>
    <w:rPr>
      <w:rFonts w:asciiTheme="minorHAnsi" w:eastAsiaTheme="minorEastAsia" w:hAnsiTheme="minorHAnsi" w:cstheme="minorBidi"/>
      <w:sz w:val="21"/>
    </w:rPr>
  </w:style>
  <w:style w:type="paragraph" w:styleId="TOC6">
    <w:name w:val="toc 6"/>
    <w:basedOn w:val="a2"/>
    <w:next w:val="a2"/>
    <w:autoRedefine/>
    <w:uiPriority w:val="39"/>
    <w:unhideWhenUsed/>
    <w:rsid w:val="00F17ACC"/>
    <w:pPr>
      <w:spacing w:line="240" w:lineRule="auto"/>
      <w:ind w:leftChars="1000" w:left="2100"/>
    </w:pPr>
    <w:rPr>
      <w:rFonts w:asciiTheme="minorHAnsi" w:eastAsiaTheme="minorEastAsia" w:hAnsiTheme="minorHAnsi" w:cstheme="minorBidi"/>
      <w:sz w:val="21"/>
    </w:rPr>
  </w:style>
  <w:style w:type="paragraph" w:styleId="TOC7">
    <w:name w:val="toc 7"/>
    <w:basedOn w:val="a2"/>
    <w:next w:val="a2"/>
    <w:autoRedefine/>
    <w:uiPriority w:val="39"/>
    <w:unhideWhenUsed/>
    <w:rsid w:val="00F17ACC"/>
    <w:pPr>
      <w:spacing w:line="240" w:lineRule="auto"/>
      <w:ind w:leftChars="1200" w:left="2520"/>
    </w:pPr>
    <w:rPr>
      <w:rFonts w:asciiTheme="minorHAnsi" w:eastAsiaTheme="minorEastAsia" w:hAnsiTheme="minorHAnsi" w:cstheme="minorBidi"/>
      <w:sz w:val="21"/>
    </w:rPr>
  </w:style>
  <w:style w:type="paragraph" w:styleId="TOC8">
    <w:name w:val="toc 8"/>
    <w:basedOn w:val="a2"/>
    <w:next w:val="a2"/>
    <w:autoRedefine/>
    <w:uiPriority w:val="39"/>
    <w:unhideWhenUsed/>
    <w:rsid w:val="00F17ACC"/>
    <w:pPr>
      <w:spacing w:line="240" w:lineRule="auto"/>
      <w:ind w:leftChars="1400" w:left="2940"/>
    </w:pPr>
    <w:rPr>
      <w:rFonts w:asciiTheme="minorHAnsi" w:eastAsiaTheme="minorEastAsia" w:hAnsiTheme="minorHAnsi" w:cstheme="minorBidi"/>
      <w:sz w:val="21"/>
    </w:rPr>
  </w:style>
  <w:style w:type="paragraph" w:styleId="TOC9">
    <w:name w:val="toc 9"/>
    <w:basedOn w:val="a2"/>
    <w:next w:val="a2"/>
    <w:autoRedefine/>
    <w:uiPriority w:val="39"/>
    <w:unhideWhenUsed/>
    <w:rsid w:val="00F17ACC"/>
    <w:pPr>
      <w:spacing w:line="240" w:lineRule="auto"/>
      <w:ind w:leftChars="1600" w:left="3360"/>
    </w:pPr>
    <w:rPr>
      <w:rFonts w:asciiTheme="minorHAnsi" w:eastAsiaTheme="minorEastAsia" w:hAnsiTheme="minorHAnsi" w:cstheme="minorBidi"/>
      <w:sz w:val="21"/>
    </w:rPr>
  </w:style>
  <w:style w:type="character" w:styleId="aff7">
    <w:name w:val="Hyperlink"/>
    <w:basedOn w:val="a4"/>
    <w:uiPriority w:val="99"/>
    <w:unhideWhenUsed/>
    <w:rsid w:val="00F17ACC"/>
    <w:rPr>
      <w:color w:val="0563C1" w:themeColor="hyperlink"/>
      <w:u w:val="single"/>
    </w:rPr>
  </w:style>
  <w:style w:type="table" w:styleId="aff8">
    <w:name w:val="Table Grid"/>
    <w:basedOn w:val="a5"/>
    <w:uiPriority w:val="39"/>
    <w:rsid w:val="00654A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464E6"/>
    <w:pPr>
      <w:widowControl w:val="0"/>
      <w:autoSpaceDE w:val="0"/>
      <w:autoSpaceDN w:val="0"/>
      <w:adjustRightInd w:val="0"/>
    </w:pPr>
    <w:rPr>
      <w:rFonts w:ascii="微软雅黑" w:eastAsia="微软雅黑" w:cs="微软雅黑"/>
      <w:color w:val="000000"/>
      <w:kern w:val="0"/>
      <w:sz w:val="24"/>
      <w:szCs w:val="24"/>
    </w:rPr>
  </w:style>
  <w:style w:type="character" w:customStyle="1" w:styleId="50">
    <w:name w:val="标题 5 字符"/>
    <w:basedOn w:val="a4"/>
    <w:link w:val="5"/>
    <w:rsid w:val="0043554F"/>
    <w:rPr>
      <w:rFonts w:ascii="宋体" w:eastAsia="宋体" w:hAnsi="Times New Roman" w:cs="Times New Roman"/>
      <w:bCs/>
      <w:sz w:val="24"/>
      <w:szCs w:val="28"/>
    </w:rPr>
  </w:style>
  <w:style w:type="character" w:customStyle="1" w:styleId="60">
    <w:name w:val="标题 6 字符"/>
    <w:basedOn w:val="a4"/>
    <w:link w:val="6"/>
    <w:rsid w:val="0043554F"/>
    <w:rPr>
      <w:rFonts w:ascii="宋体" w:eastAsia="宋体" w:hAnsi="Times New Roman" w:cs="Times New Roman"/>
      <w:sz w:val="28"/>
      <w:szCs w:val="24"/>
    </w:rPr>
  </w:style>
  <w:style w:type="character" w:customStyle="1" w:styleId="71">
    <w:name w:val="标题 7 字符"/>
    <w:basedOn w:val="a4"/>
    <w:link w:val="70"/>
    <w:rsid w:val="0043554F"/>
    <w:rPr>
      <w:rFonts w:ascii="宋体" w:eastAsia="宋体" w:hAnsi="Times New Roman" w:cs="Times New Roman"/>
      <w:b/>
      <w:sz w:val="28"/>
      <w:szCs w:val="24"/>
    </w:rPr>
  </w:style>
  <w:style w:type="character" w:customStyle="1" w:styleId="80">
    <w:name w:val="标题 8 字符"/>
    <w:basedOn w:val="a4"/>
    <w:link w:val="8"/>
    <w:rsid w:val="0043554F"/>
    <w:rPr>
      <w:rFonts w:ascii="Arial" w:eastAsia="黑体" w:hAnsi="Arial" w:cs="Times New Roman"/>
      <w:spacing w:val="8"/>
      <w:sz w:val="24"/>
      <w:szCs w:val="24"/>
    </w:rPr>
  </w:style>
  <w:style w:type="character" w:customStyle="1" w:styleId="90">
    <w:name w:val="标题 9 字符"/>
    <w:basedOn w:val="a4"/>
    <w:link w:val="9"/>
    <w:rsid w:val="0043554F"/>
    <w:rPr>
      <w:rFonts w:ascii="Arial" w:eastAsia="黑体" w:hAnsi="Arial" w:cs="Times New Roman"/>
      <w:spacing w:val="8"/>
      <w:szCs w:val="24"/>
    </w:rPr>
  </w:style>
  <w:style w:type="character" w:styleId="aff9">
    <w:name w:val="Strong"/>
    <w:qFormat/>
    <w:rsid w:val="0043554F"/>
    <w:rPr>
      <w:b/>
      <w:bCs/>
    </w:rPr>
  </w:style>
  <w:style w:type="character" w:styleId="affa">
    <w:name w:val="page number"/>
    <w:basedOn w:val="a4"/>
    <w:rsid w:val="0043554F"/>
  </w:style>
  <w:style w:type="character" w:styleId="HTML">
    <w:name w:val="HTML Cite"/>
    <w:rsid w:val="0043554F"/>
    <w:rPr>
      <w:i w:val="0"/>
      <w:color w:val="008000"/>
    </w:rPr>
  </w:style>
  <w:style w:type="character" w:styleId="affb">
    <w:name w:val="Emphasis"/>
    <w:qFormat/>
    <w:rsid w:val="0043554F"/>
    <w:rPr>
      <w:i w:val="0"/>
      <w:iCs w:val="0"/>
      <w:color w:val="CC0000"/>
    </w:rPr>
  </w:style>
  <w:style w:type="character" w:styleId="affc">
    <w:name w:val="FollowedHyperlink"/>
    <w:rsid w:val="0043554F"/>
    <w:rPr>
      <w:color w:val="954F72"/>
      <w:u w:val="single"/>
    </w:rPr>
  </w:style>
  <w:style w:type="character" w:styleId="affd">
    <w:name w:val="footnote reference"/>
    <w:rsid w:val="0043554F"/>
    <w:rPr>
      <w:vertAlign w:val="superscript"/>
    </w:rPr>
  </w:style>
  <w:style w:type="character" w:customStyle="1" w:styleId="1CharCharCharChar">
    <w:name w:val="标题1 Char Char Char Char"/>
    <w:rsid w:val="0043554F"/>
    <w:rPr>
      <w:b/>
      <w:color w:val="000000"/>
      <w:sz w:val="24"/>
      <w:szCs w:val="24"/>
    </w:rPr>
  </w:style>
  <w:style w:type="character" w:customStyle="1" w:styleId="2CharCharChar">
    <w:name w:val="列表 2 Char Char Char"/>
    <w:rsid w:val="0043554F"/>
    <w:rPr>
      <w:rFonts w:eastAsia="宋体"/>
      <w:b/>
      <w:spacing w:val="8"/>
      <w:kern w:val="2"/>
      <w:sz w:val="21"/>
      <w:szCs w:val="24"/>
      <w:lang w:val="en-US" w:eastAsia="zh-CN" w:bidi="ar-SA"/>
    </w:rPr>
  </w:style>
  <w:style w:type="character" w:customStyle="1" w:styleId="CharChar0">
    <w:name w:val="插图 Char Char"/>
    <w:link w:val="affe"/>
    <w:rsid w:val="0043554F"/>
    <w:rPr>
      <w:rFonts w:eastAsia="黑体"/>
      <w:sz w:val="18"/>
      <w:szCs w:val="18"/>
    </w:rPr>
  </w:style>
  <w:style w:type="character" w:customStyle="1" w:styleId="62CharChar">
    <w:name w:val="样式 四号 加粗 居中 段前: 6 磅 段后: 2 磅 Char Char"/>
    <w:link w:val="62"/>
    <w:rsid w:val="0043554F"/>
    <w:rPr>
      <w:b/>
      <w:bCs/>
      <w:sz w:val="24"/>
    </w:rPr>
  </w:style>
  <w:style w:type="character" w:customStyle="1" w:styleId="CharChar1">
    <w:name w:val="表格文字（右对齐） Char Char"/>
    <w:link w:val="afff"/>
    <w:rsid w:val="0043554F"/>
    <w:rPr>
      <w:sz w:val="18"/>
      <w:szCs w:val="18"/>
    </w:rPr>
  </w:style>
  <w:style w:type="character" w:customStyle="1" w:styleId="11CharChar">
    <w:name w:val="正文1.1 Char Char"/>
    <w:link w:val="110"/>
    <w:rsid w:val="0043554F"/>
    <w:rPr>
      <w:sz w:val="24"/>
      <w:szCs w:val="24"/>
    </w:rPr>
  </w:style>
  <w:style w:type="character" w:customStyle="1" w:styleId="DMSCharCharChar">
    <w:name w:val="表头文字（DMS） Char Char Char"/>
    <w:rsid w:val="0043554F"/>
    <w:rPr>
      <w:rFonts w:eastAsia="楷体_GB2312"/>
      <w:b/>
      <w:kern w:val="2"/>
      <w:sz w:val="24"/>
      <w:szCs w:val="24"/>
      <w:lang w:val="en-US" w:eastAsia="zh-CN" w:bidi="ar-SA"/>
    </w:rPr>
  </w:style>
  <w:style w:type="character" w:customStyle="1" w:styleId="Heading3Char">
    <w:name w:val="Heading 3 Char"/>
    <w:rsid w:val="0043554F"/>
    <w:rPr>
      <w:rFonts w:ascii="Arial" w:eastAsia="黑体" w:hAnsi="Arial" w:cs="Arial"/>
      <w:kern w:val="2"/>
      <w:sz w:val="24"/>
      <w:szCs w:val="24"/>
      <w:lang w:val="en-US" w:eastAsia="zh-CN" w:bidi="ar-SA"/>
    </w:rPr>
  </w:style>
  <w:style w:type="character" w:customStyle="1" w:styleId="CharChar13">
    <w:name w:val="Char Char13"/>
    <w:rsid w:val="0043554F"/>
    <w:rPr>
      <w:rFonts w:eastAsia="宋体"/>
      <w:kern w:val="2"/>
      <w:sz w:val="21"/>
      <w:szCs w:val="24"/>
      <w:lang w:val="en-US" w:eastAsia="zh-CN" w:bidi="ar-SA"/>
    </w:rPr>
  </w:style>
  <w:style w:type="character" w:customStyle="1" w:styleId="CharChar17">
    <w:name w:val="Char Char17"/>
    <w:rsid w:val="0043554F"/>
    <w:rPr>
      <w:rFonts w:ascii="Arial" w:eastAsia="黑体" w:hAnsi="Arial"/>
      <w:b/>
      <w:bCs/>
      <w:kern w:val="2"/>
      <w:sz w:val="28"/>
      <w:szCs w:val="28"/>
      <w:lang w:val="en-US" w:eastAsia="zh-CN" w:bidi="ar-SA"/>
    </w:rPr>
  </w:style>
  <w:style w:type="character" w:customStyle="1" w:styleId="1CharChar">
    <w:name w:val="表格文字1 Char Char"/>
    <w:link w:val="17"/>
    <w:rsid w:val="0043554F"/>
    <w:rPr>
      <w:rFonts w:ascii="黑体" w:hAnsi="宋体"/>
      <w:bCs/>
      <w:szCs w:val="21"/>
    </w:rPr>
  </w:style>
  <w:style w:type="character" w:customStyle="1" w:styleId="Char10">
    <w:name w:val="正文文本缩进 Char1"/>
    <w:rsid w:val="0043554F"/>
    <w:rPr>
      <w:rFonts w:ascii="Calibri" w:eastAsia="宋体" w:hAnsi="Calibri" w:cs="Times New Roman"/>
    </w:rPr>
  </w:style>
  <w:style w:type="character" w:customStyle="1" w:styleId="CharChar2">
    <w:name w:val="样式 正文文本缩进正文文字 Char Char"/>
    <w:rsid w:val="0043554F"/>
    <w:rPr>
      <w:rFonts w:eastAsia="宋体"/>
      <w:bCs/>
      <w:kern w:val="2"/>
      <w:sz w:val="24"/>
      <w:szCs w:val="24"/>
      <w:lang w:val="en-US" w:eastAsia="zh-CN" w:bidi="ar-SA"/>
    </w:rPr>
  </w:style>
  <w:style w:type="character" w:customStyle="1" w:styleId="CharCharChar">
    <w:name w:val="图表 Char Char Char"/>
    <w:rsid w:val="0043554F"/>
    <w:rPr>
      <w:spacing w:val="-14"/>
      <w:kern w:val="2"/>
      <w:sz w:val="21"/>
    </w:rPr>
  </w:style>
  <w:style w:type="character" w:customStyle="1" w:styleId="BodyTextIndentChar1">
    <w:name w:val="Body Text Indent Char1"/>
    <w:rsid w:val="0043554F"/>
    <w:rPr>
      <w:rFonts w:ascii="Calibri" w:eastAsia="宋体" w:hAnsi="Calibri" w:cs="Times New Roman"/>
    </w:rPr>
  </w:style>
  <w:style w:type="character" w:customStyle="1" w:styleId="2001-043CharChar">
    <w:name w:val="样式 2001版正文样式 + 右侧:  -0.43 厘米 Char Char"/>
    <w:link w:val="2001-043"/>
    <w:rsid w:val="0043554F"/>
    <w:rPr>
      <w:spacing w:val="8"/>
      <w:sz w:val="24"/>
    </w:rPr>
  </w:style>
  <w:style w:type="character" w:customStyle="1" w:styleId="CharChar3">
    <w:name w:val="三级标题 Char Char"/>
    <w:link w:val="afff0"/>
    <w:rsid w:val="0043554F"/>
    <w:rPr>
      <w:b/>
      <w:bCs/>
      <w:sz w:val="30"/>
      <w:szCs w:val="32"/>
    </w:rPr>
  </w:style>
  <w:style w:type="character" w:customStyle="1" w:styleId="2ndlevelChar1">
    <w:name w:val="2nd level Char1"/>
    <w:aliases w:val="h2 Char1,Header 2 Char1,H2 Char1,l2 Char1,Titre2 Char1,Head 2 Char1,节标题 Char1,HD2 Char1,2nd level1 Char1,h21 Char1,21 Char1,Header 21 Char1,H21 Char1,l21 Char1,Titre21 Char1,Head 21 Char1,H22 Char1,2nd level2 Char1,h22 Char1,22 Char1"/>
    <w:rsid w:val="0043554F"/>
    <w:rPr>
      <w:rFonts w:ascii="Arial" w:eastAsia="黑体" w:hAnsi="Arial"/>
      <w:b/>
      <w:bCs/>
      <w:kern w:val="2"/>
      <w:sz w:val="32"/>
      <w:szCs w:val="32"/>
      <w:lang w:val="en-US" w:eastAsia="zh-CN" w:bidi="ar-SA"/>
    </w:rPr>
  </w:style>
  <w:style w:type="character" w:customStyle="1" w:styleId="31">
    <w:name w:val="正文文本 3 字符"/>
    <w:link w:val="32"/>
    <w:rsid w:val="0043554F"/>
    <w:rPr>
      <w:rFonts w:ascii="华文中宋" w:eastAsia="华文中宋" w:hAnsi="宋体"/>
      <w:b/>
      <w:bCs/>
      <w:sz w:val="44"/>
      <w:szCs w:val="36"/>
    </w:rPr>
  </w:style>
  <w:style w:type="character" w:customStyle="1" w:styleId="CharCharCharCharChar">
    <w:name w:val="表格 Char Char Char Char Char"/>
    <w:rsid w:val="0043554F"/>
    <w:rPr>
      <w:rFonts w:ascii="宋体" w:hAnsi="宋体" w:cs="宋体"/>
      <w:kern w:val="2"/>
      <w:sz w:val="21"/>
      <w:szCs w:val="24"/>
    </w:rPr>
  </w:style>
  <w:style w:type="character" w:customStyle="1" w:styleId="zhouCharCharChar">
    <w:name w:val="表标题（zhou） Char Char Char"/>
    <w:rsid w:val="0043554F"/>
    <w:rPr>
      <w:rFonts w:ascii="Times New Roman" w:eastAsia="黑体" w:hAnsi="Times New Roman"/>
      <w:spacing w:val="8"/>
      <w:sz w:val="28"/>
    </w:rPr>
  </w:style>
  <w:style w:type="character" w:customStyle="1" w:styleId="22">
    <w:name w:val="正文文本 2 字符"/>
    <w:link w:val="23"/>
    <w:rsid w:val="0043554F"/>
    <w:rPr>
      <w:szCs w:val="24"/>
    </w:rPr>
  </w:style>
  <w:style w:type="character" w:customStyle="1" w:styleId="CharChar18">
    <w:name w:val="Char Char18"/>
    <w:rsid w:val="0043554F"/>
    <w:rPr>
      <w:rFonts w:eastAsia="宋体"/>
      <w:b/>
      <w:bCs/>
      <w:kern w:val="2"/>
      <w:sz w:val="32"/>
      <w:szCs w:val="32"/>
      <w:lang w:val="en-US" w:eastAsia="zh-CN" w:bidi="ar-SA"/>
    </w:rPr>
  </w:style>
  <w:style w:type="character" w:customStyle="1" w:styleId="3Char1">
    <w:name w:val="正文文本缩进 3 Char1"/>
    <w:rsid w:val="0043554F"/>
    <w:rPr>
      <w:kern w:val="2"/>
      <w:sz w:val="16"/>
      <w:szCs w:val="16"/>
    </w:rPr>
  </w:style>
  <w:style w:type="character" w:customStyle="1" w:styleId="BodyText2Char1">
    <w:name w:val="Body Text 2 Char1"/>
    <w:rsid w:val="0043554F"/>
    <w:rPr>
      <w:rFonts w:ascii="Calibri" w:eastAsia="宋体" w:hAnsi="Calibri" w:cs="Times New Roman"/>
    </w:rPr>
  </w:style>
  <w:style w:type="character" w:customStyle="1" w:styleId="22TimesNewRoman1212CharChar">
    <w:name w:val="样式 标题 2标题2 + Times New Roman 小三 非加粗 段前: 12 磅 段后: 12 磅 行距: ... Char Char"/>
    <w:link w:val="22TimesNewRoman1212"/>
    <w:rsid w:val="0043554F"/>
    <w:rPr>
      <w:b/>
      <w:sz w:val="30"/>
      <w:szCs w:val="30"/>
    </w:rPr>
  </w:style>
  <w:style w:type="character" w:customStyle="1" w:styleId="9Char1">
    <w:name w:val="标题 9 Char1"/>
    <w:rsid w:val="0043554F"/>
    <w:rPr>
      <w:rFonts w:ascii="Arial" w:eastAsia="黑体" w:hAnsi="Arial" w:cs="Times New Roman"/>
      <w:szCs w:val="21"/>
    </w:rPr>
  </w:style>
  <w:style w:type="character" w:customStyle="1" w:styleId="CharChar10">
    <w:name w:val="表头 Char Char1"/>
    <w:rsid w:val="0043554F"/>
    <w:rPr>
      <w:rFonts w:ascii="Calibri" w:eastAsia="宋体" w:hAnsi="宋体"/>
      <w:b/>
      <w:kern w:val="2"/>
      <w:sz w:val="21"/>
      <w:szCs w:val="21"/>
      <w:lang w:val="en-US" w:eastAsia="zh-CN" w:bidi="ar-SA"/>
    </w:rPr>
  </w:style>
  <w:style w:type="character" w:customStyle="1" w:styleId="5CharCharCharCharCharChar">
    <w:name w:val="标题5 Char Char Char Char Char Char"/>
    <w:rsid w:val="0043554F"/>
    <w:rPr>
      <w:rFonts w:ascii="宋体" w:hAnsi="宋体"/>
      <w:b/>
      <w:color w:val="008080"/>
      <w:sz w:val="24"/>
      <w:szCs w:val="30"/>
      <w:lang w:val="en-US" w:eastAsia="zh-CN"/>
    </w:rPr>
  </w:style>
  <w:style w:type="character" w:customStyle="1" w:styleId="3Char3CharChar3CharChar3CharCharCharCharChar">
    <w:name w:val="样式 标题 3Char标题 3 Char Char标题 3 Char Char标题 3 Char Char Char ... Char Char"/>
    <w:link w:val="3Char3CharChar3CharChar3CharCharChar"/>
    <w:rsid w:val="0043554F"/>
    <w:rPr>
      <w:b/>
      <w:bCs/>
      <w:color w:val="000000"/>
      <w:spacing w:val="14"/>
      <w:sz w:val="28"/>
      <w:szCs w:val="24"/>
    </w:rPr>
  </w:style>
  <w:style w:type="character" w:customStyle="1" w:styleId="font61">
    <w:name w:val="font61"/>
    <w:rsid w:val="0043554F"/>
    <w:rPr>
      <w:rFonts w:ascii="Times New Roman" w:hAnsi="Times New Roman" w:cs="Times New Roman" w:hint="default"/>
      <w:i w:val="0"/>
      <w:color w:val="000000"/>
      <w:sz w:val="18"/>
      <w:szCs w:val="18"/>
      <w:u w:val="none"/>
    </w:rPr>
  </w:style>
  <w:style w:type="character" w:customStyle="1" w:styleId="Char4">
    <w:name w:val="样式 纯文本 + 四号 Char"/>
    <w:rsid w:val="0043554F"/>
    <w:rPr>
      <w:rFonts w:ascii="宋体" w:eastAsia="宋体" w:hAnsi="宋体"/>
      <w:kern w:val="2"/>
      <w:sz w:val="28"/>
      <w:szCs w:val="24"/>
      <w:lang w:val="en-US" w:eastAsia="zh-CN" w:bidi="ar-SA"/>
    </w:rPr>
  </w:style>
  <w:style w:type="character" w:customStyle="1" w:styleId="description">
    <w:name w:val="description"/>
    <w:rsid w:val="0043554F"/>
  </w:style>
  <w:style w:type="character" w:customStyle="1" w:styleId="CharChar4">
    <w:name w:val="正文采用 Char Char"/>
    <w:link w:val="afff1"/>
    <w:rsid w:val="0043554F"/>
    <w:rPr>
      <w:spacing w:val="8"/>
      <w:sz w:val="24"/>
    </w:rPr>
  </w:style>
  <w:style w:type="character" w:customStyle="1" w:styleId="font01">
    <w:name w:val="font01"/>
    <w:rsid w:val="0043554F"/>
    <w:rPr>
      <w:rFonts w:ascii="仿宋_GB2312" w:eastAsia="仿宋_GB2312" w:cs="仿宋_GB2312"/>
      <w:i w:val="0"/>
      <w:color w:val="000000"/>
      <w:sz w:val="24"/>
      <w:szCs w:val="24"/>
      <w:u w:val="none"/>
    </w:rPr>
  </w:style>
  <w:style w:type="character" w:customStyle="1" w:styleId="CharCharChar0">
    <w:name w:val="初设正文 Char Char Char"/>
    <w:rsid w:val="0043554F"/>
    <w:rPr>
      <w:rFonts w:ascii="宋体" w:hAnsi="宋体"/>
      <w:bCs/>
      <w:spacing w:val="8"/>
      <w:sz w:val="24"/>
      <w:szCs w:val="24"/>
    </w:rPr>
  </w:style>
  <w:style w:type="character" w:customStyle="1" w:styleId="CharCharChar1">
    <w:name w:val="正文段落 Char Char Char"/>
    <w:link w:val="Char5"/>
    <w:rsid w:val="0043554F"/>
    <w:rPr>
      <w:sz w:val="24"/>
      <w:szCs w:val="21"/>
    </w:rPr>
  </w:style>
  <w:style w:type="character" w:customStyle="1" w:styleId="CharChar5">
    <w:name w:val="表文字 Char Char"/>
    <w:link w:val="afff2"/>
    <w:rsid w:val="0043554F"/>
    <w:rPr>
      <w:sz w:val="18"/>
    </w:rPr>
  </w:style>
  <w:style w:type="character" w:customStyle="1" w:styleId="BodyTextIndent2Char1">
    <w:name w:val="Body Text Indent 2 Char1"/>
    <w:rsid w:val="0043554F"/>
    <w:rPr>
      <w:rFonts w:ascii="Calibri" w:eastAsia="宋体" w:hAnsi="Calibri" w:cs="Times New Roman"/>
    </w:rPr>
  </w:style>
  <w:style w:type="character" w:customStyle="1" w:styleId="CharChar11">
    <w:name w:val="Char Char11"/>
    <w:rsid w:val="0043554F"/>
    <w:rPr>
      <w:rFonts w:ascii="Calibri" w:eastAsia="宋体" w:hAnsi="Calibri"/>
      <w:b/>
      <w:bCs/>
      <w:kern w:val="44"/>
      <w:sz w:val="36"/>
      <w:szCs w:val="44"/>
      <w:lang w:val="en-US" w:eastAsia="zh-CN" w:bidi="ar-SA"/>
    </w:rPr>
  </w:style>
  <w:style w:type="character" w:customStyle="1" w:styleId="1CharCharCharCharChar">
    <w:name w:val="段落1 Char Char Char Char Char"/>
    <w:rsid w:val="0043554F"/>
    <w:rPr>
      <w:rFonts w:eastAsia="宋体"/>
      <w:kern w:val="2"/>
      <w:sz w:val="24"/>
      <w:szCs w:val="24"/>
      <w:lang w:val="en-US" w:eastAsia="zh-CN" w:bidi="ar-SA"/>
    </w:rPr>
  </w:style>
  <w:style w:type="character" w:customStyle="1" w:styleId="1CharCharChar">
    <w:name w:val="正文样式1 Char Char Char"/>
    <w:rsid w:val="0043554F"/>
    <w:rPr>
      <w:rFonts w:ascii="Times New Roman" w:hAnsi="Times New Roman"/>
      <w:kern w:val="2"/>
      <w:sz w:val="24"/>
      <w:szCs w:val="24"/>
    </w:rPr>
  </w:style>
  <w:style w:type="character" w:customStyle="1" w:styleId="CharCharChar3Char">
    <w:name w:val="表格(居中) Char Char Char3 Char"/>
    <w:rsid w:val="0043554F"/>
    <w:rPr>
      <w:rFonts w:ascii="宋体" w:eastAsia="宋体" w:hAnsi="宋体"/>
      <w:kern w:val="2"/>
      <w:sz w:val="21"/>
      <w:szCs w:val="21"/>
      <w:lang w:val="en-US" w:eastAsia="zh-CN" w:bidi="ar-SA"/>
    </w:rPr>
  </w:style>
  <w:style w:type="character" w:customStyle="1" w:styleId="CharCharCharCharChar0">
    <w:name w:val="正文首行缩进 Char Char Char Char Char"/>
    <w:aliases w:val="正文首行缩进 Char Char Char Char Char Char Char Char Char Char Char Char Char Char Char Char Char Char Char Char Char Char Char"/>
    <w:rsid w:val="0043554F"/>
    <w:rPr>
      <w:rFonts w:eastAsia="宋体"/>
      <w:kern w:val="2"/>
      <w:sz w:val="24"/>
      <w:lang w:val="en-US" w:eastAsia="zh-CN" w:bidi="ar-SA"/>
    </w:rPr>
  </w:style>
  <w:style w:type="character" w:customStyle="1" w:styleId="Char1CharCharCharCharCharCharCharCharCharCharCharCharCharCharCharCharChar">
    <w:name w:val="Char1 Char Char Char Char Char Char Char Char Char Char Char Char Char Char Char Char Char"/>
    <w:link w:val="Char1CharCharCharCharCharCharCharCharCharCharCharCharCharCharChar"/>
    <w:rsid w:val="0043554F"/>
    <w:rPr>
      <w:rFonts w:ascii="宋体" w:eastAsia="仿宋_GB2312" w:hAnsi="宋体"/>
      <w:sz w:val="24"/>
    </w:rPr>
  </w:style>
  <w:style w:type="character" w:customStyle="1" w:styleId="24">
    <w:name w:val="正文文本首行缩进 2 字符"/>
    <w:link w:val="25"/>
    <w:rsid w:val="0043554F"/>
    <w:rPr>
      <w:sz w:val="28"/>
      <w:szCs w:val="24"/>
    </w:rPr>
  </w:style>
  <w:style w:type="character" w:customStyle="1" w:styleId="1Char2">
    <w:name w:val="标题 1 Char2"/>
    <w:aliases w:val="标题 1XW Char,标题 1 Char Char Char,h1 Char,1st level Char,Section Head Char,l1 Char,章标题 1 Char,featurehead Char,式样b Char,章 Char,H1 Char,H11 Char,H12 Char,标题 1 Char1 Char,一级标题 Char,招标题1 Char,-*+ Char,章标题 Char,名称 Char,1标题 1 Char,b1 Char1"/>
    <w:rsid w:val="0043554F"/>
    <w:rPr>
      <w:b/>
      <w:bCs/>
      <w:kern w:val="44"/>
      <w:sz w:val="44"/>
      <w:szCs w:val="44"/>
    </w:rPr>
  </w:style>
  <w:style w:type="character" w:customStyle="1" w:styleId="CharCharChar2">
    <w:name w:val="标题一 Char Char Char"/>
    <w:rsid w:val="0043554F"/>
    <w:rPr>
      <w:rFonts w:ascii="黑体" w:eastAsia="黑体" w:hAnsi="Arial"/>
      <w:kern w:val="44"/>
      <w:sz w:val="36"/>
      <w:szCs w:val="36"/>
    </w:rPr>
  </w:style>
  <w:style w:type="character" w:customStyle="1" w:styleId="1Char20">
    <w:name w:val="段落1 Char2"/>
    <w:link w:val="18"/>
    <w:rsid w:val="0043554F"/>
    <w:rPr>
      <w:sz w:val="24"/>
      <w:szCs w:val="24"/>
    </w:rPr>
  </w:style>
  <w:style w:type="character" w:customStyle="1" w:styleId="19">
    <w:name w:val="样式 宋体 小四1"/>
    <w:rsid w:val="0043554F"/>
    <w:rPr>
      <w:rFonts w:ascii="Times New Roman" w:hAnsi="Times New Roman"/>
      <w:kern w:val="0"/>
      <w:sz w:val="24"/>
    </w:rPr>
  </w:style>
  <w:style w:type="character" w:customStyle="1" w:styleId="link14pp1">
    <w:name w:val="link14pp1"/>
    <w:rsid w:val="0043554F"/>
    <w:rPr>
      <w:color w:val="000000"/>
      <w:sz w:val="18"/>
      <w:szCs w:val="18"/>
    </w:rPr>
  </w:style>
  <w:style w:type="character" w:customStyle="1" w:styleId="Char11">
    <w:name w:val="表格 Char1"/>
    <w:rsid w:val="0043554F"/>
    <w:rPr>
      <w:rFonts w:eastAsia="仿宋_GB2312"/>
      <w:kern w:val="2"/>
      <w:sz w:val="21"/>
      <w:szCs w:val="21"/>
      <w:lang w:val="en-US" w:eastAsia="zh-CN" w:bidi="ar-SA"/>
    </w:rPr>
  </w:style>
  <w:style w:type="character" w:customStyle="1" w:styleId="2CharChar">
    <w:name w:val="标题2 Char Char"/>
    <w:link w:val="26"/>
    <w:rsid w:val="0043554F"/>
    <w:rPr>
      <w:rFonts w:ascii="宋体" w:hAnsi="宋体"/>
      <w:b/>
      <w:bCs/>
      <w:sz w:val="24"/>
    </w:rPr>
  </w:style>
  <w:style w:type="character" w:customStyle="1" w:styleId="CharCharChar3">
    <w:name w:val="样式 表格 + 宋体 Char Char Char"/>
    <w:rsid w:val="0043554F"/>
    <w:rPr>
      <w:rFonts w:ascii="宋体" w:hAnsi="宋体"/>
      <w:sz w:val="21"/>
      <w:szCs w:val="21"/>
    </w:rPr>
  </w:style>
  <w:style w:type="character" w:customStyle="1" w:styleId="33CharCharChar">
    <w:name w:val="样式 (符号) 宋体 小四 加粗 段前: 3 磅 段后: 3 磅 Char Char Char"/>
    <w:rsid w:val="0043554F"/>
    <w:rPr>
      <w:rFonts w:cs="宋体"/>
      <w:b/>
      <w:bCs/>
      <w:sz w:val="24"/>
    </w:rPr>
  </w:style>
  <w:style w:type="character" w:customStyle="1" w:styleId="CharChar6">
    <w:name w:val="表头 + 左对齐 Char Char"/>
    <w:link w:val="afff3"/>
    <w:rsid w:val="0043554F"/>
    <w:rPr>
      <w:rFonts w:eastAsia="黑体"/>
      <w:bCs/>
      <w:sz w:val="24"/>
      <w:szCs w:val="24"/>
    </w:rPr>
  </w:style>
  <w:style w:type="character" w:customStyle="1" w:styleId="BalloonTextChar1">
    <w:name w:val="Balloon Text Char1"/>
    <w:rsid w:val="0043554F"/>
    <w:rPr>
      <w:rFonts w:ascii="Calibri" w:eastAsia="宋体" w:hAnsi="Calibri" w:cs="Times New Roman"/>
      <w:sz w:val="18"/>
      <w:szCs w:val="18"/>
    </w:rPr>
  </w:style>
  <w:style w:type="character" w:customStyle="1" w:styleId="font41">
    <w:name w:val="font41"/>
    <w:rsid w:val="0043554F"/>
    <w:rPr>
      <w:rFonts w:ascii="宋体" w:eastAsia="宋体" w:hAnsi="宋体" w:cs="宋体" w:hint="eastAsia"/>
      <w:i w:val="0"/>
      <w:color w:val="000000"/>
      <w:sz w:val="18"/>
      <w:szCs w:val="18"/>
      <w:u w:val="none"/>
    </w:rPr>
  </w:style>
  <w:style w:type="character" w:customStyle="1" w:styleId="BalloonTextChar">
    <w:name w:val="Balloon Text Char"/>
    <w:rsid w:val="0043554F"/>
    <w:rPr>
      <w:rFonts w:cs="Times New Roman"/>
      <w:kern w:val="2"/>
      <w:sz w:val="18"/>
      <w:szCs w:val="18"/>
    </w:rPr>
  </w:style>
  <w:style w:type="character" w:customStyle="1" w:styleId="CharChar7">
    <w:name w:val="表格标题 （使用） Char Char"/>
    <w:link w:val="afff4"/>
    <w:rsid w:val="0043554F"/>
    <w:rPr>
      <w:rFonts w:ascii="宋体" w:eastAsia="仿宋_GB2312" w:hAnsi="宋体"/>
      <w:b/>
      <w:bCs/>
      <w:spacing w:val="2"/>
      <w:sz w:val="28"/>
    </w:rPr>
  </w:style>
  <w:style w:type="character" w:customStyle="1" w:styleId="CharChar8">
    <w:name w:val="表格内容 Char Char"/>
    <w:link w:val="afff5"/>
    <w:rsid w:val="0043554F"/>
    <w:rPr>
      <w:spacing w:val="8"/>
      <w:sz w:val="24"/>
      <w:szCs w:val="24"/>
    </w:rPr>
  </w:style>
  <w:style w:type="character" w:customStyle="1" w:styleId="Char12">
    <w:name w:val="表格居中 Char1"/>
    <w:link w:val="afff6"/>
    <w:rsid w:val="0043554F"/>
    <w:rPr>
      <w:rFonts w:ascii="宋体" w:hAnsi="宋体"/>
      <w:kern w:val="18"/>
      <w:szCs w:val="24"/>
      <w:u w:color="FF0000"/>
    </w:rPr>
  </w:style>
  <w:style w:type="character" w:customStyle="1" w:styleId="2CharChar0">
    <w:name w:val="首行缩进:  2 字符 Char Char"/>
    <w:link w:val="27"/>
    <w:rsid w:val="0043554F"/>
    <w:rPr>
      <w:spacing w:val="8"/>
      <w:sz w:val="24"/>
      <w:szCs w:val="21"/>
      <w:lang w:val="en-US" w:eastAsia="zh-CN"/>
    </w:rPr>
  </w:style>
  <w:style w:type="character" w:customStyle="1" w:styleId="ALT3CharChar">
    <w:name w:val="ALT+3 Char Char"/>
    <w:rsid w:val="0043554F"/>
    <w:rPr>
      <w:rFonts w:eastAsia="黑体"/>
      <w:b/>
      <w:spacing w:val="8"/>
      <w:kern w:val="2"/>
      <w:sz w:val="28"/>
      <w:szCs w:val="24"/>
      <w:lang w:val="en-US" w:eastAsia="zh-CN" w:bidi="ar-SA"/>
    </w:rPr>
  </w:style>
  <w:style w:type="character" w:customStyle="1" w:styleId="2CharChar1">
    <w:name w:val="样式2 Char Char"/>
    <w:rsid w:val="0043554F"/>
    <w:rPr>
      <w:rFonts w:eastAsia="宋体"/>
      <w:b/>
      <w:kern w:val="2"/>
      <w:sz w:val="28"/>
      <w:szCs w:val="28"/>
      <w:lang w:val="en-US" w:eastAsia="zh-CN" w:bidi="ar-SA"/>
    </w:rPr>
  </w:style>
  <w:style w:type="character" w:customStyle="1" w:styleId="CharChar9">
    <w:name w:val="样式 正文文本 + Char Char"/>
    <w:link w:val="afff7"/>
    <w:rsid w:val="0043554F"/>
    <w:rPr>
      <w:rFonts w:eastAsia="仿宋_GB2312" w:cs="宋体"/>
      <w:kern w:val="28"/>
      <w:sz w:val="28"/>
      <w:szCs w:val="28"/>
    </w:rPr>
  </w:style>
  <w:style w:type="character" w:customStyle="1" w:styleId="1a">
    <w:name w:val="样式 宋体 加粗1"/>
    <w:rsid w:val="0043554F"/>
    <w:rPr>
      <w:rFonts w:ascii="Times New Roman" w:hAnsi="Times New Roman"/>
      <w:b/>
      <w:bCs/>
      <w:kern w:val="0"/>
    </w:rPr>
  </w:style>
  <w:style w:type="character" w:customStyle="1" w:styleId="3Char10">
    <w:name w:val="正文文本 3 Char1"/>
    <w:rsid w:val="0043554F"/>
    <w:rPr>
      <w:rFonts w:ascii="Calibri" w:eastAsia="宋体" w:hAnsi="Calibri" w:cs="Times New Roman"/>
      <w:sz w:val="16"/>
      <w:szCs w:val="16"/>
    </w:rPr>
  </w:style>
  <w:style w:type="character" w:customStyle="1" w:styleId="CharCharChar4">
    <w:name w:val="样式 正文文本缩进正文文字 Char Char Char"/>
    <w:rsid w:val="0043554F"/>
    <w:rPr>
      <w:rFonts w:eastAsia="宋体"/>
      <w:bCs/>
      <w:kern w:val="2"/>
      <w:sz w:val="24"/>
      <w:szCs w:val="24"/>
      <w:lang w:val="en-US" w:eastAsia="zh-CN" w:bidi="ar-SA"/>
    </w:rPr>
  </w:style>
  <w:style w:type="character" w:customStyle="1" w:styleId="CharCharChar5">
    <w:name w:val="表花园 Char Char Char"/>
    <w:rsid w:val="0043554F"/>
    <w:rPr>
      <w:rFonts w:ascii="Times New Roman" w:hAnsi="Times New Roman"/>
      <w:sz w:val="24"/>
      <w:szCs w:val="21"/>
    </w:rPr>
  </w:style>
  <w:style w:type="character" w:customStyle="1" w:styleId="b5CharChar">
    <w:name w:val="b5 Char Char"/>
    <w:rsid w:val="0043554F"/>
    <w:rPr>
      <w:rFonts w:ascii="Plotter" w:eastAsia="仿宋_GB2312" w:hAnsi="Plotter"/>
      <w:b/>
      <w:kern w:val="2"/>
      <w:sz w:val="28"/>
      <w:lang w:val="en-US" w:eastAsia="zh-CN" w:bidi="ar-SA"/>
    </w:rPr>
  </w:style>
  <w:style w:type="character" w:customStyle="1" w:styleId="221CharCharChar">
    <w:name w:val="样式 样式 样式 首行缩进:  2 字符 + 首行缩进:  2 字符1 + 黑色 Char Char Char"/>
    <w:rsid w:val="0043554F"/>
    <w:rPr>
      <w:rFonts w:ascii="宋体" w:eastAsia="宋体" w:hAnsi="宋体" w:cs="宋体"/>
      <w:color w:val="000000"/>
      <w:kern w:val="2"/>
      <w:sz w:val="24"/>
      <w:szCs w:val="24"/>
      <w:lang w:val="en-US" w:eastAsia="zh-CN" w:bidi="ar-SA"/>
    </w:rPr>
  </w:style>
  <w:style w:type="character" w:customStyle="1" w:styleId="CharCharCharChar0">
    <w:name w:val="表头 Char Char Char Char"/>
    <w:rsid w:val="0043554F"/>
    <w:rPr>
      <w:rFonts w:ascii="黑体" w:eastAsia="黑体"/>
      <w:kern w:val="2"/>
      <w:sz w:val="21"/>
      <w:lang w:val="en-US" w:eastAsia="zh-CN" w:bidi="ar-SA"/>
    </w:rPr>
  </w:style>
  <w:style w:type="character" w:customStyle="1" w:styleId="33CharChar">
    <w:name w:val="样式 (符号) 宋体 小四 加粗 段前: 3 磅 段后: 3 磅 Char Char"/>
    <w:link w:val="33"/>
    <w:rsid w:val="0043554F"/>
    <w:rPr>
      <w:rFonts w:cs="宋体"/>
      <w:b/>
      <w:bCs/>
      <w:sz w:val="24"/>
    </w:rPr>
  </w:style>
  <w:style w:type="character" w:customStyle="1" w:styleId="font0031">
    <w:name w:val="font0031"/>
    <w:rsid w:val="0043554F"/>
    <w:rPr>
      <w:color w:val="000000"/>
      <w:sz w:val="22"/>
      <w:szCs w:val="22"/>
    </w:rPr>
  </w:style>
  <w:style w:type="character" w:customStyle="1" w:styleId="4Char1">
    <w:name w:val="标题 4 Char1"/>
    <w:aliases w:val="b4 Char1,标题 4 Char Char3,标题 4 Char Char Char Char Char Char1,(4) Char1,H4 Char1,Ref Heading 1 Char1,rh1 Char1,Heading sql Char1,sect 1.2.3.4 Char1,h4 Char1,First Subheading Char1,4 dash Char1,d Char1,dash Char1,3 dash Char1,3rd order hd Char1"/>
    <w:rsid w:val="0043554F"/>
    <w:rPr>
      <w:rFonts w:ascii="Arial" w:eastAsia="黑体" w:hAnsi="Arial"/>
      <w:b/>
      <w:bCs/>
      <w:kern w:val="2"/>
      <w:sz w:val="28"/>
      <w:szCs w:val="28"/>
    </w:rPr>
  </w:style>
  <w:style w:type="character" w:customStyle="1" w:styleId="2001-043CharCharChar">
    <w:name w:val="样式 2001版正文样式 + 右侧:  -0.43 厘米 Char Char Char"/>
    <w:rsid w:val="0043554F"/>
    <w:rPr>
      <w:rFonts w:ascii="Times New Roman" w:hAnsi="Times New Roman"/>
      <w:spacing w:val="8"/>
      <w:sz w:val="24"/>
    </w:rPr>
  </w:style>
  <w:style w:type="character" w:customStyle="1" w:styleId="CharChara">
    <w:name w:val="正 文 Char Char"/>
    <w:rsid w:val="0043554F"/>
    <w:rPr>
      <w:rFonts w:ascii="宋体" w:eastAsia="宋体" w:hAnsi="宋体"/>
      <w:spacing w:val="14"/>
      <w:kern w:val="2"/>
      <w:sz w:val="28"/>
      <w:lang w:val="en-US" w:eastAsia="zh-CN" w:bidi="ar-SA"/>
    </w:rPr>
  </w:style>
  <w:style w:type="character" w:customStyle="1" w:styleId="44Char4b4CharCharChar414CharChar1b4CharChar">
    <w:name w:val="样式 标题 4标题4 Char标题4b4 Char Char Char标题 41标题 4 Char Char1b4 ... Char Char"/>
    <w:link w:val="44Char4b4CharCharChar414CharChar1b4"/>
    <w:rsid w:val="0043554F"/>
    <w:rPr>
      <w:b/>
      <w:bCs/>
      <w:sz w:val="24"/>
      <w:szCs w:val="28"/>
      <w:lang w:val="en-US" w:eastAsia="zh-CN"/>
    </w:rPr>
  </w:style>
  <w:style w:type="character" w:customStyle="1" w:styleId="11CharChar0">
    <w:name w:val="11 Char Char"/>
    <w:link w:val="111"/>
    <w:rsid w:val="0043554F"/>
    <w:rPr>
      <w:rFonts w:eastAsia="仿宋_GB2312"/>
      <w:kern w:val="28"/>
      <w:sz w:val="28"/>
    </w:rPr>
  </w:style>
  <w:style w:type="character" w:customStyle="1" w:styleId="3Char3CharChar3CharChar3CharCharChar1CharChar">
    <w:name w:val="样式 标题 3Char标题 3 Char Char标题 3 Char Char标题 3 Char Char Char ...1 Char Char"/>
    <w:link w:val="3Char3CharChar3CharChar3CharCharChar1"/>
    <w:rsid w:val="0043554F"/>
    <w:rPr>
      <w:b/>
      <w:bCs/>
      <w:spacing w:val="8"/>
      <w:sz w:val="28"/>
      <w:szCs w:val="28"/>
    </w:rPr>
  </w:style>
  <w:style w:type="character" w:customStyle="1" w:styleId="Char13">
    <w:name w:val="页眉 Char1"/>
    <w:rsid w:val="0043554F"/>
    <w:rPr>
      <w:rFonts w:ascii="Calibri" w:eastAsia="宋体" w:hAnsi="Calibri" w:cs="Times New Roman"/>
      <w:sz w:val="18"/>
      <w:szCs w:val="18"/>
    </w:rPr>
  </w:style>
  <w:style w:type="character" w:customStyle="1" w:styleId="bt5">
    <w:name w:val="bt5"/>
    <w:rsid w:val="0043554F"/>
  </w:style>
  <w:style w:type="character" w:customStyle="1" w:styleId="CharCharCharCharCharCharCharCharCharChar">
    <w:name w:val="样式 正文缩进正文（首行缩进两字） Char正文（首行缩进两字） Char Char Char Char Char Char... Char Char Char"/>
    <w:rsid w:val="0043554F"/>
    <w:rPr>
      <w:rFonts w:cs="宋体"/>
      <w:b/>
      <w:bCs/>
      <w:sz w:val="24"/>
    </w:rPr>
  </w:style>
  <w:style w:type="character" w:customStyle="1" w:styleId="CharCharChar6">
    <w:name w:val="无间隔 Char Char Char"/>
    <w:rsid w:val="0043554F"/>
    <w:rPr>
      <w:rFonts w:ascii="宋体" w:hAnsi="宋体"/>
      <w:kern w:val="2"/>
      <w:sz w:val="18"/>
      <w:szCs w:val="24"/>
    </w:rPr>
  </w:style>
  <w:style w:type="character" w:customStyle="1" w:styleId="Char14">
    <w:name w:val="文档结构图 Char1"/>
    <w:rsid w:val="0043554F"/>
    <w:rPr>
      <w:rFonts w:ascii="宋体" w:eastAsia="宋体" w:hAnsi="Calibri" w:cs="Times New Roman"/>
      <w:sz w:val="18"/>
      <w:szCs w:val="18"/>
    </w:rPr>
  </w:style>
  <w:style w:type="character" w:customStyle="1" w:styleId="CharCharChar7">
    <w:name w:val="表格标题 Char Char Char"/>
    <w:rsid w:val="0043554F"/>
    <w:rPr>
      <w:rFonts w:eastAsia="宋体" w:cs="宋体"/>
      <w:b/>
      <w:snapToGrid w:val="0"/>
      <w:color w:val="000000"/>
      <w:sz w:val="24"/>
      <w:szCs w:val="24"/>
      <w:lang w:val="en-US" w:eastAsia="zh-CN" w:bidi="ar-SA"/>
    </w:rPr>
  </w:style>
  <w:style w:type="character" w:customStyle="1" w:styleId="2Char1">
    <w:name w:val="正文文本缩进 2 Char1"/>
    <w:rsid w:val="0043554F"/>
    <w:rPr>
      <w:rFonts w:ascii="宋体"/>
      <w:kern w:val="2"/>
      <w:sz w:val="28"/>
      <w:szCs w:val="24"/>
    </w:rPr>
  </w:style>
  <w:style w:type="character" w:customStyle="1" w:styleId="TitleChar1">
    <w:name w:val="Title Char1"/>
    <w:rsid w:val="0043554F"/>
    <w:rPr>
      <w:rFonts w:ascii="Calibri Light" w:eastAsia="宋体" w:hAnsi="Calibri Light" w:cs="Times New Roman"/>
      <w:b/>
      <w:bCs/>
      <w:sz w:val="32"/>
      <w:szCs w:val="32"/>
    </w:rPr>
  </w:style>
  <w:style w:type="character" w:customStyle="1" w:styleId="Char15">
    <w:name w:val="批注主题 Char1"/>
    <w:rsid w:val="0043554F"/>
    <w:rPr>
      <w:rFonts w:ascii="Calibri" w:eastAsia="宋体" w:hAnsi="Calibri" w:cs="Times New Roman"/>
      <w:b/>
      <w:bCs/>
    </w:rPr>
  </w:style>
  <w:style w:type="character" w:customStyle="1" w:styleId="font111">
    <w:name w:val="font111"/>
    <w:rsid w:val="0043554F"/>
    <w:rPr>
      <w:rFonts w:ascii="Times New Roman" w:hAnsi="Times New Roman" w:cs="Times New Roman" w:hint="default"/>
      <w:i w:val="0"/>
      <w:color w:val="000000"/>
      <w:sz w:val="18"/>
      <w:szCs w:val="18"/>
      <w:u w:val="none"/>
    </w:rPr>
  </w:style>
  <w:style w:type="character" w:customStyle="1" w:styleId="CharCharChar8">
    <w:name w:val="表文字 Char Char Char"/>
    <w:rsid w:val="0043554F"/>
    <w:rPr>
      <w:rFonts w:ascii="Times New Roman" w:hAnsi="Times New Roman"/>
      <w:sz w:val="18"/>
    </w:rPr>
  </w:style>
  <w:style w:type="character" w:customStyle="1" w:styleId="CharChar60">
    <w:name w:val="Char Char6"/>
    <w:rsid w:val="0043554F"/>
    <w:rPr>
      <w:rFonts w:ascii="Calibri" w:eastAsia="宋体" w:hAnsi="Calibri"/>
      <w:kern w:val="2"/>
      <w:sz w:val="18"/>
      <w:szCs w:val="18"/>
      <w:lang w:val="en-US" w:eastAsia="zh-CN" w:bidi="ar-SA"/>
    </w:rPr>
  </w:style>
  <w:style w:type="character" w:customStyle="1" w:styleId="366CharChar">
    <w:name w:val="样式 标题 3 + 段前: 6 磅 段后: 6 磅 Char Char"/>
    <w:link w:val="366"/>
    <w:rsid w:val="0043554F"/>
    <w:rPr>
      <w:rFonts w:eastAsia="黑体"/>
      <w:b/>
      <w:bCs/>
      <w:spacing w:val="8"/>
      <w:sz w:val="28"/>
    </w:rPr>
  </w:style>
  <w:style w:type="character" w:customStyle="1" w:styleId="1CharCharCharCharCharChar">
    <w:name w:val="1 Char Char Char Char Char Char"/>
    <w:rsid w:val="0043554F"/>
    <w:rPr>
      <w:rFonts w:ascii="宋体" w:eastAsia="宋体" w:hAnsi="宋体"/>
      <w:spacing w:val="6"/>
      <w:kern w:val="2"/>
      <w:sz w:val="28"/>
      <w:szCs w:val="24"/>
      <w:lang w:val="en-US" w:eastAsia="zh-CN" w:bidi="ar-SA"/>
    </w:rPr>
  </w:style>
  <w:style w:type="character" w:customStyle="1" w:styleId="CharChar81">
    <w:name w:val="Char Char81"/>
    <w:rsid w:val="0043554F"/>
    <w:rPr>
      <w:sz w:val="18"/>
      <w:szCs w:val="18"/>
    </w:rPr>
  </w:style>
  <w:style w:type="character" w:customStyle="1" w:styleId="3CharCharChar">
    <w:name w:val="样式 标题 3 + 自动设置 Char Char Char"/>
    <w:rsid w:val="0043554F"/>
    <w:rPr>
      <w:rFonts w:eastAsia="黑体"/>
      <w:kern w:val="2"/>
      <w:sz w:val="30"/>
      <w:szCs w:val="24"/>
      <w:lang w:val="en-US" w:eastAsia="zh-CN" w:bidi="ar-SA"/>
    </w:rPr>
  </w:style>
  <w:style w:type="character" w:customStyle="1" w:styleId="CharCharChar9">
    <w:name w:val="正文采用 Char Char Char"/>
    <w:rsid w:val="0043554F"/>
    <w:rPr>
      <w:spacing w:val="8"/>
      <w:sz w:val="24"/>
    </w:rPr>
  </w:style>
  <w:style w:type="character" w:customStyle="1" w:styleId="2CharCharChar0">
    <w:name w:val="表格(居中2) Char Char Char"/>
    <w:rsid w:val="0043554F"/>
    <w:rPr>
      <w:rFonts w:ascii="Times New Roman" w:hAnsi="Times New Roman"/>
      <w:sz w:val="24"/>
      <w:szCs w:val="21"/>
    </w:rPr>
  </w:style>
  <w:style w:type="character" w:customStyle="1" w:styleId="04">
    <w:name w:val="样式 要点 + 四号 加宽量  0.4 磅"/>
    <w:rsid w:val="0043554F"/>
    <w:rPr>
      <w:rFonts w:ascii="Times New Roman" w:eastAsia="黑体" w:hAnsi="Times New Roman"/>
      <w:b/>
      <w:bCs/>
      <w:snapToGrid w:val="0"/>
      <w:color w:val="auto"/>
      <w:spacing w:val="8"/>
      <w:w w:val="100"/>
      <w:kern w:val="28"/>
      <w:position w:val="0"/>
      <w:sz w:val="28"/>
      <w:szCs w:val="28"/>
      <w:u w:val="none"/>
      <w:lang w:val="en-US" w:eastAsia="zh-CN" w:bidi="ar-SA"/>
    </w:rPr>
  </w:style>
  <w:style w:type="character" w:customStyle="1" w:styleId="CharCharb">
    <w:name w:val="表格居中 Char Char"/>
    <w:rsid w:val="0043554F"/>
    <w:rPr>
      <w:rFonts w:ascii="宋体" w:eastAsia="宋体" w:hAnsi="宋体" w:cs="宋体"/>
      <w:snapToGrid w:val="0"/>
      <w:spacing w:val="8"/>
      <w:kern w:val="2"/>
      <w:sz w:val="21"/>
      <w:szCs w:val="21"/>
      <w:lang w:val="en-US" w:eastAsia="zh-CN" w:bidi="ar-SA"/>
    </w:rPr>
  </w:style>
  <w:style w:type="character" w:customStyle="1" w:styleId="zhczwCharChar">
    <w:name w:val="zhczw Char Char"/>
    <w:link w:val="zhczw"/>
    <w:rsid w:val="0043554F"/>
    <w:rPr>
      <w:spacing w:val="8"/>
      <w:sz w:val="24"/>
      <w:szCs w:val="24"/>
    </w:rPr>
  </w:style>
  <w:style w:type="character" w:customStyle="1" w:styleId="4Char">
    <w:name w:val="(4) Char"/>
    <w:aliases w:val="标题 4 Char Char Char Char Char Char,b4 Char,标题 4 Char Char Char,标题 4 Char Char2,H4 Char,Ref Heading 1 Char,rh1 Char,Heading sql Char,sect 1.2.3.4 Char,h4 Char,First Subheading Char,4 dash Char,d Char,dash Char,3 dash Char,3rd order hd Char,L4 Ch"/>
    <w:rsid w:val="0043554F"/>
    <w:rPr>
      <w:b/>
      <w:bCs/>
      <w:kern w:val="2"/>
      <w:sz w:val="24"/>
      <w:szCs w:val="24"/>
    </w:rPr>
  </w:style>
  <w:style w:type="character" w:customStyle="1" w:styleId="3Char3CharChar3CharChar3CharCharChar2CharChar">
    <w:name w:val="样式 标题 3Char标题 3 Char Char标题 3 Char Char标题 3 Char Char Char ...2 Char Char"/>
    <w:link w:val="3Char3CharChar3CharChar3CharCharChar2"/>
    <w:rsid w:val="0043554F"/>
    <w:rPr>
      <w:b/>
      <w:bCs/>
      <w:color w:val="000000"/>
      <w:spacing w:val="14"/>
      <w:sz w:val="28"/>
      <w:szCs w:val="28"/>
    </w:rPr>
  </w:style>
  <w:style w:type="character" w:customStyle="1" w:styleId="CharCharCharCharCharCharChar">
    <w:name w:val="表头 Char Char Char Char Char Char Char"/>
    <w:rsid w:val="0043554F"/>
    <w:rPr>
      <w:rFonts w:eastAsia="黑体"/>
      <w:kern w:val="2"/>
      <w:sz w:val="24"/>
      <w:szCs w:val="24"/>
      <w:lang w:val="en-US" w:eastAsia="zh-CN" w:bidi="ar-SA"/>
    </w:rPr>
  </w:style>
  <w:style w:type="character" w:customStyle="1" w:styleId="44Char4b4CharCharChar414CharChar1b4CharCharChar">
    <w:name w:val="样式 标题 4标题4 Char标题4b4 Char Char Char标题 41标题 4 Char Char1b4 ... Char Char Char"/>
    <w:rsid w:val="0043554F"/>
    <w:rPr>
      <w:rFonts w:ascii="Times New Roman" w:hAnsi="Times New Roman"/>
      <w:b/>
      <w:bCs/>
      <w:sz w:val="24"/>
      <w:szCs w:val="28"/>
      <w:lang w:val="en-US" w:eastAsia="zh-CN"/>
    </w:rPr>
  </w:style>
  <w:style w:type="character" w:customStyle="1" w:styleId="apple-converted-space">
    <w:name w:val="apple-converted-space"/>
    <w:rsid w:val="0043554F"/>
  </w:style>
  <w:style w:type="character" w:customStyle="1" w:styleId="1CharChar1">
    <w:name w:val="段落1 Char Char1"/>
    <w:rsid w:val="0043554F"/>
    <w:rPr>
      <w:rFonts w:eastAsia="宋体" w:hAnsi="宋体"/>
      <w:kern w:val="28"/>
      <w:sz w:val="24"/>
      <w:szCs w:val="24"/>
      <w:lang w:val="zh-CN" w:eastAsia="zh-CN" w:bidi="ar-SA"/>
    </w:rPr>
  </w:style>
  <w:style w:type="character" w:customStyle="1" w:styleId="Heading6Char">
    <w:name w:val="Heading 6 Char"/>
    <w:rsid w:val="0043554F"/>
    <w:rPr>
      <w:rFonts w:ascii="Arial" w:eastAsia="黑体" w:hAnsi="Arial"/>
      <w:b/>
      <w:bCs/>
      <w:kern w:val="2"/>
      <w:sz w:val="24"/>
      <w:szCs w:val="24"/>
      <w:lang w:val="en-US" w:eastAsia="zh-CN" w:bidi="ar-SA"/>
    </w:rPr>
  </w:style>
  <w:style w:type="character" w:customStyle="1" w:styleId="4b44Char4Charb4CharCharChar414CharCharChar">
    <w:name w:val="样式 标题 4b4标题 4 Char标题4 Charb4 Char Char Char标题 41标题 4 Char ... Char Char"/>
    <w:link w:val="4b44Char4Charb4CharCharChar414Char"/>
    <w:rsid w:val="0043554F"/>
    <w:rPr>
      <w:b/>
      <w:bCs/>
      <w:sz w:val="24"/>
    </w:rPr>
  </w:style>
  <w:style w:type="character" w:customStyle="1" w:styleId="ask-title2">
    <w:name w:val="ask-title2"/>
    <w:rsid w:val="0043554F"/>
  </w:style>
  <w:style w:type="character" w:customStyle="1" w:styleId="CharCharCharCharCharCharChaCharChar">
    <w:name w:val="样式 样式 正文缩进正文（首行缩进两字） Char正文（首行缩进两字） Char Char Char Char Char Cha... Char Char"/>
    <w:link w:val="CharCharCharCharCharCharCha"/>
    <w:rsid w:val="0043554F"/>
    <w:rPr>
      <w:b/>
      <w:bCs/>
      <w:sz w:val="24"/>
    </w:rPr>
  </w:style>
  <w:style w:type="character" w:customStyle="1" w:styleId="366CharCharChar">
    <w:name w:val="样式 标题 3 + 段前: 6 磅 段后: 6 磅 Char Char Char"/>
    <w:rsid w:val="0043554F"/>
    <w:rPr>
      <w:rFonts w:ascii="Times New Roman" w:eastAsia="黑体" w:hAnsi="Times New Roman"/>
      <w:b/>
      <w:bCs/>
      <w:snapToGrid w:val="0"/>
      <w:spacing w:val="8"/>
      <w:sz w:val="28"/>
    </w:rPr>
  </w:style>
  <w:style w:type="character" w:customStyle="1" w:styleId="Ch">
    <w:name w:val="署名 Ch"/>
    <w:rsid w:val="0043554F"/>
    <w:rPr>
      <w:rFonts w:eastAsia="仿宋_GB2312"/>
      <w:color w:val="000000"/>
      <w:kern w:val="2"/>
      <w:sz w:val="28"/>
      <w:szCs w:val="28"/>
      <w:lang w:val="en-US" w:eastAsia="zh-CN" w:bidi="ar-SA"/>
    </w:rPr>
  </w:style>
  <w:style w:type="character" w:styleId="afff8">
    <w:name w:val="Placeholder Text"/>
    <w:rsid w:val="0043554F"/>
    <w:rPr>
      <w:color w:val="808080"/>
    </w:rPr>
  </w:style>
  <w:style w:type="character" w:customStyle="1" w:styleId="2CharChar2CharChar">
    <w:name w:val="样式 样式 样式 样式 样式 正文 + 首行缩进:  2 字符 Char Char + 首行缩进:  2 字符 + 首行缩进: ... Char Char"/>
    <w:rsid w:val="0043554F"/>
    <w:rPr>
      <w:rFonts w:ascii="宋体" w:eastAsia="宋体" w:hAnsi="宋体" w:cs="宋体"/>
      <w:b/>
      <w:bCs/>
      <w:spacing w:val="8"/>
      <w:kern w:val="2"/>
      <w:sz w:val="24"/>
      <w:szCs w:val="24"/>
      <w:lang w:val="en-US" w:eastAsia="zh-CN" w:bidi="ar-SA"/>
    </w:rPr>
  </w:style>
  <w:style w:type="character" w:customStyle="1" w:styleId="CharChar12">
    <w:name w:val="Char Char12"/>
    <w:rsid w:val="0043554F"/>
    <w:rPr>
      <w:rFonts w:eastAsia="宋体"/>
      <w:kern w:val="2"/>
      <w:sz w:val="21"/>
      <w:szCs w:val="24"/>
      <w:lang w:val="en-US" w:eastAsia="zh-CN" w:bidi="ar-SA"/>
    </w:rPr>
  </w:style>
  <w:style w:type="character" w:customStyle="1" w:styleId="CharChar91">
    <w:name w:val="Char Char91"/>
    <w:rsid w:val="0043554F"/>
    <w:rPr>
      <w:rFonts w:ascii="Calibri" w:eastAsia="宋体" w:hAnsi="Calibri"/>
      <w:b/>
      <w:bCs/>
      <w:kern w:val="2"/>
      <w:sz w:val="28"/>
      <w:szCs w:val="32"/>
      <w:lang w:val="en-US" w:eastAsia="zh-CN" w:bidi="ar-SA"/>
    </w:rPr>
  </w:style>
  <w:style w:type="character" w:customStyle="1" w:styleId="CharCharChara">
    <w:name w:val="插图下标 Char Char Char"/>
    <w:rsid w:val="0043554F"/>
    <w:rPr>
      <w:rFonts w:ascii="Times New Roman" w:hAnsi="Times New Roman"/>
      <w:b/>
      <w:kern w:val="2"/>
      <w:sz w:val="24"/>
      <w:szCs w:val="24"/>
      <w:lang w:bidi="ar-SA"/>
    </w:rPr>
  </w:style>
  <w:style w:type="character" w:customStyle="1" w:styleId="CharCharc">
    <w:name w:val="文字 Char Char"/>
    <w:link w:val="afff9"/>
    <w:rsid w:val="0043554F"/>
    <w:rPr>
      <w:color w:val="000000"/>
      <w:sz w:val="24"/>
      <w:szCs w:val="24"/>
    </w:rPr>
  </w:style>
  <w:style w:type="character" w:customStyle="1" w:styleId="Char40">
    <w:name w:val="Char4"/>
    <w:rsid w:val="0043554F"/>
    <w:rPr>
      <w:rFonts w:eastAsia="宋体"/>
      <w:color w:val="000000"/>
      <w:kern w:val="2"/>
      <w:sz w:val="28"/>
      <w:lang w:val="en-US" w:eastAsia="zh-CN" w:bidi="ar-SA"/>
    </w:rPr>
  </w:style>
  <w:style w:type="character" w:customStyle="1" w:styleId="CharCharCharCharChar1">
    <w:name w:val="样式 正文缩进正文（首行缩进两字）署名（首行缩进两字）正文（首行缩进两字） Char Char Char正文（首行缩进... Char Char"/>
    <w:link w:val="CharCharCharb"/>
    <w:rsid w:val="0043554F"/>
    <w:rPr>
      <w:spacing w:val="6"/>
      <w:sz w:val="24"/>
    </w:rPr>
  </w:style>
  <w:style w:type="character" w:customStyle="1" w:styleId="CharChard">
    <w:name w:val="一般文字 Char Char"/>
    <w:link w:val="afffa"/>
    <w:rsid w:val="0043554F"/>
    <w:rPr>
      <w:rFonts w:ascii="宋体" w:eastAsia="宋体" w:hAnsi="宋体"/>
      <w:bCs/>
      <w:spacing w:val="8"/>
      <w:kern w:val="44"/>
      <w:sz w:val="24"/>
      <w:szCs w:val="24"/>
    </w:rPr>
  </w:style>
  <w:style w:type="character" w:customStyle="1" w:styleId="33CharCharCharCharChar3CharChar1114CharChar">
    <w:name w:val="样式 标题 3标题 3 Char Char Char Char Char标题 3 Char Char头条标题1.1.1...4 Char Char"/>
    <w:link w:val="33CharCharCharCharChar3CharChar1114"/>
    <w:rsid w:val="0043554F"/>
    <w:rPr>
      <w:b/>
      <w:bCs/>
      <w:sz w:val="24"/>
      <w:szCs w:val="32"/>
    </w:rPr>
  </w:style>
  <w:style w:type="character" w:customStyle="1" w:styleId="3Char3CharChar3CharChar3CharCharChar1CharCharChar">
    <w:name w:val="样式 标题 3Char标题 3 Char Char标题 3 Char Char标题 3 Char Char Char ...1 Char Char Char"/>
    <w:rsid w:val="0043554F"/>
    <w:rPr>
      <w:rFonts w:ascii="Times New Roman" w:hAnsi="Times New Roman"/>
      <w:b/>
      <w:bCs/>
      <w:spacing w:val="8"/>
      <w:sz w:val="28"/>
      <w:szCs w:val="28"/>
    </w:rPr>
  </w:style>
  <w:style w:type="character" w:customStyle="1" w:styleId="CharChare">
    <w:name w:val="表花园 Char Char"/>
    <w:link w:val="afffb"/>
    <w:rsid w:val="0043554F"/>
    <w:rPr>
      <w:sz w:val="24"/>
      <w:szCs w:val="21"/>
    </w:rPr>
  </w:style>
  <w:style w:type="character" w:customStyle="1" w:styleId="CharCharCharCharCharCharCharCharCharCharCharCharCharCharCharCharCharCharCharCharCharCharCharCharCharCharCh">
    <w:name w:val="正文首行缩进 Char Char Char Char Char Char Char Char Char Char Char Char Char Char Char Char Char Char Char Char Char Char Char Char Char Char Ch"/>
    <w:rsid w:val="0043554F"/>
    <w:rPr>
      <w:rFonts w:eastAsia="宋体"/>
      <w:bCs/>
      <w:sz w:val="24"/>
      <w:szCs w:val="21"/>
      <w:lang w:val="zh-CN" w:eastAsia="zh-CN" w:bidi="ar-SA"/>
    </w:rPr>
  </w:style>
  <w:style w:type="character" w:customStyle="1" w:styleId="wsb2CharChar">
    <w:name w:val="wsb正文2 Char Char"/>
    <w:link w:val="wsb2"/>
    <w:rsid w:val="0043554F"/>
    <w:rPr>
      <w:sz w:val="24"/>
      <w:szCs w:val="24"/>
      <w:lang w:val="en-GB"/>
    </w:rPr>
  </w:style>
  <w:style w:type="character" w:customStyle="1" w:styleId="CharCharCharCharCharCharCharCharChar">
    <w:name w:val="样式 正文缩进正文（首行缩进两字） Char正文（首行缩进两字） Char Char Char Char Char Char... Char Char"/>
    <w:link w:val="CharCharCharCharCharCharChar0"/>
    <w:rsid w:val="0043554F"/>
    <w:rPr>
      <w:rFonts w:cs="宋体"/>
      <w:b/>
      <w:bCs/>
      <w:sz w:val="24"/>
    </w:rPr>
  </w:style>
  <w:style w:type="character" w:customStyle="1" w:styleId="afffc">
    <w:name w:val="脚注文本 字符"/>
    <w:link w:val="afffd"/>
    <w:rsid w:val="0043554F"/>
    <w:rPr>
      <w:spacing w:val="8"/>
      <w:sz w:val="18"/>
    </w:rPr>
  </w:style>
  <w:style w:type="character" w:customStyle="1" w:styleId="2CharCharChar1">
    <w:name w:val="样式2 Char Char Char"/>
    <w:rsid w:val="0043554F"/>
    <w:rPr>
      <w:rFonts w:eastAsia="宋体"/>
      <w:b/>
      <w:kern w:val="2"/>
      <w:sz w:val="28"/>
      <w:szCs w:val="28"/>
      <w:lang w:val="en-US" w:eastAsia="zh-CN" w:bidi="ar-SA"/>
    </w:rPr>
  </w:style>
  <w:style w:type="character" w:customStyle="1" w:styleId="1CharCharChar0">
    <w:name w:val="表格居中1 Char Char Char"/>
    <w:rsid w:val="0043554F"/>
    <w:rPr>
      <w:rFonts w:ascii="Times New Roman" w:hAnsi="Times New Roman"/>
      <w:sz w:val="24"/>
      <w:szCs w:val="21"/>
      <w:lang w:val="en-US" w:eastAsia="zh-CN"/>
    </w:rPr>
  </w:style>
  <w:style w:type="character" w:customStyle="1" w:styleId="CharCharf">
    <w:name w:val="样式 报告文字 Char Char"/>
    <w:link w:val="afffe"/>
    <w:rsid w:val="0043554F"/>
    <w:rPr>
      <w:szCs w:val="21"/>
    </w:rPr>
  </w:style>
  <w:style w:type="character" w:customStyle="1" w:styleId="CharCharf0">
    <w:name w:val="目录 Char Char"/>
    <w:rsid w:val="0043554F"/>
    <w:rPr>
      <w:rFonts w:ascii="宋体" w:eastAsia="宋体" w:hAnsi="宋体" w:cs="宋体"/>
      <w:b/>
      <w:bCs/>
      <w:kern w:val="2"/>
      <w:sz w:val="32"/>
      <w:szCs w:val="24"/>
      <w:lang w:val="en-US" w:eastAsia="zh-CN" w:bidi="ar-SA"/>
    </w:rPr>
  </w:style>
  <w:style w:type="character" w:customStyle="1" w:styleId="affff">
    <w:name w:val="文档结构图 字符"/>
    <w:link w:val="affff0"/>
    <w:rsid w:val="0043554F"/>
    <w:rPr>
      <w:rFonts w:ascii="宋体"/>
      <w:sz w:val="28"/>
      <w:szCs w:val="24"/>
      <w:shd w:val="clear" w:color="auto" w:fill="000080"/>
    </w:rPr>
  </w:style>
  <w:style w:type="character" w:customStyle="1" w:styleId="3Char3">
    <w:name w:val="标题 3 Char3"/>
    <w:aliases w:val="标题 3 Char1 Char Char Char Char Char Char Char Char Char Char Char5,标题 3 Char Char Char Char Char Char Char Char Char Char Char Char Char5,3 Char Char5,h3 Char Char5,3rd level Char Char5,H3 Char Char5,l3 Char Char5,CT Char Char5,3 Char4"/>
    <w:rsid w:val="0043554F"/>
    <w:rPr>
      <w:rFonts w:ascii="宋体" w:eastAsia="宋体" w:hAnsi="宋体"/>
      <w:b/>
      <w:kern w:val="2"/>
      <w:sz w:val="24"/>
      <w:szCs w:val="32"/>
      <w:lang w:val="en-US" w:eastAsia="zh-CN" w:bidi="ar-SA"/>
    </w:rPr>
  </w:style>
  <w:style w:type="character" w:customStyle="1" w:styleId="number">
    <w:name w:val="number"/>
    <w:rsid w:val="0043554F"/>
  </w:style>
  <w:style w:type="character" w:customStyle="1" w:styleId="02Char">
    <w:name w:val="样式 02 + (中文) 黑体 自动设置 Char"/>
    <w:rsid w:val="0043554F"/>
    <w:rPr>
      <w:rFonts w:ascii="Arial" w:eastAsia="黑体" w:hAnsi="Arial"/>
      <w:b/>
      <w:bCs/>
      <w:color w:val="333333"/>
      <w:kern w:val="2"/>
      <w:sz w:val="24"/>
      <w:szCs w:val="32"/>
      <w:lang w:val="en-US" w:eastAsia="zh-CN" w:bidi="ar-SA"/>
    </w:rPr>
  </w:style>
  <w:style w:type="character" w:customStyle="1" w:styleId="2CharCharCharChar">
    <w:name w:val="标题2 Char Char Char Char"/>
    <w:rsid w:val="0043554F"/>
    <w:rPr>
      <w:rFonts w:ascii="宋体" w:eastAsia="宋体" w:hAnsi="宋体" w:cs="Times New Roman"/>
      <w:b/>
      <w:kern w:val="0"/>
      <w:sz w:val="24"/>
      <w:szCs w:val="20"/>
    </w:rPr>
  </w:style>
  <w:style w:type="character" w:customStyle="1" w:styleId="CharCharf1">
    <w:name w:val="报告文字 Char Char"/>
    <w:link w:val="affff1"/>
    <w:rsid w:val="0043554F"/>
    <w:rPr>
      <w:sz w:val="24"/>
      <w:szCs w:val="24"/>
    </w:rPr>
  </w:style>
  <w:style w:type="character" w:customStyle="1" w:styleId="1CharChar0">
    <w:name w:val="表格1 Char Char"/>
    <w:rsid w:val="0043554F"/>
    <w:rPr>
      <w:rFonts w:ascii="宋体" w:eastAsia="宋体" w:hAnsi="宋体" w:cs="宋体"/>
      <w:bCs/>
      <w:kern w:val="2"/>
      <w:sz w:val="18"/>
      <w:szCs w:val="24"/>
      <w:lang w:val="en-US" w:eastAsia="zh-CN" w:bidi="ar-SA"/>
    </w:rPr>
  </w:style>
  <w:style w:type="character" w:customStyle="1" w:styleId="310">
    <w:name w:val="标题 31"/>
    <w:rsid w:val="0043554F"/>
    <w:rPr>
      <w:rFonts w:ascii="宋体" w:eastAsia="宋体" w:hAnsi="宋体"/>
      <w:b/>
      <w:bCs/>
      <w:color w:val="000000"/>
      <w:kern w:val="2"/>
      <w:sz w:val="24"/>
      <w:szCs w:val="32"/>
      <w:lang w:val="en-US" w:eastAsia="zh-CN" w:bidi="ar-SA"/>
    </w:rPr>
  </w:style>
  <w:style w:type="character" w:customStyle="1" w:styleId="CharCharf2">
    <w:name w:val="表格(居中) Char Char"/>
    <w:link w:val="affff2"/>
    <w:rsid w:val="0043554F"/>
    <w:rPr>
      <w:rFonts w:ascii="宋体" w:eastAsia="宋体" w:hAnsi="宋体"/>
      <w:bCs/>
      <w:color w:val="FF0000"/>
      <w:kern w:val="44"/>
      <w:szCs w:val="21"/>
    </w:rPr>
  </w:style>
  <w:style w:type="character" w:customStyle="1" w:styleId="DMSCharChar">
    <w:name w:val="正文（DMS） Char Char"/>
    <w:rsid w:val="0043554F"/>
    <w:rPr>
      <w:snapToGrid/>
      <w:color w:val="FF0000"/>
      <w:spacing w:val="8"/>
      <w:sz w:val="24"/>
    </w:rPr>
  </w:style>
  <w:style w:type="character" w:customStyle="1" w:styleId="CharCharf3">
    <w:name w:val="表题 Char Char"/>
    <w:link w:val="affff3"/>
    <w:rsid w:val="0043554F"/>
    <w:rPr>
      <w:b/>
    </w:rPr>
  </w:style>
  <w:style w:type="character" w:customStyle="1" w:styleId="CharCharCharc">
    <w:name w:val="样式 表格 + 粉红 Char Char Char"/>
    <w:rsid w:val="0043554F"/>
    <w:rPr>
      <w:rFonts w:ascii="Times New Roman" w:hAnsi="Times New Roman"/>
      <w:color w:val="FF00FF"/>
      <w:sz w:val="21"/>
      <w:szCs w:val="21"/>
    </w:rPr>
  </w:style>
  <w:style w:type="character" w:customStyle="1" w:styleId="CharCharChard">
    <w:name w:val="表格单位 Char Char Char"/>
    <w:rsid w:val="0043554F"/>
    <w:rPr>
      <w:rFonts w:ascii="Times New Roman" w:hAnsi="Times New Roman"/>
      <w:color w:val="000000"/>
      <w:spacing w:val="8"/>
      <w:sz w:val="24"/>
      <w:szCs w:val="21"/>
    </w:rPr>
  </w:style>
  <w:style w:type="character" w:customStyle="1" w:styleId="CharChar111">
    <w:name w:val="Char Char111"/>
    <w:rsid w:val="0043554F"/>
    <w:rPr>
      <w:rFonts w:ascii="Calibri" w:eastAsia="宋体" w:hAnsi="Calibri"/>
      <w:b/>
      <w:bCs/>
      <w:kern w:val="44"/>
      <w:sz w:val="36"/>
      <w:szCs w:val="44"/>
      <w:lang w:val="en-US" w:eastAsia="zh-CN" w:bidi="ar-SA"/>
    </w:rPr>
  </w:style>
  <w:style w:type="character" w:customStyle="1" w:styleId="04Char">
    <w:name w:val="样式 小四 加宽量  0.4 磅 Char"/>
    <w:rsid w:val="0043554F"/>
    <w:rPr>
      <w:rFonts w:eastAsia="宋体"/>
      <w:spacing w:val="8"/>
      <w:kern w:val="2"/>
      <w:sz w:val="24"/>
      <w:szCs w:val="24"/>
      <w:lang w:val="en-US" w:eastAsia="zh-CN" w:bidi="ar-SA"/>
    </w:rPr>
  </w:style>
  <w:style w:type="character" w:customStyle="1" w:styleId="404CharCharCharCharCharChar">
    <w:name w:val="样式 正文文字缩进正文文字4 + 小四 紧缩量  0.4 磅 Char Char Char Char Char Char"/>
    <w:rsid w:val="0043554F"/>
    <w:rPr>
      <w:rFonts w:ascii="宋体" w:eastAsia="宋体" w:hAnsi="宋体"/>
      <w:bCs/>
      <w:spacing w:val="-8"/>
      <w:kern w:val="44"/>
      <w:sz w:val="24"/>
      <w:szCs w:val="24"/>
      <w:lang w:val="en-US" w:eastAsia="zh-CN" w:bidi="ar-SA"/>
    </w:rPr>
  </w:style>
  <w:style w:type="character" w:customStyle="1" w:styleId="affff4">
    <w:name w:val="第四级"/>
    <w:rsid w:val="0043554F"/>
    <w:rPr>
      <w:rFonts w:ascii="Times New Roman" w:eastAsia="宋体" w:hAnsi="Times New Roman"/>
      <w:bCs/>
      <w:sz w:val="24"/>
    </w:rPr>
  </w:style>
  <w:style w:type="character" w:customStyle="1" w:styleId="alt7CharChar">
    <w:name w:val="!正文缩进_alt7 Char Char"/>
    <w:link w:val="alt7"/>
    <w:rsid w:val="0043554F"/>
    <w:rPr>
      <w:bCs/>
      <w:spacing w:val="6"/>
      <w:sz w:val="28"/>
      <w:szCs w:val="28"/>
    </w:rPr>
  </w:style>
  <w:style w:type="character" w:customStyle="1" w:styleId="CharCharCharCharChar2">
    <w:name w:val="正文 居中 Char Char Char Char Char"/>
    <w:rsid w:val="0043554F"/>
    <w:rPr>
      <w:rFonts w:ascii="宋体" w:hAnsi="宋体" w:cs="宋体"/>
      <w:kern w:val="2"/>
      <w:sz w:val="24"/>
      <w:szCs w:val="24"/>
    </w:rPr>
  </w:style>
  <w:style w:type="character" w:customStyle="1" w:styleId="CharCharCharCharCharChar">
    <w:name w:val="表标题 Char Char Char Char Char Char"/>
    <w:rsid w:val="0043554F"/>
    <w:rPr>
      <w:rFonts w:ascii="Times New Roman" w:eastAsia="黑体" w:hAnsi="Times New Roman"/>
      <w:snapToGrid w:val="0"/>
      <w:spacing w:val="8"/>
      <w:sz w:val="28"/>
      <w:szCs w:val="28"/>
    </w:rPr>
  </w:style>
  <w:style w:type="character" w:customStyle="1" w:styleId="34">
    <w:name w:val="正文文本缩进 3 字符"/>
    <w:link w:val="35"/>
    <w:rsid w:val="0043554F"/>
    <w:rPr>
      <w:rFonts w:ascii="Calibri" w:hAnsi="Calibri"/>
      <w:sz w:val="28"/>
      <w:szCs w:val="24"/>
    </w:rPr>
  </w:style>
  <w:style w:type="character" w:customStyle="1" w:styleId="2Char10">
    <w:name w:val="标题 2 Char1"/>
    <w:aliases w:val="标题 2 Char Char1,节标题 1.1 Char,1.1标题2 Char,b2 Char,标2 Char,h2 Char,标题 2 Char Char Char1,标题 2 Char Char Char Char,1.1标题 2 Char,2nd level Char,2 Char,Header 2 Char,H2 Char,l2 Char,Titre2 Char,Head 2 Char,HD2 Char,2nd level1 Char,h21 Char,21 Char"/>
    <w:rsid w:val="0043554F"/>
    <w:rPr>
      <w:rFonts w:ascii="Arial" w:eastAsia="黑体" w:hAnsi="Arial"/>
      <w:b/>
      <w:bCs/>
      <w:kern w:val="2"/>
      <w:sz w:val="32"/>
      <w:szCs w:val="32"/>
      <w:lang w:val="en-US" w:eastAsia="zh-CN" w:bidi="ar-SA"/>
    </w:rPr>
  </w:style>
  <w:style w:type="character" w:customStyle="1" w:styleId="CharCharCharCharCharChar0">
    <w:name w:val="表格(居中) Char Char Char Char Char Char"/>
    <w:link w:val="CharCharCharChar1"/>
    <w:rsid w:val="0043554F"/>
    <w:rPr>
      <w:sz w:val="24"/>
      <w:szCs w:val="21"/>
      <w:lang w:val="en-US" w:eastAsia="zh-CN"/>
    </w:rPr>
  </w:style>
  <w:style w:type="character" w:customStyle="1" w:styleId="Char6">
    <w:name w:val="节标题 Char"/>
    <w:aliases w:val="211 Char,Header 211 Char,H211 Char,l211 Char,Titre211 Char,Head 211 Char,H221 Char,H24 Char,2nd level3 Char,h Char,List level 2 Char,Guide 2 Char,list 2 Char,list 2 Char,标题 2XW Char1,标题 2XW Char Char,BSH-2 Char,1.1 标题 2 Char,第一节 Char"/>
    <w:rsid w:val="0043554F"/>
    <w:rPr>
      <w:rFonts w:ascii="Arial" w:eastAsia="黑体" w:hAnsi="Arial" w:cs="Times New Roman"/>
      <w:b/>
      <w:bCs/>
      <w:sz w:val="32"/>
      <w:szCs w:val="32"/>
    </w:rPr>
  </w:style>
  <w:style w:type="character" w:customStyle="1" w:styleId="CharChar80">
    <w:name w:val="Char Char8"/>
    <w:rsid w:val="0043554F"/>
    <w:rPr>
      <w:sz w:val="18"/>
      <w:szCs w:val="18"/>
    </w:rPr>
  </w:style>
  <w:style w:type="character" w:customStyle="1" w:styleId="Char16">
    <w:name w:val="日期 Char1"/>
    <w:rsid w:val="0043554F"/>
    <w:rPr>
      <w:rFonts w:ascii="Calibri" w:eastAsia="宋体" w:hAnsi="Calibri" w:cs="Times New Roman"/>
    </w:rPr>
  </w:style>
  <w:style w:type="character" w:customStyle="1" w:styleId="12Char">
    <w:name w:val="正文缩进12 Char"/>
    <w:aliases w:val="H6 Char,h6 Char,Third Subheading Char Char"/>
    <w:rsid w:val="0043554F"/>
    <w:rPr>
      <w:rFonts w:ascii="Arial" w:eastAsia="黑体" w:hAnsi="Arial"/>
      <w:b/>
      <w:bCs/>
      <w:kern w:val="2"/>
      <w:sz w:val="24"/>
      <w:szCs w:val="24"/>
      <w:lang w:val="en-US" w:eastAsia="zh-CN" w:bidi="ar-SA"/>
    </w:rPr>
  </w:style>
  <w:style w:type="character" w:customStyle="1" w:styleId="CharCharChare">
    <w:name w:val="样式 表格内容 + 加粗 Char Char Char"/>
    <w:rsid w:val="0043554F"/>
    <w:rPr>
      <w:rFonts w:ascii="Times New Roman" w:hAnsi="Times New Roman"/>
      <w:bCs/>
      <w:spacing w:val="8"/>
      <w:kern w:val="2"/>
      <w:sz w:val="24"/>
      <w:szCs w:val="24"/>
    </w:rPr>
  </w:style>
  <w:style w:type="character" w:customStyle="1" w:styleId="p111">
    <w:name w:val="p111"/>
    <w:rsid w:val="0043554F"/>
    <w:rPr>
      <w:rFonts w:ascii="ˎ̥" w:hAnsi="ˎ̥" w:hint="default"/>
      <w:strike w:val="0"/>
      <w:dstrike w:val="0"/>
      <w:sz w:val="21"/>
      <w:szCs w:val="21"/>
      <w:u w:val="none"/>
    </w:rPr>
  </w:style>
  <w:style w:type="character" w:customStyle="1" w:styleId="CharCharf4">
    <w:name w:val="表格表头 Char Char"/>
    <w:link w:val="affff5"/>
    <w:rsid w:val="0043554F"/>
    <w:rPr>
      <w:b/>
      <w:sz w:val="28"/>
      <w:szCs w:val="28"/>
    </w:rPr>
  </w:style>
  <w:style w:type="character" w:customStyle="1" w:styleId="Char7">
    <w:name w:val="正文文字缩进 Char"/>
    <w:aliases w:val="特点标题 Char,正文文字缩进1 Char,正文文字4 Char,正文文本1 Char,正文文本缩进 Char Char Char Char Char Char Char Char Char Char Char Char Char Char,正文文本缩进 Char Char Char Char Char,正文文字缩进1 Char Char"/>
    <w:rsid w:val="0043554F"/>
    <w:rPr>
      <w:rFonts w:eastAsia="宋体"/>
      <w:spacing w:val="8"/>
      <w:kern w:val="2"/>
      <w:sz w:val="28"/>
      <w:szCs w:val="24"/>
      <w:lang w:val="en-US" w:eastAsia="zh-CN" w:bidi="ar-SA"/>
    </w:rPr>
  </w:style>
  <w:style w:type="character" w:customStyle="1" w:styleId="4CharCharCharCharChar2CharChar">
    <w:name w:val="标题 4 Char Char Char Char Char2 Char Char"/>
    <w:rsid w:val="0043554F"/>
    <w:rPr>
      <w:rFonts w:ascii="Arial" w:eastAsia="黑体" w:hAnsi="Arial"/>
      <w:kern w:val="2"/>
      <w:sz w:val="28"/>
      <w:szCs w:val="28"/>
      <w:lang w:val="en-US" w:eastAsia="zh-CN" w:bidi="ar-SA"/>
    </w:rPr>
  </w:style>
  <w:style w:type="character" w:customStyle="1" w:styleId="zwCharChar">
    <w:name w:val="zw Char Char"/>
    <w:link w:val="zw"/>
    <w:rsid w:val="0043554F"/>
    <w:rPr>
      <w:rFonts w:ascii="宋体" w:eastAsia="宋体" w:hAnsi="宋体"/>
      <w:bCs/>
      <w:sz w:val="24"/>
      <w:szCs w:val="24"/>
    </w:rPr>
  </w:style>
  <w:style w:type="character" w:customStyle="1" w:styleId="1b">
    <w:name w:val="正文（首行缩进两字）1"/>
    <w:rsid w:val="0043554F"/>
    <w:rPr>
      <w:rFonts w:ascii="Times New Roman" w:eastAsia="宋体" w:hAnsi="Times New Roman"/>
      <w:kern w:val="2"/>
      <w:sz w:val="24"/>
      <w:szCs w:val="24"/>
      <w:lang w:val="en-US" w:eastAsia="zh-CN" w:bidi="ar-SA"/>
    </w:rPr>
  </w:style>
  <w:style w:type="character" w:customStyle="1" w:styleId="CharCharCharCharCharChar1">
    <w:name w:val="表格文字 Char Char Char Char Char Char"/>
    <w:rsid w:val="0043554F"/>
    <w:rPr>
      <w:rFonts w:ascii="Times New Roman" w:hAnsi="Times New Roman"/>
      <w:color w:val="000000"/>
      <w:spacing w:val="8"/>
    </w:rPr>
  </w:style>
  <w:style w:type="character" w:customStyle="1" w:styleId="CharCharf5">
    <w:name w:val="正文文字缩进 Char Char"/>
    <w:rsid w:val="0043554F"/>
    <w:rPr>
      <w:kern w:val="2"/>
      <w:sz w:val="24"/>
      <w:szCs w:val="24"/>
    </w:rPr>
  </w:style>
  <w:style w:type="character" w:customStyle="1" w:styleId="CharCharCharf">
    <w:name w:val="样式  + 小四 黑色 Char Char Char"/>
    <w:link w:val="Char8"/>
    <w:rsid w:val="0043554F"/>
    <w:rPr>
      <w:rFonts w:ascii="宋体" w:eastAsia="宋体" w:hAnsi="Courier New" w:cs="Courier New"/>
      <w:color w:val="000000"/>
      <w:sz w:val="24"/>
      <w:szCs w:val="21"/>
    </w:rPr>
  </w:style>
  <w:style w:type="character" w:customStyle="1" w:styleId="HeaderChar">
    <w:name w:val="Header Char"/>
    <w:rsid w:val="0043554F"/>
    <w:rPr>
      <w:rFonts w:eastAsia="宋体"/>
      <w:kern w:val="2"/>
      <w:sz w:val="18"/>
      <w:szCs w:val="18"/>
      <w:lang w:val="en-US" w:eastAsia="zh-CN" w:bidi="ar-SA"/>
    </w:rPr>
  </w:style>
  <w:style w:type="character" w:customStyle="1" w:styleId="Char17">
    <w:name w:val="目录 Char1"/>
    <w:link w:val="affff6"/>
    <w:rsid w:val="0043554F"/>
    <w:rPr>
      <w:rFonts w:ascii="宋体" w:hAnsi="宋体"/>
      <w:b/>
      <w:bCs/>
      <w:sz w:val="32"/>
    </w:rPr>
  </w:style>
  <w:style w:type="character" w:customStyle="1" w:styleId="BT1CharChar">
    <w:name w:val="BT1 Char Char"/>
    <w:link w:val="BT1"/>
    <w:rsid w:val="0043554F"/>
    <w:rPr>
      <w:bCs/>
      <w:kern w:val="44"/>
      <w:sz w:val="36"/>
      <w:szCs w:val="36"/>
    </w:rPr>
  </w:style>
  <w:style w:type="character" w:customStyle="1" w:styleId="15CharChar">
    <w:name w:val="样式 正文格式 + 非加宽量 / 紧缩量  行距: 1.5 倍行距 Char Char"/>
    <w:link w:val="150"/>
    <w:rsid w:val="0043554F"/>
    <w:rPr>
      <w:rFonts w:cs="宋体"/>
      <w:spacing w:val="8"/>
      <w:sz w:val="24"/>
    </w:rPr>
  </w:style>
  <w:style w:type="character" w:customStyle="1" w:styleId="1CharCharChar1">
    <w:name w:val="表格文字1 Char Char Char"/>
    <w:rsid w:val="0043554F"/>
    <w:rPr>
      <w:rFonts w:ascii="黑体" w:hAnsi="宋体"/>
      <w:bCs/>
      <w:szCs w:val="21"/>
    </w:rPr>
  </w:style>
  <w:style w:type="character" w:customStyle="1" w:styleId="222CharChar1">
    <w:name w:val="样式 样式 样式 样式 首行缩进:  2 字符 + 首行缩进:  2 字符 + 首行缩进:  2 字符 + 两端对齐 Char Char1"/>
    <w:link w:val="222Char"/>
    <w:rsid w:val="0043554F"/>
    <w:rPr>
      <w:color w:val="000000"/>
      <w:spacing w:val="8"/>
      <w:sz w:val="24"/>
      <w:szCs w:val="21"/>
      <w:lang w:val="en-US" w:eastAsia="zh-CN"/>
    </w:rPr>
  </w:style>
  <w:style w:type="character" w:customStyle="1" w:styleId="44Char4CharCharCharCharChar4CharCharCharChar">
    <w:name w:val="样式 标题 4标题 4 Char标题 4 Char Char Char Char Char标题 4 Char Char标... Char Char"/>
    <w:rsid w:val="0043554F"/>
    <w:rPr>
      <w:rFonts w:ascii="Arial" w:eastAsia="黑体" w:hAnsi="Arial"/>
      <w:bCs/>
      <w:color w:val="000000"/>
      <w:kern w:val="2"/>
      <w:sz w:val="24"/>
      <w:szCs w:val="28"/>
      <w:lang w:val="en-US" w:eastAsia="zh-CN" w:bidi="ar-SA"/>
    </w:rPr>
  </w:style>
  <w:style w:type="character" w:customStyle="1" w:styleId="33CharCharCharCharChar3CharChar1112CharChar">
    <w:name w:val="样式 标题 3标题 3 Char Char Char Char Char标题 3 Char Char头条标题1.1.1...2 Char Char"/>
    <w:link w:val="33CharCharCharCharChar3CharChar1112"/>
    <w:rsid w:val="0043554F"/>
    <w:rPr>
      <w:b/>
      <w:bCs/>
      <w:sz w:val="28"/>
      <w:szCs w:val="32"/>
    </w:rPr>
  </w:style>
  <w:style w:type="character" w:customStyle="1" w:styleId="Char18">
    <w:name w:val="页脚 Char1"/>
    <w:rsid w:val="0043554F"/>
    <w:rPr>
      <w:rFonts w:ascii="Calibri" w:eastAsia="宋体" w:hAnsi="Calibri" w:cs="Times New Roman"/>
      <w:sz w:val="18"/>
      <w:szCs w:val="18"/>
    </w:rPr>
  </w:style>
  <w:style w:type="character" w:customStyle="1" w:styleId="20012CharChar">
    <w:name w:val="样式 2001版正文样式 + 首行缩进:  2 字符 Char Char"/>
    <w:link w:val="20012"/>
    <w:rsid w:val="0043554F"/>
    <w:rPr>
      <w:spacing w:val="8"/>
      <w:sz w:val="24"/>
    </w:rPr>
  </w:style>
  <w:style w:type="character" w:customStyle="1" w:styleId="CharCharf6">
    <w:name w:val="初设正文 Char Char"/>
    <w:link w:val="affff7"/>
    <w:rsid w:val="0043554F"/>
    <w:rPr>
      <w:rFonts w:ascii="宋体" w:hAnsi="宋体"/>
      <w:bCs/>
      <w:spacing w:val="8"/>
      <w:sz w:val="24"/>
      <w:szCs w:val="24"/>
    </w:rPr>
  </w:style>
  <w:style w:type="character" w:customStyle="1" w:styleId="CharCharCharf0">
    <w:name w:val="插图 Char Char Char"/>
    <w:rsid w:val="0043554F"/>
    <w:rPr>
      <w:rFonts w:ascii="Times New Roman" w:eastAsia="黑体" w:hAnsi="Times New Roman"/>
      <w:snapToGrid w:val="0"/>
      <w:sz w:val="18"/>
      <w:szCs w:val="18"/>
    </w:rPr>
  </w:style>
  <w:style w:type="character" w:customStyle="1" w:styleId="CharCharCharCharCharCharChar1">
    <w:name w:val="报告 小四 Char Char Char Char Char Char Char"/>
    <w:rsid w:val="0043554F"/>
    <w:rPr>
      <w:spacing w:val="8"/>
      <w:kern w:val="2"/>
      <w:sz w:val="24"/>
    </w:rPr>
  </w:style>
  <w:style w:type="character" w:customStyle="1" w:styleId="NNNCharChar1">
    <w:name w:val="N.N.N Char Char1"/>
    <w:rsid w:val="0043554F"/>
    <w:rPr>
      <w:b/>
      <w:bCs/>
      <w:kern w:val="2"/>
      <w:sz w:val="30"/>
      <w:szCs w:val="30"/>
      <w:lang w:val="en-US" w:eastAsia="zh-CN" w:bidi="ar-SA"/>
    </w:rPr>
  </w:style>
  <w:style w:type="character" w:customStyle="1" w:styleId="CharCharCharCharChar3">
    <w:name w:val="表格文字 Char Char Char Char Char"/>
    <w:link w:val="CharCharf7"/>
    <w:rsid w:val="0043554F"/>
    <w:rPr>
      <w:bCs/>
      <w:sz w:val="18"/>
    </w:rPr>
  </w:style>
  <w:style w:type="character" w:customStyle="1" w:styleId="NormalIndentChar">
    <w:name w:val="Normal Indent Char"/>
    <w:rsid w:val="0043554F"/>
    <w:rPr>
      <w:rFonts w:ascii="Times New Roman" w:eastAsia="宋体" w:hAnsi="Times New Roman"/>
      <w:kern w:val="2"/>
      <w:sz w:val="24"/>
      <w:szCs w:val="24"/>
      <w:lang w:val="en-US" w:eastAsia="zh-CN" w:bidi="ar-SA"/>
    </w:rPr>
  </w:style>
  <w:style w:type="character" w:customStyle="1" w:styleId="affff8">
    <w:name w:val="纯文本 字符"/>
    <w:link w:val="affff9"/>
    <w:rsid w:val="0043554F"/>
    <w:rPr>
      <w:rFonts w:ascii="宋体" w:hAnsi="Courier New" w:cs="Courier New"/>
      <w:szCs w:val="21"/>
    </w:rPr>
  </w:style>
  <w:style w:type="character" w:customStyle="1" w:styleId="CharCharf8">
    <w:name w:val="表格文字（左对齐） Char Char"/>
    <w:link w:val="affffa"/>
    <w:rsid w:val="0043554F"/>
    <w:rPr>
      <w:spacing w:val="8"/>
      <w:lang w:val="en-US" w:eastAsia="zh-CN"/>
    </w:rPr>
  </w:style>
  <w:style w:type="character" w:customStyle="1" w:styleId="CharCharCharf1">
    <w:name w:val="报告正文 Char Char Char"/>
    <w:rsid w:val="0043554F"/>
    <w:rPr>
      <w:rFonts w:ascii="Times New Roman" w:hAnsi="宋体"/>
      <w:kern w:val="2"/>
      <w:sz w:val="24"/>
      <w:szCs w:val="32"/>
      <w:lang w:val="zh-CN"/>
    </w:rPr>
  </w:style>
  <w:style w:type="character" w:customStyle="1" w:styleId="pt91">
    <w:name w:val="pt91"/>
    <w:rsid w:val="0043554F"/>
    <w:rPr>
      <w:rFonts w:ascii="宋体" w:eastAsia="宋体" w:hAnsi="宋体" w:hint="eastAsia"/>
      <w:kern w:val="2"/>
      <w:sz w:val="18"/>
      <w:szCs w:val="18"/>
      <w:lang w:val="en-US" w:eastAsia="zh-CN" w:bidi="ar-SA"/>
    </w:rPr>
  </w:style>
  <w:style w:type="character" w:customStyle="1" w:styleId="Char9">
    <w:name w:val="正文 + 加粗 Char"/>
    <w:aliases w:val="首行缩进:  0 厘米 Char"/>
    <w:rsid w:val="0043554F"/>
    <w:rPr>
      <w:rFonts w:eastAsia="宋体"/>
      <w:b/>
      <w:bCs/>
      <w:spacing w:val="8"/>
      <w:kern w:val="2"/>
      <w:sz w:val="24"/>
      <w:szCs w:val="24"/>
      <w:lang w:val="en-US" w:eastAsia="zh-CN" w:bidi="ar-SA"/>
    </w:rPr>
  </w:style>
  <w:style w:type="character" w:customStyle="1" w:styleId="affffb">
    <w:name w:val="样式 小四"/>
    <w:rsid w:val="0043554F"/>
    <w:rPr>
      <w:rFonts w:ascii="Times New Roman" w:hAnsi="Times New Roman"/>
      <w:sz w:val="24"/>
    </w:rPr>
  </w:style>
  <w:style w:type="character" w:customStyle="1" w:styleId="CharCharf9">
    <w:name w:val="表号 Char Char"/>
    <w:rsid w:val="0043554F"/>
    <w:rPr>
      <w:rFonts w:eastAsia="宋体"/>
      <w:kern w:val="2"/>
      <w:sz w:val="21"/>
      <w:szCs w:val="24"/>
      <w:lang w:val="en-US" w:eastAsia="zh-CN" w:bidi="ar-SA"/>
    </w:rPr>
  </w:style>
  <w:style w:type="character" w:customStyle="1" w:styleId="Char19">
    <w:name w:val="标题 Char1"/>
    <w:rsid w:val="0043554F"/>
    <w:rPr>
      <w:rFonts w:ascii="Calibri Light" w:hAnsi="Calibri Light" w:cs="Times New Roman"/>
      <w:b/>
      <w:bCs/>
      <w:kern w:val="2"/>
      <w:sz w:val="32"/>
      <w:szCs w:val="32"/>
    </w:rPr>
  </w:style>
  <w:style w:type="character" w:customStyle="1" w:styleId="1Char1">
    <w:name w:val="章标题 1 Char1"/>
    <w:aliases w:val="-*+ Char1,h1 Char1,1st level Char1,Section Head Char1,l1 Char1,b1 Char2,文号1 Char,00标题2 Char Char Char1,00标题2 Char Char Char Char Char1,00标题2 Char Char Char Char Char Char,00标题2 Char Char Char Char1,标题 11 Char,毕业论文标题1 Char,文号11 Char"/>
    <w:rsid w:val="0043554F"/>
    <w:rPr>
      <w:rFonts w:ascii="宋体" w:eastAsia="宋体" w:hAnsi="宋体" w:cs="宋体"/>
      <w:b/>
      <w:bCs/>
      <w:kern w:val="44"/>
      <w:sz w:val="44"/>
      <w:szCs w:val="44"/>
    </w:rPr>
  </w:style>
  <w:style w:type="character" w:customStyle="1" w:styleId="CharCharCharf2">
    <w:name w:val="正文（使用） Char Char Char"/>
    <w:rsid w:val="0043554F"/>
    <w:rPr>
      <w:rFonts w:eastAsia="宋体" w:cs="宋体"/>
      <w:b/>
      <w:bCs/>
      <w:color w:val="000000"/>
      <w:spacing w:val="8"/>
      <w:kern w:val="2"/>
      <w:sz w:val="24"/>
      <w:szCs w:val="24"/>
      <w:lang w:val="en-US" w:eastAsia="zh-CN" w:bidi="ar-SA"/>
    </w:rPr>
  </w:style>
  <w:style w:type="character" w:customStyle="1" w:styleId="CharCharCharCharCharChar2">
    <w:name w:val="正文 Char Char Char Char Char Char"/>
    <w:link w:val="CharCharfa"/>
    <w:rsid w:val="0043554F"/>
    <w:rPr>
      <w:rFonts w:ascii="宋体" w:hAnsi="宋体"/>
      <w:sz w:val="24"/>
    </w:rPr>
  </w:style>
  <w:style w:type="character" w:customStyle="1" w:styleId="CharCharChar30">
    <w:name w:val="表格(居中) Char Char Char3"/>
    <w:rsid w:val="0043554F"/>
    <w:rPr>
      <w:rFonts w:ascii="宋体" w:eastAsia="宋体" w:hAnsi="宋体"/>
      <w:kern w:val="2"/>
      <w:sz w:val="21"/>
      <w:szCs w:val="21"/>
      <w:lang w:val="en-US" w:eastAsia="zh-CN" w:bidi="ar-SA"/>
    </w:rPr>
  </w:style>
  <w:style w:type="character" w:customStyle="1" w:styleId="af3">
    <w:name w:val="题注 字符"/>
    <w:link w:val="af2"/>
    <w:rsid w:val="0043554F"/>
    <w:rPr>
      <w:rFonts w:ascii="Times New Roman" w:eastAsia="黑体" w:hAnsi="Times New Roman" w:cs="Times New Roman"/>
      <w:szCs w:val="20"/>
    </w:rPr>
  </w:style>
  <w:style w:type="character" w:customStyle="1" w:styleId="CharCharfb">
    <w:name w:val="公式 Char Char"/>
    <w:rsid w:val="0043554F"/>
    <w:rPr>
      <w:rFonts w:eastAsia="宋体" w:cs="宋体"/>
      <w:kern w:val="2"/>
      <w:sz w:val="24"/>
      <w:szCs w:val="24"/>
      <w:lang w:val="en-US" w:eastAsia="zh-CN" w:bidi="ar-SA"/>
    </w:rPr>
  </w:style>
  <w:style w:type="character" w:customStyle="1" w:styleId="CharCharChar10">
    <w:name w:val="表头 Char Char Char1"/>
    <w:rsid w:val="0043554F"/>
    <w:rPr>
      <w:rFonts w:eastAsia="黑体"/>
      <w:kern w:val="2"/>
      <w:sz w:val="24"/>
      <w:szCs w:val="24"/>
      <w:lang w:val="en-US" w:eastAsia="zh-CN" w:bidi="ar-SA"/>
    </w:rPr>
  </w:style>
  <w:style w:type="character" w:customStyle="1" w:styleId="junesea1">
    <w:name w:val="junesea1"/>
    <w:rsid w:val="0043554F"/>
    <w:rPr>
      <w:sz w:val="18"/>
      <w:szCs w:val="18"/>
    </w:rPr>
  </w:style>
  <w:style w:type="character" w:customStyle="1" w:styleId="CharCharCharf3">
    <w:name w:val="表中文字 Char Char Char"/>
    <w:rsid w:val="0043554F"/>
    <w:rPr>
      <w:rFonts w:ascii="宋体"/>
      <w:spacing w:val="-6"/>
      <w:szCs w:val="21"/>
    </w:rPr>
  </w:style>
  <w:style w:type="character" w:customStyle="1" w:styleId="7CharCharChar">
    <w:name w:val="样式7 Char Char Char"/>
    <w:rsid w:val="0043554F"/>
    <w:rPr>
      <w:rFonts w:ascii="Times New Roman" w:hAnsi="Times New Roman"/>
      <w:kern w:val="2"/>
      <w:sz w:val="28"/>
    </w:rPr>
  </w:style>
  <w:style w:type="character" w:customStyle="1" w:styleId="1CharChar2">
    <w:name w:val="表头1 Char Char"/>
    <w:link w:val="1c"/>
    <w:rsid w:val="0043554F"/>
    <w:rPr>
      <w:rFonts w:eastAsia="黑体"/>
      <w:bCs/>
      <w:szCs w:val="24"/>
    </w:rPr>
  </w:style>
  <w:style w:type="character" w:customStyle="1" w:styleId="315CharCharCharChar">
    <w:name w:val="样式 标题 3 + 行距: 1.5 倍行距 Char Char Char Char"/>
    <w:link w:val="315CharChar"/>
    <w:rsid w:val="0043554F"/>
    <w:rPr>
      <w:rFonts w:ascii="宋体" w:hAnsi="宋体"/>
      <w:b/>
      <w:sz w:val="24"/>
      <w:szCs w:val="24"/>
    </w:rPr>
  </w:style>
  <w:style w:type="character" w:customStyle="1" w:styleId="affffc">
    <w:name w:val="注释标题 字符"/>
    <w:link w:val="affffd"/>
    <w:rsid w:val="0043554F"/>
    <w:rPr>
      <w:sz w:val="24"/>
      <w:szCs w:val="24"/>
    </w:rPr>
  </w:style>
  <w:style w:type="character" w:customStyle="1" w:styleId="CharCharCharChar2CharChar">
    <w:name w:val="样式 总报告正文 Char Char Char Char + 首行缩进:  2 字符 Char Char"/>
    <w:link w:val="CharCharCharChar2"/>
    <w:rsid w:val="0043554F"/>
    <w:rPr>
      <w:sz w:val="24"/>
    </w:rPr>
  </w:style>
  <w:style w:type="character" w:customStyle="1" w:styleId="CharCharfc">
    <w:name w:val="（首行缩进两字） Char Char"/>
    <w:rsid w:val="0043554F"/>
    <w:rPr>
      <w:rFonts w:eastAsia="宋体"/>
      <w:snapToGrid w:val="0"/>
      <w:spacing w:val="8"/>
      <w:kern w:val="2"/>
      <w:sz w:val="21"/>
      <w:szCs w:val="24"/>
      <w:lang w:val="en-US" w:eastAsia="zh-CN" w:bidi="ar-SA"/>
    </w:rPr>
  </w:style>
  <w:style w:type="character" w:customStyle="1" w:styleId="Char1a">
    <w:name w:val="正文文本 Char1"/>
    <w:rsid w:val="0043554F"/>
    <w:rPr>
      <w:rFonts w:ascii="Calibri" w:eastAsia="宋体" w:hAnsi="Calibri" w:cs="Times New Roman"/>
    </w:rPr>
  </w:style>
  <w:style w:type="character" w:customStyle="1" w:styleId="CharCharCharf4">
    <w:name w:val="段落 Char Char Char"/>
    <w:rsid w:val="0043554F"/>
    <w:rPr>
      <w:rFonts w:ascii="宋体" w:eastAsia="宋体" w:hAnsi="宋体"/>
      <w:snapToGrid w:val="0"/>
      <w:kern w:val="2"/>
      <w:sz w:val="24"/>
      <w:lang w:val="en-US" w:eastAsia="zh-CN" w:bidi="ar-SA"/>
    </w:rPr>
  </w:style>
  <w:style w:type="character" w:customStyle="1" w:styleId="CharChar14">
    <w:name w:val="Char Char1"/>
    <w:rsid w:val="0043554F"/>
    <w:rPr>
      <w:rFonts w:eastAsia="宋体"/>
      <w:kern w:val="2"/>
      <w:sz w:val="21"/>
      <w:szCs w:val="24"/>
      <w:lang w:val="en-US" w:eastAsia="zh-CN" w:bidi="ar-SA"/>
    </w:rPr>
  </w:style>
  <w:style w:type="character" w:customStyle="1" w:styleId="Chara">
    <w:name w:val="表格文字（居中） Char"/>
    <w:aliases w:val="ALT+8 Char Char"/>
    <w:rsid w:val="0043554F"/>
    <w:rPr>
      <w:rFonts w:eastAsia="宋体"/>
      <w:snapToGrid w:val="0"/>
      <w:spacing w:val="8"/>
      <w:kern w:val="2"/>
      <w:sz w:val="18"/>
      <w:szCs w:val="18"/>
      <w:lang w:val="en-US" w:eastAsia="zh-CN" w:bidi="ar-SA"/>
    </w:rPr>
  </w:style>
  <w:style w:type="character" w:customStyle="1" w:styleId="1521CharChar">
    <w:name w:val="样式 样式 正文格式 + 非加宽量 / 紧缩量  行距: 1.5 倍行距 + 首行缩进:  2 字符1 Char Char"/>
    <w:link w:val="1521"/>
    <w:rsid w:val="0043554F"/>
    <w:rPr>
      <w:rFonts w:cs="宋体"/>
      <w:spacing w:val="8"/>
      <w:sz w:val="24"/>
    </w:rPr>
  </w:style>
  <w:style w:type="character" w:customStyle="1" w:styleId="28">
    <w:name w:val="正文文本缩进 2 字符"/>
    <w:link w:val="29"/>
    <w:rsid w:val="0043554F"/>
    <w:rPr>
      <w:rFonts w:ascii="宋体" w:hAnsi="宋体"/>
      <w:sz w:val="24"/>
      <w:szCs w:val="24"/>
    </w:rPr>
  </w:style>
  <w:style w:type="character" w:customStyle="1" w:styleId="affffe">
    <w:name w:val="样式 宋体 小四"/>
    <w:rsid w:val="0043554F"/>
    <w:rPr>
      <w:rFonts w:ascii="Times New Roman" w:eastAsia="宋体" w:hAnsi="Times New Roman"/>
      <w:sz w:val="24"/>
    </w:rPr>
  </w:style>
  <w:style w:type="character" w:customStyle="1" w:styleId="CharCharCharChar3">
    <w:name w:val="表格标题 Char Char Char Char"/>
    <w:rsid w:val="0043554F"/>
    <w:rPr>
      <w:rFonts w:ascii="Times New Roman" w:hAnsi="Times New Roman"/>
      <w:b/>
      <w:spacing w:val="8"/>
      <w:kern w:val="2"/>
      <w:sz w:val="28"/>
      <w:szCs w:val="28"/>
    </w:rPr>
  </w:style>
  <w:style w:type="character" w:customStyle="1" w:styleId="221Char1">
    <w:name w:val="样式 样式 样式 首行缩进:  2 字符 + 首行缩进:  2 字符1 + 黑色 Char1"/>
    <w:link w:val="221"/>
    <w:rsid w:val="0043554F"/>
    <w:rPr>
      <w:rFonts w:ascii="宋体" w:hAnsi="宋体"/>
      <w:color w:val="000000"/>
      <w:sz w:val="24"/>
      <w:szCs w:val="24"/>
    </w:rPr>
  </w:style>
  <w:style w:type="character" w:customStyle="1" w:styleId="CharCharCharChar4">
    <w:name w:val="正文文字 Char Char Char Char"/>
    <w:rsid w:val="0043554F"/>
    <w:rPr>
      <w:rFonts w:eastAsia="宋体"/>
      <w:kern w:val="2"/>
      <w:sz w:val="21"/>
      <w:szCs w:val="24"/>
      <w:lang w:val="en-US" w:eastAsia="zh-CN" w:bidi="ar-SA"/>
    </w:rPr>
  </w:style>
  <w:style w:type="character" w:customStyle="1" w:styleId="5Char1">
    <w:name w:val="标题 5 Char1"/>
    <w:aliases w:val="标题 5 Char Char Char,b5 Char,标题 5 Char Char1,H5 Char,h5 Char,Second Subheading Char,口 Char,口1 Char,口2 Char,ALT+5 Char,!标题 5_alt5 Char,ds Char,dd Char,PIM 5 Char,一 Char,heading 5 Char,Table label Char,l5 Char,hm Char,mh2 Char,Head 5 Char"/>
    <w:rsid w:val="0043554F"/>
    <w:rPr>
      <w:rFonts w:eastAsia="宋体"/>
      <w:b/>
      <w:bCs/>
      <w:kern w:val="2"/>
      <w:sz w:val="28"/>
      <w:szCs w:val="28"/>
      <w:lang w:val="en-US" w:eastAsia="zh-CN" w:bidi="ar-SA"/>
    </w:rPr>
  </w:style>
  <w:style w:type="character" w:customStyle="1" w:styleId="4CharChar1">
    <w:name w:val="标题 4 Char Char1"/>
    <w:aliases w:val="（次项） Char Char2,标题4（及以下） Char Char,（次项） Char2,标题 4 Char Char Char Char,（次项） Char Char Char,标题 4 Char Char Char3,（次项） Char Char Char Char Char Char"/>
    <w:rsid w:val="0043554F"/>
    <w:rPr>
      <w:rFonts w:ascii="Arial" w:eastAsia="黑体" w:hAnsi="Arial"/>
      <w:b/>
      <w:bCs/>
      <w:kern w:val="2"/>
      <w:sz w:val="28"/>
      <w:szCs w:val="28"/>
      <w:lang w:val="en-US" w:eastAsia="zh-CN" w:bidi="ar-SA"/>
    </w:rPr>
  </w:style>
  <w:style w:type="character" w:customStyle="1" w:styleId="22CharChar">
    <w:name w:val="样式 样式 首行缩进:  2 字符 + 首行缩进:  2 字符 Char Char"/>
    <w:link w:val="220"/>
    <w:rsid w:val="0043554F"/>
    <w:rPr>
      <w:spacing w:val="8"/>
      <w:sz w:val="24"/>
      <w:lang w:val="en-US" w:eastAsia="zh-CN"/>
    </w:rPr>
  </w:style>
  <w:style w:type="character" w:customStyle="1" w:styleId="11CharCharChar">
    <w:name w:val="正文1.1 Char Char Char"/>
    <w:rsid w:val="0043554F"/>
    <w:rPr>
      <w:rFonts w:ascii="Times New Roman" w:hAnsi="Times New Roman"/>
      <w:kern w:val="2"/>
      <w:sz w:val="24"/>
      <w:szCs w:val="24"/>
    </w:rPr>
  </w:style>
  <w:style w:type="character" w:customStyle="1" w:styleId="CharCharfd">
    <w:name w:val="表名、表号 Char Char"/>
    <w:link w:val="afffff"/>
    <w:rsid w:val="0043554F"/>
    <w:rPr>
      <w:rFonts w:eastAsia="黑体"/>
      <w:sz w:val="24"/>
    </w:rPr>
  </w:style>
  <w:style w:type="character" w:customStyle="1" w:styleId="TimesNewRomanCharChar">
    <w:name w:val="样式 正文首行缩进 + Times New Roman Char Char"/>
    <w:link w:val="TimesNewRoman"/>
    <w:rsid w:val="0043554F"/>
    <w:rPr>
      <w:rFonts w:ascii="仿宋_GB2312" w:eastAsia="仿宋_GB2312" w:hAnsi="Arial" w:cs="宋体"/>
      <w:b/>
      <w:bCs/>
      <w:spacing w:val="14"/>
      <w:sz w:val="28"/>
      <w:szCs w:val="32"/>
    </w:rPr>
  </w:style>
  <w:style w:type="character" w:customStyle="1" w:styleId="CharCharfe">
    <w:name w:val="表格文字（居中） Char Char"/>
    <w:link w:val="afffff0"/>
    <w:rsid w:val="0043554F"/>
    <w:rPr>
      <w:spacing w:val="8"/>
      <w:szCs w:val="21"/>
      <w:lang w:val="en-US" w:eastAsia="zh-CN"/>
    </w:rPr>
  </w:style>
  <w:style w:type="character" w:customStyle="1" w:styleId="afffff1">
    <w:name w:val="样式 黑色"/>
    <w:rsid w:val="0043554F"/>
    <w:rPr>
      <w:rFonts w:eastAsia="仿宋_GB2312"/>
      <w:color w:val="000000"/>
      <w:kern w:val="2"/>
      <w:sz w:val="24"/>
      <w:szCs w:val="24"/>
      <w:shd w:val="clear" w:color="auto" w:fill="FFFFFF"/>
      <w:lang w:val="en-US" w:eastAsia="zh-CN" w:bidi="ar-SA"/>
    </w:rPr>
  </w:style>
  <w:style w:type="character" w:customStyle="1" w:styleId="Char1b">
    <w:name w:val="正文 居中 Char1"/>
    <w:link w:val="afffff2"/>
    <w:rsid w:val="0043554F"/>
    <w:rPr>
      <w:rFonts w:ascii="宋体" w:hAnsi="宋体" w:cs="宋体"/>
      <w:bCs/>
      <w:sz w:val="24"/>
    </w:rPr>
  </w:style>
  <w:style w:type="character" w:customStyle="1" w:styleId="Char20">
    <w:name w:val="表格标题 Char2"/>
    <w:rsid w:val="0043554F"/>
    <w:rPr>
      <w:rFonts w:eastAsia="宋体" w:cs="宋体"/>
      <w:b/>
      <w:bCs/>
      <w:spacing w:val="8"/>
      <w:kern w:val="2"/>
      <w:sz w:val="24"/>
      <w:szCs w:val="28"/>
      <w:lang w:val="en-US" w:eastAsia="zh-CN" w:bidi="ar-SA"/>
    </w:rPr>
  </w:style>
  <w:style w:type="character" w:customStyle="1" w:styleId="21CharCharCharChar">
    <w:name w:val="样式 列表 2 +1 Char Char Char Char"/>
    <w:rsid w:val="0043554F"/>
    <w:rPr>
      <w:rFonts w:eastAsia="仿宋_GB2312"/>
      <w:color w:val="000000"/>
      <w:spacing w:val="-14"/>
      <w:kern w:val="2"/>
      <w:sz w:val="21"/>
      <w:szCs w:val="21"/>
      <w:lang w:val="en-US" w:eastAsia="zh-CN" w:bidi="ar-SA"/>
    </w:rPr>
  </w:style>
  <w:style w:type="character" w:customStyle="1" w:styleId="CharCharCharChar5">
    <w:name w:val="报告 小四 Char Char Char Char"/>
    <w:rsid w:val="0043554F"/>
    <w:rPr>
      <w:spacing w:val="8"/>
      <w:kern w:val="2"/>
      <w:sz w:val="24"/>
    </w:rPr>
  </w:style>
  <w:style w:type="character" w:customStyle="1" w:styleId="font51">
    <w:name w:val="font51"/>
    <w:rsid w:val="0043554F"/>
    <w:rPr>
      <w:rFonts w:ascii="宋体" w:eastAsia="宋体" w:hAnsi="宋体" w:cs="宋体" w:hint="eastAsia"/>
      <w:i w:val="0"/>
      <w:color w:val="000000"/>
      <w:sz w:val="18"/>
      <w:szCs w:val="18"/>
      <w:u w:val="none"/>
    </w:rPr>
  </w:style>
  <w:style w:type="character" w:customStyle="1" w:styleId="CharChar50">
    <w:name w:val="Char Char5"/>
    <w:rsid w:val="0043554F"/>
    <w:rPr>
      <w:rFonts w:ascii="宋体" w:eastAsia="宋体" w:hAnsi="Courier New" w:cs="Courier New"/>
      <w:kern w:val="2"/>
      <w:sz w:val="21"/>
      <w:szCs w:val="21"/>
      <w:lang w:val="en-US" w:eastAsia="zh-CN" w:bidi="ar-SA"/>
    </w:rPr>
  </w:style>
  <w:style w:type="character" w:customStyle="1" w:styleId="CharCharCharCharChar4">
    <w:name w:val="表头 Char Char Char Char Char"/>
    <w:rsid w:val="0043554F"/>
    <w:rPr>
      <w:rFonts w:eastAsia="黑体"/>
      <w:kern w:val="2"/>
      <w:sz w:val="24"/>
      <w:szCs w:val="24"/>
      <w:lang w:val="en-US" w:eastAsia="zh-CN" w:bidi="ar-SA"/>
    </w:rPr>
  </w:style>
  <w:style w:type="character" w:customStyle="1" w:styleId="bt12CharChar">
    <w:name w:val="样式 bt1 + 首行缩进:  2 字符 Char Char"/>
    <w:link w:val="bt12"/>
    <w:rsid w:val="0043554F"/>
    <w:rPr>
      <w:rFonts w:ascii="黑体" w:eastAsia="黑体"/>
      <w:sz w:val="24"/>
    </w:rPr>
  </w:style>
  <w:style w:type="character" w:customStyle="1" w:styleId="CharCharff">
    <w:name w:val="表格正文 Char Char"/>
    <w:link w:val="afffff3"/>
    <w:rsid w:val="0043554F"/>
    <w:rPr>
      <w:bCs/>
      <w:sz w:val="18"/>
      <w:szCs w:val="21"/>
    </w:rPr>
  </w:style>
  <w:style w:type="character" w:customStyle="1" w:styleId="-">
    <w:name w:val="样式 宋体-方正超大字符集 小三"/>
    <w:rsid w:val="0043554F"/>
    <w:rPr>
      <w:rFonts w:ascii="宋体-方正超大字符集" w:eastAsia="宋体"/>
      <w:sz w:val="30"/>
      <w:szCs w:val="30"/>
      <w:lang w:eastAsia="zh-CN"/>
    </w:rPr>
  </w:style>
  <w:style w:type="character" w:customStyle="1" w:styleId="2CharCharChar2">
    <w:name w:val="样式 首行缩进:  2 字符 Char Char Char"/>
    <w:rsid w:val="0043554F"/>
    <w:rPr>
      <w:rFonts w:ascii="Times New Roman" w:hAnsi="Times New Roman"/>
      <w:kern w:val="2"/>
      <w:sz w:val="24"/>
    </w:rPr>
  </w:style>
  <w:style w:type="character" w:customStyle="1" w:styleId="CharCharCharChar2CharChar0">
    <w:name w:val="样式 样式 总报告正文 Char Char Char Char + 首行缩进:  2 字符 + 宋体 Char Char"/>
    <w:link w:val="CharCharCharChar20"/>
    <w:rsid w:val="0043554F"/>
  </w:style>
  <w:style w:type="character" w:customStyle="1" w:styleId="NNNCharChar">
    <w:name w:val="N.N.N Char Char"/>
    <w:rsid w:val="0043554F"/>
    <w:rPr>
      <w:rFonts w:eastAsia="宋体"/>
      <w:b/>
      <w:bCs/>
      <w:spacing w:val="8"/>
      <w:kern w:val="2"/>
      <w:sz w:val="28"/>
      <w:szCs w:val="32"/>
      <w:lang w:val="en-US" w:eastAsia="zh-CN" w:bidi="ar-SA"/>
    </w:rPr>
  </w:style>
  <w:style w:type="character" w:customStyle="1" w:styleId="RGYCharChar">
    <w:name w:val="RGY正文首行缩进 Char Char"/>
    <w:rsid w:val="0043554F"/>
    <w:rPr>
      <w:rFonts w:eastAsia="宋体"/>
      <w:kern w:val="2"/>
      <w:sz w:val="24"/>
      <w:lang w:val="en-US" w:eastAsia="zh-CN" w:bidi="ar-SA"/>
    </w:rPr>
  </w:style>
  <w:style w:type="character" w:customStyle="1" w:styleId="afffff4">
    <w:name w:val="称呼 字符"/>
    <w:link w:val="afffff5"/>
    <w:rsid w:val="0043554F"/>
    <w:rPr>
      <w:kern w:val="20"/>
      <w:sz w:val="28"/>
    </w:rPr>
  </w:style>
  <w:style w:type="character" w:customStyle="1" w:styleId="PIM9CharChar">
    <w:name w:val="PIM 9 Char Char"/>
    <w:rsid w:val="0043554F"/>
    <w:rPr>
      <w:rFonts w:ascii="Arial" w:eastAsia="黑体" w:hAnsi="Arial"/>
      <w:kern w:val="2"/>
      <w:sz w:val="21"/>
      <w:lang w:val="en-US" w:eastAsia="zh-CN" w:bidi="ar-SA"/>
    </w:rPr>
  </w:style>
  <w:style w:type="character" w:customStyle="1" w:styleId="CharCharCharf5">
    <w:name w:val="样式 报告文字 + 宋体 Char Char Char"/>
    <w:rsid w:val="0043554F"/>
    <w:rPr>
      <w:rFonts w:ascii="Times New Roman" w:hAnsi="Times New Roman"/>
      <w:snapToGrid w:val="0"/>
      <w:sz w:val="21"/>
      <w:szCs w:val="21"/>
    </w:rPr>
  </w:style>
  <w:style w:type="character" w:customStyle="1" w:styleId="CharCharCharf6">
    <w:name w:val="图名 Char Char Char"/>
    <w:rsid w:val="0043554F"/>
    <w:rPr>
      <w:rFonts w:ascii="黑体" w:eastAsia="黑体" w:hAnsi="宋体" w:cs="宋体"/>
      <w:bCs/>
      <w:kern w:val="2"/>
      <w:sz w:val="24"/>
      <w:szCs w:val="24"/>
      <w:lang w:val="en-US" w:eastAsia="zh-CN" w:bidi="ar-SA"/>
    </w:rPr>
  </w:style>
  <w:style w:type="character" w:customStyle="1" w:styleId="2CharChar22CharCharCharChar">
    <w:name w:val="样式 样式 样式 正文 + 首行缩进:  2 字符 Char Char + 首行缩进:  2 字符 + 首行缩进:  2 字符 Char Char Char Char"/>
    <w:link w:val="2CharChar22CharChar"/>
    <w:rsid w:val="0043554F"/>
    <w:rPr>
      <w:sz w:val="24"/>
      <w:szCs w:val="21"/>
      <w:lang w:val="en-US" w:eastAsia="zh-CN"/>
    </w:rPr>
  </w:style>
  <w:style w:type="character" w:customStyle="1" w:styleId="CharCharff0">
    <w:name w:val="标题一 Char Char"/>
    <w:link w:val="afffff6"/>
    <w:rsid w:val="0043554F"/>
    <w:rPr>
      <w:rFonts w:eastAsia="黑体"/>
      <w:color w:val="000000"/>
      <w:sz w:val="44"/>
      <w:u w:color="000000"/>
    </w:rPr>
  </w:style>
  <w:style w:type="character" w:customStyle="1" w:styleId="CharCharff1">
    <w:name w:val="样式 报告文字 + 宋体 Char Char"/>
    <w:link w:val="afffff7"/>
    <w:rsid w:val="0043554F"/>
    <w:rPr>
      <w:szCs w:val="21"/>
    </w:rPr>
  </w:style>
  <w:style w:type="character" w:customStyle="1" w:styleId="CharCharCharCharChar5">
    <w:name w:val="表标题 Char Char Char Char Char"/>
    <w:link w:val="CharCharff2"/>
    <w:rsid w:val="0043554F"/>
    <w:rPr>
      <w:rFonts w:eastAsia="黑体"/>
      <w:b/>
      <w:sz w:val="28"/>
      <w:szCs w:val="28"/>
      <w:lang w:val="en-US" w:eastAsia="zh-CN"/>
    </w:rPr>
  </w:style>
  <w:style w:type="character" w:customStyle="1" w:styleId="DocumentMapChar1">
    <w:name w:val="Document Map Char1"/>
    <w:rsid w:val="0043554F"/>
    <w:rPr>
      <w:rFonts w:ascii="Segoe UI" w:eastAsia="宋体" w:hAnsi="Segoe UI" w:cs="Segoe UI"/>
      <w:sz w:val="16"/>
      <w:szCs w:val="16"/>
    </w:rPr>
  </w:style>
  <w:style w:type="character" w:customStyle="1" w:styleId="15CharCharChar">
    <w:name w:val="样式 小四 行距: 1.5 倍行距 Char Char Char"/>
    <w:rsid w:val="0043554F"/>
    <w:rPr>
      <w:rFonts w:ascii="Times New Roman" w:hAnsi="Times New Roman"/>
      <w:kern w:val="2"/>
      <w:sz w:val="24"/>
    </w:rPr>
  </w:style>
  <w:style w:type="character" w:customStyle="1" w:styleId="CharCharCharf7">
    <w:name w:val="正文顶格悬挂 Char Char Char"/>
    <w:aliases w:val="正文顶格悬挂 Char Char"/>
    <w:rsid w:val="0043554F"/>
    <w:rPr>
      <w:rFonts w:ascii="Times New Roman" w:eastAsia="宋体" w:hAnsi="Times New Roman"/>
      <w:kern w:val="2"/>
      <w:sz w:val="24"/>
      <w:szCs w:val="24"/>
      <w:lang w:val="en-US" w:eastAsia="zh-CN" w:bidi="ar-SA"/>
    </w:rPr>
  </w:style>
  <w:style w:type="character" w:customStyle="1" w:styleId="afffff8">
    <w:name w:val="样式 宋体 加粗"/>
    <w:rsid w:val="0043554F"/>
    <w:rPr>
      <w:rFonts w:ascii="Times New Roman" w:hAnsi="Times New Roman"/>
      <w:b/>
      <w:bCs/>
    </w:rPr>
  </w:style>
  <w:style w:type="character" w:customStyle="1" w:styleId="Charb">
    <w:name w:val="表格标题（左对齐） Char"/>
    <w:aliases w:val="ALT+7 Char Char"/>
    <w:link w:val="afffff9"/>
    <w:rsid w:val="0043554F"/>
    <w:rPr>
      <w:rFonts w:eastAsia="黑体"/>
      <w:bCs/>
      <w:spacing w:val="8"/>
      <w:sz w:val="24"/>
      <w:szCs w:val="24"/>
    </w:rPr>
  </w:style>
  <w:style w:type="character" w:customStyle="1" w:styleId="BodyTextFirstIndentChar1">
    <w:name w:val="Body Text First Indent Char1"/>
    <w:rsid w:val="0043554F"/>
    <w:rPr>
      <w:rFonts w:ascii="Calibri" w:eastAsia="宋体" w:hAnsi="Calibri" w:cs="Times New Roman"/>
      <w:sz w:val="48"/>
      <w:szCs w:val="24"/>
    </w:rPr>
  </w:style>
  <w:style w:type="character" w:customStyle="1" w:styleId="font101">
    <w:name w:val="font101"/>
    <w:rsid w:val="0043554F"/>
    <w:rPr>
      <w:rFonts w:ascii="宋体" w:eastAsia="宋体" w:hAnsi="宋体" w:cs="宋体" w:hint="eastAsia"/>
      <w:i w:val="0"/>
      <w:color w:val="000000"/>
      <w:sz w:val="18"/>
      <w:szCs w:val="18"/>
      <w:u w:val="none"/>
    </w:rPr>
  </w:style>
  <w:style w:type="character" w:customStyle="1" w:styleId="12CharChar">
    <w:name w:val="正文缩进12 Char Char"/>
    <w:rsid w:val="0043554F"/>
    <w:rPr>
      <w:rFonts w:ascii="Arial" w:eastAsia="宋体" w:hAnsi="Arial"/>
      <w:kern w:val="2"/>
      <w:sz w:val="24"/>
      <w:szCs w:val="24"/>
      <w:lang w:val="en-US" w:eastAsia="zh-CN" w:bidi="ar-SA"/>
    </w:rPr>
  </w:style>
  <w:style w:type="character" w:customStyle="1" w:styleId="2DMSCharCharChar">
    <w:name w:val="标题2（DMS） Char Char Char"/>
    <w:rsid w:val="0043554F"/>
    <w:rPr>
      <w:rFonts w:ascii="黑体" w:eastAsia="楷体_GB2312" w:hAnsi="Arial"/>
      <w:b/>
      <w:bCs/>
      <w:kern w:val="2"/>
      <w:sz w:val="28"/>
      <w:szCs w:val="28"/>
      <w:lang w:val="en-US" w:eastAsia="zh-CN" w:bidi="ar-SA"/>
    </w:rPr>
  </w:style>
  <w:style w:type="character" w:customStyle="1" w:styleId="font91">
    <w:name w:val="font91"/>
    <w:rsid w:val="0043554F"/>
    <w:rPr>
      <w:rFonts w:ascii="宋体" w:eastAsia="宋体" w:hAnsi="宋体" w:cs="宋体" w:hint="eastAsia"/>
      <w:i w:val="0"/>
      <w:color w:val="000000"/>
      <w:sz w:val="12"/>
      <w:szCs w:val="12"/>
      <w:u w:val="none"/>
    </w:rPr>
  </w:style>
  <w:style w:type="character" w:customStyle="1" w:styleId="CharCharCharCharCharCharCharCharCharCharCharCharChar">
    <w:name w:val="样式 正文首行缩进正文首行缩进 Char Char Char正文首行缩进 Char Char Char Char Char ... Char Char Char Char Char"/>
    <w:link w:val="CharCharCharCharCharCharCharCharCharCharChar"/>
    <w:rsid w:val="0043554F"/>
    <w:rPr>
      <w:rFonts w:ascii="宋体" w:hAnsi="宋体"/>
      <w:color w:val="000000"/>
      <w:sz w:val="28"/>
      <w:szCs w:val="24"/>
    </w:rPr>
  </w:style>
  <w:style w:type="character" w:customStyle="1" w:styleId="CharCharff3">
    <w:name w:val="报告正文文字 Char Char"/>
    <w:link w:val="afffffa"/>
    <w:rsid w:val="0043554F"/>
    <w:rPr>
      <w:rFonts w:ascii="仿宋_GB2312" w:eastAsia="仿宋_GB2312"/>
      <w:sz w:val="28"/>
    </w:rPr>
  </w:style>
  <w:style w:type="character" w:customStyle="1" w:styleId="CharCharff4">
    <w:name w:val="样式 表格内容 + 加粗 Char Char"/>
    <w:link w:val="afffffb"/>
    <w:rsid w:val="0043554F"/>
    <w:rPr>
      <w:bCs/>
      <w:spacing w:val="8"/>
      <w:sz w:val="24"/>
      <w:szCs w:val="24"/>
    </w:rPr>
  </w:style>
  <w:style w:type="character" w:customStyle="1" w:styleId="CharCharCharf8">
    <w:name w:val="报告文字 Char Char Char"/>
    <w:rsid w:val="0043554F"/>
    <w:rPr>
      <w:sz w:val="24"/>
      <w:szCs w:val="24"/>
    </w:rPr>
  </w:style>
  <w:style w:type="character" w:customStyle="1" w:styleId="CharCharff5">
    <w:name w:val="表格(王桂生） Char Char"/>
    <w:link w:val="afffffc"/>
    <w:rsid w:val="0043554F"/>
    <w:rPr>
      <w:sz w:val="24"/>
      <w:szCs w:val="21"/>
    </w:rPr>
  </w:style>
  <w:style w:type="character" w:customStyle="1" w:styleId="CharCharCharCharCharCharCharCharCharCharChar0">
    <w:name w:val="正文 Char Char Char Char Char Char Char Char Char Char Char"/>
    <w:rsid w:val="0043554F"/>
    <w:rPr>
      <w:rFonts w:ascii="黑体" w:eastAsia="黑体"/>
      <w:sz w:val="36"/>
      <w:szCs w:val="36"/>
    </w:rPr>
  </w:style>
  <w:style w:type="character" w:customStyle="1" w:styleId="2CharChar2">
    <w:name w:val="表格(居中2) Char Char"/>
    <w:link w:val="2a"/>
    <w:rsid w:val="0043554F"/>
    <w:rPr>
      <w:sz w:val="24"/>
      <w:szCs w:val="21"/>
    </w:rPr>
  </w:style>
  <w:style w:type="character" w:customStyle="1" w:styleId="CommentSubjectChar1">
    <w:name w:val="Comment Subject Char1"/>
    <w:rsid w:val="0043554F"/>
    <w:rPr>
      <w:rFonts w:ascii="Calibri" w:eastAsia="宋体" w:hAnsi="Calibri" w:cs="Times New Roman"/>
      <w:b/>
      <w:bCs/>
      <w:szCs w:val="24"/>
    </w:rPr>
  </w:style>
  <w:style w:type="character" w:customStyle="1" w:styleId="searchresultsnap1">
    <w:name w:val="search_result_snap1"/>
    <w:rsid w:val="0043554F"/>
    <w:rPr>
      <w:sz w:val="21"/>
      <w:szCs w:val="21"/>
    </w:rPr>
  </w:style>
  <w:style w:type="character" w:customStyle="1" w:styleId="CharCharCharf9">
    <w:name w:val="表格文字（对中） Char Char Char"/>
    <w:rsid w:val="0043554F"/>
    <w:rPr>
      <w:rFonts w:ascii="Times New Roman" w:hAnsi="Times New Roman"/>
      <w:snapToGrid w:val="0"/>
      <w:spacing w:val="8"/>
      <w:sz w:val="21"/>
    </w:rPr>
  </w:style>
  <w:style w:type="character" w:customStyle="1" w:styleId="CharCharCharCharCharCharCharCharCharCharCharCharCharChar">
    <w:name w:val="样式 正文首行缩进正文首行缩进 Char Char Char正文首行缩进 Char Char Char Char Char ... Char Char Char Char Char Char"/>
    <w:rsid w:val="0043554F"/>
    <w:rPr>
      <w:rFonts w:ascii="宋体" w:hAnsi="宋体"/>
      <w:color w:val="000000"/>
      <w:sz w:val="28"/>
      <w:szCs w:val="24"/>
    </w:rPr>
  </w:style>
  <w:style w:type="character" w:customStyle="1" w:styleId="afffffd">
    <w:name w:val="正文缩进 字符"/>
    <w:link w:val="a3"/>
    <w:rsid w:val="0043554F"/>
    <w:rPr>
      <w:rFonts w:ascii="宋体"/>
      <w:sz w:val="28"/>
      <w:szCs w:val="24"/>
    </w:rPr>
  </w:style>
  <w:style w:type="character" w:customStyle="1" w:styleId="CharCharff6">
    <w:name w:val="表格标题 Char Char"/>
    <w:link w:val="afffffe"/>
    <w:rsid w:val="0043554F"/>
    <w:rPr>
      <w:rFonts w:ascii="Arial" w:eastAsia="楷体_GB2312" w:hAnsi="Arial"/>
      <w:szCs w:val="21"/>
    </w:rPr>
  </w:style>
  <w:style w:type="character" w:customStyle="1" w:styleId="CharCharff7">
    <w:name w:val="左表名 Char Char"/>
    <w:link w:val="affffff"/>
    <w:rsid w:val="0043554F"/>
    <w:rPr>
      <w:rFonts w:eastAsia="黑体"/>
      <w:sz w:val="24"/>
      <w:szCs w:val="24"/>
    </w:rPr>
  </w:style>
  <w:style w:type="character" w:customStyle="1" w:styleId="TimesNewRomanCharChar0">
    <w:name w:val="样式 纯文本 + Times New Roman 四号 Char Char"/>
    <w:link w:val="TimesNewRoman0"/>
    <w:rsid w:val="0043554F"/>
    <w:rPr>
      <w:rFonts w:cs="宋体"/>
      <w:sz w:val="28"/>
    </w:rPr>
  </w:style>
  <w:style w:type="character" w:customStyle="1" w:styleId="3Char11">
    <w:name w:val="标题 3 Char1"/>
    <w:aliases w:val="标题 3 Char Char1,标题3 Char,标题 3 Char Char Char Char Char Char,标题 3 Char Char Char Char Char1,标题 3 Char Char Char,h3 Char,Heading 3 - old Char,H3 Char,Level 3 Head Char,sect1.2.3 Char,HeadC Char,Map Char,H31 Char,Level 3 Topic Heading Char"/>
    <w:rsid w:val="0043554F"/>
    <w:rPr>
      <w:rFonts w:eastAsia="宋体"/>
      <w:b/>
      <w:bCs/>
      <w:kern w:val="2"/>
      <w:sz w:val="32"/>
      <w:szCs w:val="32"/>
      <w:lang w:val="en-US" w:eastAsia="zh-CN" w:bidi="ar-SA"/>
    </w:rPr>
  </w:style>
  <w:style w:type="character" w:customStyle="1" w:styleId="CharCharCharfa">
    <w:name w:val="大陈闸正文 Char Char Char"/>
    <w:rsid w:val="0043554F"/>
    <w:rPr>
      <w:rFonts w:ascii="Times New Roman" w:hAnsi="Times New Roman"/>
      <w:spacing w:val="8"/>
      <w:sz w:val="24"/>
      <w:szCs w:val="24"/>
    </w:rPr>
  </w:style>
  <w:style w:type="character" w:customStyle="1" w:styleId="Char1c">
    <w:name w:val="正文（首行缩进两字） Char1"/>
    <w:aliases w:val="正文缩进 Char1,（首行缩进两字） Char,正文（首行缩进两字） Char Char Char Char Char Char Char1,正文顶格悬挂 Char1,首行缩进两字 Char,s4 Char,文本条款 Char,首行缩进两字 Char Char Char Char Char Char,首行缩进两字 Char Char Char,正文缩进 Char Char1 Char Char"/>
    <w:rsid w:val="0043554F"/>
    <w:rPr>
      <w:rFonts w:ascii="宋体" w:eastAsia="宋体"/>
      <w:kern w:val="2"/>
      <w:sz w:val="24"/>
      <w:lang w:val="en-US" w:eastAsia="zh-CN" w:bidi="ar-SA"/>
    </w:rPr>
  </w:style>
  <w:style w:type="character" w:customStyle="1" w:styleId="CharChar51">
    <w:name w:val="Char Char5"/>
    <w:rsid w:val="0043554F"/>
    <w:rPr>
      <w:rFonts w:ascii="宋体" w:eastAsia="宋体" w:hAnsi="Courier New" w:cs="Courier New"/>
      <w:kern w:val="2"/>
      <w:sz w:val="21"/>
      <w:szCs w:val="21"/>
      <w:lang w:val="en-US" w:eastAsia="zh-CN" w:bidi="ar-SA"/>
    </w:rPr>
  </w:style>
  <w:style w:type="character" w:customStyle="1" w:styleId="CharCharCharfb">
    <w:name w:val="样式 正文缩进 + 小四 Char Char Char"/>
    <w:rsid w:val="0043554F"/>
    <w:rPr>
      <w:rFonts w:eastAsia="宋体"/>
      <w:spacing w:val="8"/>
      <w:kern w:val="2"/>
      <w:sz w:val="24"/>
      <w:lang w:val="en-US"/>
    </w:rPr>
  </w:style>
  <w:style w:type="character" w:customStyle="1" w:styleId="2CharCharChar3">
    <w:name w:val="标题2 Char Char Char"/>
    <w:rsid w:val="0043554F"/>
    <w:rPr>
      <w:rFonts w:ascii="宋体" w:eastAsia="宋体" w:hAnsi="宋体" w:cs="Times New Roman"/>
      <w:b/>
      <w:kern w:val="0"/>
      <w:sz w:val="24"/>
      <w:szCs w:val="20"/>
    </w:rPr>
  </w:style>
  <w:style w:type="character" w:customStyle="1" w:styleId="CharChar2CharChar">
    <w:name w:val="表头 Char Char2 Char Char"/>
    <w:link w:val="CharChar20"/>
    <w:rsid w:val="0043554F"/>
    <w:rPr>
      <w:spacing w:val="8"/>
      <w:sz w:val="24"/>
      <w:szCs w:val="21"/>
      <w:lang w:val="en-US" w:eastAsia="zh-CN"/>
    </w:rPr>
  </w:style>
  <w:style w:type="character" w:customStyle="1" w:styleId="CharCharff8">
    <w:name w:val="署名 Char Char"/>
    <w:rsid w:val="0043554F"/>
    <w:rPr>
      <w:rFonts w:eastAsia="宋体"/>
      <w:kern w:val="2"/>
      <w:sz w:val="21"/>
      <w:lang w:val="en-US" w:eastAsia="zh-CN" w:bidi="ar-SA"/>
    </w:rPr>
  </w:style>
  <w:style w:type="character" w:customStyle="1" w:styleId="3CharCharCharChar">
    <w:name w:val="样式 标题 3 + 自动设置 Char Char Char Char"/>
    <w:rsid w:val="0043554F"/>
    <w:rPr>
      <w:rFonts w:eastAsia="黑体"/>
      <w:kern w:val="2"/>
      <w:sz w:val="30"/>
      <w:szCs w:val="24"/>
      <w:lang w:val="en-US" w:eastAsia="zh-CN" w:bidi="ar-SA"/>
    </w:rPr>
  </w:style>
  <w:style w:type="character" w:customStyle="1" w:styleId="221CharChar">
    <w:name w:val="样式 样式 样式 首行缩进:  2 字符 + 首行缩进:  2 字符1 + 黑色 Char Char"/>
    <w:rsid w:val="0043554F"/>
    <w:rPr>
      <w:rFonts w:cs="宋体"/>
      <w:snapToGrid/>
      <w:color w:val="000000"/>
      <w:spacing w:val="8"/>
      <w:szCs w:val="21"/>
    </w:rPr>
  </w:style>
  <w:style w:type="character" w:customStyle="1" w:styleId="style21">
    <w:name w:val="style21"/>
    <w:rsid w:val="0043554F"/>
    <w:rPr>
      <w:rFonts w:ascii="Arial" w:hAnsi="Arial" w:cs="Arial" w:hint="default"/>
      <w:b/>
      <w:bCs/>
      <w:strike w:val="0"/>
      <w:dstrike w:val="0"/>
      <w:sz w:val="28"/>
      <w:szCs w:val="28"/>
      <w:u w:val="none"/>
    </w:rPr>
  </w:style>
  <w:style w:type="character" w:customStyle="1" w:styleId="CharCharff9">
    <w:name w:val="表格标注 Char Char"/>
    <w:link w:val="affffff0"/>
    <w:rsid w:val="0043554F"/>
    <w:rPr>
      <w:sz w:val="24"/>
      <w:szCs w:val="21"/>
    </w:rPr>
  </w:style>
  <w:style w:type="character" w:customStyle="1" w:styleId="CharCharffa">
    <w:name w:val="报告正文 Char Char"/>
    <w:rsid w:val="0043554F"/>
    <w:rPr>
      <w:rFonts w:hAnsi="宋体"/>
      <w:kern w:val="2"/>
      <w:sz w:val="24"/>
      <w:szCs w:val="32"/>
      <w:lang w:val="zh-CN"/>
    </w:rPr>
  </w:style>
  <w:style w:type="character" w:customStyle="1" w:styleId="22CharChar0">
    <w:name w:val="样式 首行缩进:  2 字符2 Char Char"/>
    <w:link w:val="222"/>
    <w:rsid w:val="0043554F"/>
    <w:rPr>
      <w:spacing w:val="8"/>
      <w:sz w:val="24"/>
      <w:szCs w:val="36"/>
    </w:rPr>
  </w:style>
  <w:style w:type="character" w:customStyle="1" w:styleId="DocumentMapChar">
    <w:name w:val="Document Map Char"/>
    <w:rsid w:val="0043554F"/>
    <w:rPr>
      <w:rFonts w:cs="Times New Roman"/>
      <w:sz w:val="2"/>
      <w:szCs w:val="2"/>
    </w:rPr>
  </w:style>
  <w:style w:type="character" w:customStyle="1" w:styleId="CharCharCharfc">
    <w:name w:val="表格(王桂生） Char Char Char"/>
    <w:rsid w:val="0043554F"/>
    <w:rPr>
      <w:rFonts w:ascii="Times New Roman" w:hAnsi="Times New Roman"/>
      <w:sz w:val="24"/>
      <w:szCs w:val="21"/>
    </w:rPr>
  </w:style>
  <w:style w:type="character" w:customStyle="1" w:styleId="Heading4Char">
    <w:name w:val="Heading 4 Char"/>
    <w:rsid w:val="0043554F"/>
    <w:rPr>
      <w:rFonts w:eastAsia="宋体"/>
      <w:kern w:val="2"/>
      <w:sz w:val="28"/>
      <w:szCs w:val="28"/>
      <w:lang w:val="en-US" w:eastAsia="zh-CN" w:bidi="ar-SA"/>
    </w:rPr>
  </w:style>
  <w:style w:type="character" w:customStyle="1" w:styleId="PIM7CharChar">
    <w:name w:val="PIM 7 Char Char"/>
    <w:rsid w:val="0043554F"/>
    <w:rPr>
      <w:rFonts w:ascii="Plotter" w:eastAsia="仿宋_GB2312" w:hAnsi="Plotter"/>
      <w:b/>
      <w:kern w:val="2"/>
      <w:sz w:val="24"/>
      <w:lang w:val="en-US" w:eastAsia="zh-CN" w:bidi="ar-SA"/>
    </w:rPr>
  </w:style>
  <w:style w:type="character" w:customStyle="1" w:styleId="affffff1">
    <w:name w:val="正文文本首行缩进 字符"/>
    <w:link w:val="affffff2"/>
    <w:rsid w:val="0043554F"/>
    <w:rPr>
      <w:rFonts w:ascii="Calibri" w:hAnsi="Calibri"/>
      <w:sz w:val="24"/>
      <w:szCs w:val="24"/>
    </w:rPr>
  </w:style>
  <w:style w:type="character" w:customStyle="1" w:styleId="404CharChar">
    <w:name w:val="样式 正文文字缩进正文文字4 + 小四 紧缩量  0.4 磅 Char Char"/>
    <w:rsid w:val="0043554F"/>
    <w:rPr>
      <w:rFonts w:ascii="宋体" w:eastAsia="宋体" w:hAnsi="宋体"/>
      <w:bCs/>
      <w:spacing w:val="-8"/>
      <w:kern w:val="44"/>
      <w:sz w:val="24"/>
      <w:szCs w:val="24"/>
      <w:lang w:val="en-US" w:eastAsia="zh-CN" w:bidi="ar-SA"/>
    </w:rPr>
  </w:style>
  <w:style w:type="character" w:customStyle="1" w:styleId="2DMSCharChar">
    <w:name w:val="标题2（DMS） Char Char"/>
    <w:rsid w:val="0043554F"/>
    <w:rPr>
      <w:rFonts w:ascii="黑体" w:eastAsia="楷体_GB2312" w:hAnsi="Arial"/>
      <w:b/>
      <w:bCs/>
      <w:kern w:val="2"/>
      <w:sz w:val="28"/>
      <w:szCs w:val="28"/>
      <w:lang w:val="en-US" w:eastAsia="zh-CN" w:bidi="ar-SA"/>
    </w:rPr>
  </w:style>
  <w:style w:type="character" w:customStyle="1" w:styleId="CharChar151">
    <w:name w:val="Char Char151"/>
    <w:rsid w:val="0043554F"/>
    <w:rPr>
      <w:rFonts w:ascii="Arial" w:eastAsia="黑体" w:hAnsi="Arial"/>
      <w:b/>
      <w:bCs/>
      <w:kern w:val="2"/>
      <w:sz w:val="24"/>
      <w:szCs w:val="24"/>
      <w:lang w:val="en-US" w:eastAsia="zh-CN" w:bidi="ar-SA"/>
    </w:rPr>
  </w:style>
  <w:style w:type="character" w:customStyle="1" w:styleId="0CharCharChar">
    <w:name w:val="0正式 Char Char Char"/>
    <w:rsid w:val="0043554F"/>
    <w:rPr>
      <w:rFonts w:eastAsia="宋体"/>
      <w:kern w:val="2"/>
      <w:sz w:val="24"/>
      <w:szCs w:val="24"/>
      <w:lang w:val="en-US" w:eastAsia="zh-CN" w:bidi="ar-SA"/>
    </w:rPr>
  </w:style>
  <w:style w:type="character" w:customStyle="1" w:styleId="CharCharffb">
    <w:name w:val="样式 表格 + 粉红 Char Char"/>
    <w:link w:val="affffff3"/>
    <w:rsid w:val="0043554F"/>
    <w:rPr>
      <w:color w:val="FF00FF"/>
      <w:szCs w:val="21"/>
    </w:rPr>
  </w:style>
  <w:style w:type="character" w:customStyle="1" w:styleId="CharCharffc">
    <w:name w:val="正文标题 Char Char"/>
    <w:rsid w:val="0043554F"/>
    <w:rPr>
      <w:rFonts w:eastAsia="宋体"/>
      <w:kern w:val="2"/>
      <w:sz w:val="32"/>
      <w:szCs w:val="24"/>
      <w:lang w:val="en-US" w:eastAsia="zh-CN" w:bidi="ar-SA"/>
    </w:rPr>
  </w:style>
  <w:style w:type="character" w:customStyle="1" w:styleId="RGYCharCharCharCharCharCharCharCharCharCharCharCharCharCharCharCharCharCharCharChar">
    <w:name w:val="RGY Char Char Char Char Char Char Char Char Char Char Char Char Char Char Char Char Char Char Char Char"/>
    <w:aliases w:val="RGY正文首行缩进1"/>
    <w:rsid w:val="0043554F"/>
    <w:rPr>
      <w:rFonts w:eastAsia="宋体"/>
      <w:snapToGrid w:val="0"/>
      <w:spacing w:val="8"/>
      <w:kern w:val="2"/>
      <w:sz w:val="24"/>
      <w:szCs w:val="24"/>
      <w:lang w:val="en-US" w:eastAsia="zh-CN" w:bidi="ar-SA"/>
    </w:rPr>
  </w:style>
  <w:style w:type="character" w:customStyle="1" w:styleId="HTML0">
    <w:name w:val="HTML 预设格式 字符"/>
    <w:link w:val="HTML1"/>
    <w:rsid w:val="0043554F"/>
    <w:rPr>
      <w:rFonts w:ascii="宋体" w:hAnsi="宋体"/>
      <w:sz w:val="24"/>
      <w:szCs w:val="24"/>
    </w:rPr>
  </w:style>
  <w:style w:type="character" w:customStyle="1" w:styleId="4CharCharCharCharCharCharChar">
    <w:name w:val="标题 4 Char Char Char Char Char Char Char"/>
    <w:rsid w:val="0043554F"/>
    <w:rPr>
      <w:rFonts w:ascii="Arial" w:eastAsia="黑体" w:hAnsi="Arial"/>
      <w:b/>
      <w:bCs/>
      <w:kern w:val="2"/>
      <w:sz w:val="28"/>
      <w:szCs w:val="28"/>
      <w:lang w:val="en-US" w:eastAsia="zh-CN" w:bidi="ar-SA"/>
    </w:rPr>
  </w:style>
  <w:style w:type="character" w:customStyle="1" w:styleId="CharCharffd">
    <w:name w:val="大陈闸正文 Char Char"/>
    <w:link w:val="affffff4"/>
    <w:rsid w:val="0043554F"/>
    <w:rPr>
      <w:spacing w:val="8"/>
      <w:sz w:val="24"/>
      <w:szCs w:val="24"/>
    </w:rPr>
  </w:style>
  <w:style w:type="character" w:customStyle="1" w:styleId="CharCharCharfd">
    <w:name w:val="表格内容 Char Char Char"/>
    <w:rsid w:val="0043554F"/>
    <w:rPr>
      <w:rFonts w:ascii="Times New Roman" w:hAnsi="Times New Roman"/>
      <w:spacing w:val="8"/>
      <w:kern w:val="2"/>
      <w:sz w:val="24"/>
      <w:szCs w:val="24"/>
      <w:lang w:bidi="ar-SA"/>
    </w:rPr>
  </w:style>
  <w:style w:type="character" w:customStyle="1" w:styleId="1CharChar3">
    <w:name w:val="正文1 Char Char"/>
    <w:link w:val="1d"/>
    <w:rsid w:val="0043554F"/>
    <w:rPr>
      <w:rFonts w:ascii="宋体" w:hAnsi="宋体"/>
      <w:sz w:val="24"/>
    </w:rPr>
  </w:style>
  <w:style w:type="character" w:customStyle="1" w:styleId="black1">
    <w:name w:val="black1"/>
    <w:rsid w:val="0043554F"/>
    <w:rPr>
      <w:strike w:val="0"/>
      <w:dstrike w:val="0"/>
      <w:color w:val="000000"/>
      <w:sz w:val="18"/>
      <w:szCs w:val="18"/>
      <w:u w:val="none"/>
    </w:rPr>
  </w:style>
  <w:style w:type="character" w:customStyle="1" w:styleId="1CharChar4">
    <w:name w:val="表格居中1 Char Char"/>
    <w:link w:val="1e"/>
    <w:rsid w:val="0043554F"/>
    <w:rPr>
      <w:sz w:val="24"/>
      <w:szCs w:val="21"/>
      <w:lang w:val="en-US" w:eastAsia="zh-CN"/>
    </w:rPr>
  </w:style>
  <w:style w:type="character" w:customStyle="1" w:styleId="CharChar510">
    <w:name w:val="Char Char51"/>
    <w:rsid w:val="0043554F"/>
    <w:rPr>
      <w:rFonts w:ascii="宋体" w:eastAsia="宋体" w:hAnsi="Courier New" w:cs="Courier New"/>
      <w:kern w:val="2"/>
      <w:sz w:val="21"/>
      <w:szCs w:val="21"/>
      <w:lang w:val="en-US" w:eastAsia="zh-CN" w:bidi="ar-SA"/>
    </w:rPr>
  </w:style>
  <w:style w:type="character" w:customStyle="1" w:styleId="Char1d">
    <w:name w:val="表蕊 Char1"/>
    <w:link w:val="affffff5"/>
    <w:rsid w:val="0043554F"/>
    <w:rPr>
      <w:rFonts w:eastAsia="楷体_GB2312"/>
      <w:spacing w:val="-10"/>
    </w:rPr>
  </w:style>
  <w:style w:type="character" w:customStyle="1" w:styleId="5CharCharChar1">
    <w:name w:val="标题 5 Char Char Char1"/>
    <w:aliases w:val="b5 Char1,H5 Char1,h5 Char1,Second Subheading Char1,口 Char1,口1 Char1,口2 Char1,ALT+5 Char1,!标题 5_alt5 Char1,ds Char1,dd Char1,PIM 5 Char1,一 Char1,heading 5 Char1,Table label Char1,l5 Char1,hm Char1,mh2 Char1,Head 5 Char1"/>
    <w:rsid w:val="0043554F"/>
    <w:rPr>
      <w:b/>
      <w:bCs/>
      <w:kern w:val="2"/>
      <w:sz w:val="28"/>
      <w:szCs w:val="28"/>
    </w:rPr>
  </w:style>
  <w:style w:type="character" w:customStyle="1" w:styleId="CSDCharCharChar">
    <w:name w:val="正文CSD Char Char Char"/>
    <w:rsid w:val="0043554F"/>
    <w:rPr>
      <w:rFonts w:ascii="Times New Roman" w:eastAsia="仿宋_GB2312" w:hAnsi="Times New Roman"/>
      <w:kern w:val="28"/>
      <w:sz w:val="28"/>
      <w:szCs w:val="28"/>
    </w:rPr>
  </w:style>
  <w:style w:type="character" w:customStyle="1" w:styleId="040">
    <w:name w:val="样式 小四 加宽量  0.4 磅"/>
    <w:rsid w:val="0043554F"/>
    <w:rPr>
      <w:rFonts w:ascii="Times New Roman" w:eastAsia="宋体" w:hAnsi="Times New Roman" w:cs="Times New Roman"/>
      <w:snapToGrid/>
      <w:spacing w:val="8"/>
      <w:w w:val="100"/>
      <w:kern w:val="0"/>
      <w:position w:val="0"/>
      <w:sz w:val="24"/>
      <w:szCs w:val="24"/>
    </w:rPr>
  </w:style>
  <w:style w:type="character" w:customStyle="1" w:styleId="HTML2">
    <w:name w:val="HTML 地址 字符"/>
    <w:link w:val="HTML3"/>
    <w:rsid w:val="0043554F"/>
    <w:rPr>
      <w:i/>
      <w:iCs/>
      <w:sz w:val="24"/>
      <w:szCs w:val="24"/>
    </w:rPr>
  </w:style>
  <w:style w:type="character" w:customStyle="1" w:styleId="CharCharffe">
    <w:name w:val="表格两端对齐 Char Char"/>
    <w:rsid w:val="0043554F"/>
    <w:rPr>
      <w:rFonts w:ascii="宋体" w:eastAsia="宋体" w:hAnsi="宋体" w:cs="宋体"/>
      <w:bCs/>
      <w:snapToGrid w:val="0"/>
      <w:kern w:val="2"/>
      <w:sz w:val="21"/>
      <w:szCs w:val="21"/>
      <w:u w:color="FF0000"/>
      <w:lang w:val="en-US" w:eastAsia="zh-CN" w:bidi="ar-SA"/>
    </w:rPr>
  </w:style>
  <w:style w:type="character" w:customStyle="1" w:styleId="xnf1">
    <w:name w:val="xnf1"/>
    <w:rsid w:val="0043554F"/>
    <w:rPr>
      <w:b w:val="0"/>
      <w:bCs w:val="0"/>
      <w:sz w:val="22"/>
      <w:szCs w:val="22"/>
    </w:rPr>
  </w:style>
  <w:style w:type="character" w:customStyle="1" w:styleId="2CharChar3">
    <w:name w:val="样式 首行缩进:  2 字符 Char Char"/>
    <w:link w:val="2b"/>
    <w:rsid w:val="0043554F"/>
    <w:rPr>
      <w:sz w:val="24"/>
    </w:rPr>
  </w:style>
  <w:style w:type="character" w:customStyle="1" w:styleId="CharChar15">
    <w:name w:val="Char Char15"/>
    <w:rsid w:val="0043554F"/>
    <w:rPr>
      <w:rFonts w:ascii="Arial" w:eastAsia="黑体" w:hAnsi="Arial"/>
      <w:b/>
      <w:bCs/>
      <w:kern w:val="2"/>
      <w:sz w:val="24"/>
      <w:szCs w:val="24"/>
      <w:lang w:val="en-US" w:eastAsia="zh-CN" w:bidi="ar-SA"/>
    </w:rPr>
  </w:style>
  <w:style w:type="character" w:customStyle="1" w:styleId="alt9CharCharChar">
    <w:name w:val="!表格文字_alt9 Char Char Char"/>
    <w:rsid w:val="0043554F"/>
    <w:rPr>
      <w:rFonts w:ascii="Times New Roman" w:hAnsi="Times New Roman"/>
      <w:bCs/>
      <w:spacing w:val="6"/>
      <w:sz w:val="18"/>
      <w:szCs w:val="18"/>
      <w:lang w:val="en-US" w:eastAsia="zh-CN"/>
    </w:rPr>
  </w:style>
  <w:style w:type="character" w:customStyle="1" w:styleId="DMSCharChar0">
    <w:name w:val="表头文字（DMS） Char Char"/>
    <w:rsid w:val="0043554F"/>
    <w:rPr>
      <w:rFonts w:eastAsia="楷体_GB2312"/>
      <w:b/>
      <w:kern w:val="2"/>
      <w:sz w:val="24"/>
      <w:szCs w:val="24"/>
      <w:lang w:val="en-US" w:eastAsia="zh-CN" w:bidi="ar-SA"/>
    </w:rPr>
  </w:style>
  <w:style w:type="character" w:customStyle="1" w:styleId="21CharCharChar">
    <w:name w:val="样式 列表 2 +1 Char Char Char"/>
    <w:rsid w:val="0043554F"/>
    <w:rPr>
      <w:rFonts w:eastAsia="仿宋_GB2312"/>
      <w:color w:val="000000"/>
      <w:spacing w:val="-14"/>
      <w:kern w:val="2"/>
      <w:sz w:val="21"/>
      <w:szCs w:val="21"/>
      <w:lang w:val="en-US" w:eastAsia="zh-CN" w:bidi="ar-SA"/>
    </w:rPr>
  </w:style>
  <w:style w:type="character" w:customStyle="1" w:styleId="12CharChar2">
    <w:name w:val="正文缩进12 Char Char2"/>
    <w:rsid w:val="0043554F"/>
    <w:rPr>
      <w:rFonts w:ascii="Arial" w:eastAsia="黑体" w:hAnsi="Arial"/>
      <w:b/>
      <w:kern w:val="2"/>
      <w:sz w:val="24"/>
      <w:lang w:val="en-US" w:eastAsia="zh-CN" w:bidi="ar-SA"/>
    </w:rPr>
  </w:style>
  <w:style w:type="character" w:customStyle="1" w:styleId="12CharChar1">
    <w:name w:val="正文缩进12 Char Char1"/>
    <w:rsid w:val="0043554F"/>
    <w:rPr>
      <w:rFonts w:ascii="Arial" w:eastAsia="宋体" w:hAnsi="Arial"/>
      <w:kern w:val="2"/>
      <w:sz w:val="24"/>
      <w:szCs w:val="24"/>
      <w:lang w:val="en-US" w:eastAsia="zh-CN" w:bidi="ar-SA"/>
    </w:rPr>
  </w:style>
  <w:style w:type="character" w:customStyle="1" w:styleId="Char21">
    <w:name w:val="表头 Char2"/>
    <w:rsid w:val="0043554F"/>
    <w:rPr>
      <w:rFonts w:eastAsia="黑体"/>
      <w:kern w:val="2"/>
      <w:sz w:val="21"/>
      <w:szCs w:val="24"/>
      <w:lang w:val="en-US" w:eastAsia="zh-CN" w:bidi="ar-SA"/>
    </w:rPr>
  </w:style>
  <w:style w:type="character" w:customStyle="1" w:styleId="CharCharCharCharCharChar3">
    <w:name w:val="报告 小四 Char Char Char Char Char Char"/>
    <w:link w:val="affffff6"/>
    <w:rsid w:val="0043554F"/>
    <w:rPr>
      <w:spacing w:val="8"/>
      <w:sz w:val="24"/>
    </w:rPr>
  </w:style>
  <w:style w:type="character" w:customStyle="1" w:styleId="CharCharCharChar6">
    <w:name w:val="正文段落 Char Char Char Char"/>
    <w:rsid w:val="0043554F"/>
    <w:rPr>
      <w:rFonts w:ascii="Times New Roman" w:hAnsi="Times New Roman"/>
      <w:kern w:val="2"/>
      <w:sz w:val="24"/>
      <w:szCs w:val="21"/>
    </w:rPr>
  </w:style>
  <w:style w:type="character" w:customStyle="1" w:styleId="BodyText3Char1">
    <w:name w:val="Body Text 3 Char1"/>
    <w:rsid w:val="0043554F"/>
    <w:rPr>
      <w:rFonts w:ascii="Calibri" w:eastAsia="宋体" w:hAnsi="Calibri" w:cs="Times New Roman"/>
      <w:sz w:val="16"/>
      <w:szCs w:val="16"/>
    </w:rPr>
  </w:style>
  <w:style w:type="character" w:customStyle="1" w:styleId="CharChar21">
    <w:name w:val="Char Char21"/>
    <w:rsid w:val="0043554F"/>
    <w:rPr>
      <w:rFonts w:eastAsia="宋体"/>
      <w:kern w:val="2"/>
      <w:sz w:val="21"/>
      <w:szCs w:val="24"/>
      <w:lang w:val="en-US" w:eastAsia="zh-CN" w:bidi="ar-SA"/>
    </w:rPr>
  </w:style>
  <w:style w:type="character" w:customStyle="1" w:styleId="CharCharfff">
    <w:name w:val="插图下标 Char Char"/>
    <w:link w:val="affffff7"/>
    <w:rsid w:val="0043554F"/>
    <w:rPr>
      <w:b/>
      <w:sz w:val="24"/>
      <w:szCs w:val="24"/>
    </w:rPr>
  </w:style>
  <w:style w:type="character" w:customStyle="1" w:styleId="font31">
    <w:name w:val="font31"/>
    <w:rsid w:val="0043554F"/>
    <w:rPr>
      <w:rFonts w:ascii="宋体" w:eastAsia="宋体" w:hAnsi="宋体" w:cs="宋体" w:hint="eastAsia"/>
      <w:i w:val="0"/>
      <w:color w:val="000000"/>
      <w:sz w:val="20"/>
      <w:szCs w:val="20"/>
      <w:u w:val="none"/>
    </w:rPr>
  </w:style>
  <w:style w:type="character" w:customStyle="1" w:styleId="CharCharCharfe">
    <w:name w:val="样式 报告文字 + Char Char Char"/>
    <w:rsid w:val="0043554F"/>
    <w:rPr>
      <w:rFonts w:ascii="Times New Roman" w:hAnsi="Times New Roman"/>
      <w:snapToGrid w:val="0"/>
      <w:sz w:val="21"/>
      <w:szCs w:val="21"/>
    </w:rPr>
  </w:style>
  <w:style w:type="character" w:customStyle="1" w:styleId="mystyle">
    <w:name w:val="mystyle"/>
    <w:rsid w:val="0043554F"/>
  </w:style>
  <w:style w:type="character" w:customStyle="1" w:styleId="CharCharCharff">
    <w:name w:val="表格字体 五号 Char Char Char"/>
    <w:link w:val="Charc"/>
    <w:rsid w:val="0043554F"/>
    <w:rPr>
      <w:sz w:val="24"/>
      <w:szCs w:val="21"/>
      <w:lang w:val="en-US" w:eastAsia="zh-CN"/>
    </w:rPr>
  </w:style>
  <w:style w:type="character" w:customStyle="1" w:styleId="CharCharfff0">
    <w:name w:val="表格单位 Char Char"/>
    <w:link w:val="affffff8"/>
    <w:rsid w:val="0043554F"/>
    <w:rPr>
      <w:color w:val="000000"/>
      <w:spacing w:val="8"/>
      <w:sz w:val="24"/>
      <w:szCs w:val="21"/>
    </w:rPr>
  </w:style>
  <w:style w:type="character" w:customStyle="1" w:styleId="CharCharfff1">
    <w:name w:val="正文+ Char Char"/>
    <w:rsid w:val="0043554F"/>
    <w:rPr>
      <w:kern w:val="2"/>
      <w:sz w:val="24"/>
    </w:rPr>
  </w:style>
  <w:style w:type="character" w:customStyle="1" w:styleId="CharChar">
    <w:name w:val="无间隔 Char Char"/>
    <w:link w:val="af8"/>
    <w:rsid w:val="0043554F"/>
    <w:rPr>
      <w:rFonts w:ascii="Times New Roman" w:eastAsia="仿宋_GB2312" w:hAnsi="Times New Roman" w:cs="Times New Roman"/>
      <w:sz w:val="24"/>
      <w:szCs w:val="24"/>
    </w:rPr>
  </w:style>
  <w:style w:type="character" w:customStyle="1" w:styleId="Chard">
    <w:name w:val="正文 + 宋体 Char"/>
    <w:aliases w:val="加粗 Char"/>
    <w:rsid w:val="0043554F"/>
    <w:rPr>
      <w:rFonts w:ascii="宋体" w:eastAsia="宋体" w:hAnsi="宋体"/>
      <w:b/>
      <w:bCs/>
      <w:spacing w:val="8"/>
      <w:kern w:val="2"/>
      <w:sz w:val="24"/>
      <w:szCs w:val="24"/>
      <w:lang w:val="en-US" w:eastAsia="zh-CN" w:bidi="ar-SA"/>
    </w:rPr>
  </w:style>
  <w:style w:type="character" w:customStyle="1" w:styleId="wsb2CharCharChar">
    <w:name w:val="wsb正文2 Char Char Char"/>
    <w:rsid w:val="0043554F"/>
    <w:rPr>
      <w:rFonts w:ascii="Times New Roman" w:hAnsi="Times New Roman"/>
      <w:kern w:val="2"/>
      <w:sz w:val="24"/>
      <w:szCs w:val="24"/>
      <w:lang w:val="en-GB"/>
    </w:rPr>
  </w:style>
  <w:style w:type="character" w:customStyle="1" w:styleId="-04-04-04-0CharChar">
    <w:name w:val="样式 样式 表中文字居中 + 左侧:  -0.4 字符 右侧:  -0.4 字符 + 左侧:  -0.4 字符 右侧:  -0... Char Char"/>
    <w:link w:val="-04-04-04-0"/>
    <w:rsid w:val="0043554F"/>
    <w:rPr>
      <w:color w:val="000000"/>
      <w:sz w:val="24"/>
      <w:szCs w:val="21"/>
      <w:lang w:val="en-US" w:eastAsia="zh-CN"/>
    </w:rPr>
  </w:style>
  <w:style w:type="character" w:customStyle="1" w:styleId="bt1CharChar0">
    <w:name w:val="bt1 Char Char"/>
    <w:link w:val="bt10"/>
    <w:rsid w:val="0043554F"/>
    <w:rPr>
      <w:rFonts w:ascii="黑体" w:eastAsia="黑体"/>
      <w:sz w:val="24"/>
    </w:rPr>
  </w:style>
  <w:style w:type="character" w:customStyle="1" w:styleId="affffff9">
    <w:name w:val="副标题 字符"/>
    <w:link w:val="affffffa"/>
    <w:rsid w:val="0043554F"/>
    <w:rPr>
      <w:rFonts w:ascii="Cambria" w:hAnsi="Cambria"/>
      <w:bCs/>
      <w:kern w:val="28"/>
      <w:sz w:val="28"/>
      <w:szCs w:val="32"/>
    </w:rPr>
  </w:style>
  <w:style w:type="character" w:customStyle="1" w:styleId="Char1e">
    <w:name w:val="正文首行缩进 Char1"/>
    <w:rsid w:val="0043554F"/>
    <w:rPr>
      <w:rFonts w:ascii="Times New Roman" w:hAnsi="Times New Roman"/>
      <w:kern w:val="2"/>
      <w:sz w:val="21"/>
      <w:szCs w:val="24"/>
    </w:rPr>
  </w:style>
  <w:style w:type="character" w:customStyle="1" w:styleId="7CharChar">
    <w:name w:val="样式7 Char Char"/>
    <w:link w:val="7"/>
    <w:rsid w:val="0043554F"/>
    <w:rPr>
      <w:rFonts w:ascii="宋体"/>
      <w:sz w:val="28"/>
      <w:szCs w:val="24"/>
    </w:rPr>
  </w:style>
  <w:style w:type="character" w:customStyle="1" w:styleId="CharCharCharChar7">
    <w:name w:val="表格 Char Char Char Char"/>
    <w:link w:val="CharCharfff2"/>
    <w:rsid w:val="0043554F"/>
    <w:rPr>
      <w:rFonts w:ascii="宋体" w:hAnsi="宋体"/>
      <w:szCs w:val="24"/>
    </w:rPr>
  </w:style>
  <w:style w:type="character" w:customStyle="1" w:styleId="CharCharCharff0">
    <w:name w:val="文字 Char Char Char"/>
    <w:rsid w:val="0043554F"/>
    <w:rPr>
      <w:rFonts w:ascii="Times New Roman" w:hAnsi="Times New Roman"/>
      <w:color w:val="000000"/>
      <w:kern w:val="2"/>
      <w:sz w:val="24"/>
      <w:szCs w:val="24"/>
    </w:rPr>
  </w:style>
  <w:style w:type="character" w:customStyle="1" w:styleId="CharCharfff3">
    <w:name w:val="图表 Char Char"/>
    <w:link w:val="affffffb"/>
    <w:rsid w:val="0043554F"/>
    <w:rPr>
      <w:spacing w:val="-14"/>
    </w:rPr>
  </w:style>
  <w:style w:type="character" w:customStyle="1" w:styleId="2CharChar4">
    <w:name w:val="样式 加粗 首行缩进:  2 字符 Char Char"/>
    <w:link w:val="2c"/>
    <w:rsid w:val="0043554F"/>
    <w:rPr>
      <w:rFonts w:cs="宋体"/>
      <w:b/>
      <w:bCs/>
      <w:color w:val="FF0000"/>
    </w:rPr>
  </w:style>
  <w:style w:type="character" w:customStyle="1" w:styleId="5CharCharCharCharChar">
    <w:name w:val="标题5 Char Char Char Char Char"/>
    <w:link w:val="5CharCharChar"/>
    <w:rsid w:val="0043554F"/>
    <w:rPr>
      <w:rFonts w:ascii="宋体" w:hAnsi="宋体"/>
      <w:b/>
      <w:color w:val="008080"/>
      <w:sz w:val="24"/>
      <w:szCs w:val="30"/>
      <w:lang w:val="en-US" w:eastAsia="zh-CN"/>
    </w:rPr>
  </w:style>
  <w:style w:type="character" w:customStyle="1" w:styleId="CharCharfff4">
    <w:name w:val="正文格式 Char Char"/>
    <w:link w:val="affffffc"/>
    <w:rsid w:val="0043554F"/>
    <w:rPr>
      <w:spacing w:val="8"/>
      <w:sz w:val="24"/>
      <w:szCs w:val="24"/>
    </w:rPr>
  </w:style>
  <w:style w:type="character" w:customStyle="1" w:styleId="1CharChar5">
    <w:name w:val="段落1 Char Char"/>
    <w:rsid w:val="0043554F"/>
    <w:rPr>
      <w:rFonts w:ascii="宋体"/>
      <w:color w:val="000000"/>
      <w:kern w:val="2"/>
      <w:sz w:val="21"/>
      <w:szCs w:val="24"/>
      <w:lang w:val="en-US" w:eastAsia="zh-CN"/>
    </w:rPr>
  </w:style>
  <w:style w:type="character" w:customStyle="1" w:styleId="CharCharCharChar8">
    <w:name w:val="表标题 Char Char Char Char"/>
    <w:link w:val="affffffd"/>
    <w:rsid w:val="0043554F"/>
    <w:rPr>
      <w:rFonts w:eastAsia="黑体"/>
      <w:spacing w:val="8"/>
      <w:sz w:val="28"/>
      <w:szCs w:val="28"/>
    </w:rPr>
  </w:style>
  <w:style w:type="character" w:customStyle="1" w:styleId="CharCharCharCharCharCharCharCharCharChar0">
    <w:name w:val="正文 Char Char Char Char Char Char Char Char Char Char"/>
    <w:rsid w:val="0043554F"/>
    <w:rPr>
      <w:rFonts w:ascii="宋体" w:hAnsi="宋体"/>
      <w:sz w:val="24"/>
    </w:rPr>
  </w:style>
  <w:style w:type="character" w:customStyle="1" w:styleId="font21">
    <w:name w:val="font21"/>
    <w:rsid w:val="0043554F"/>
    <w:rPr>
      <w:rFonts w:ascii="Times New Roman" w:hAnsi="Times New Roman" w:cs="Times New Roman" w:hint="default"/>
      <w:i w:val="0"/>
      <w:color w:val="000000"/>
      <w:sz w:val="24"/>
      <w:szCs w:val="24"/>
      <w:u w:val="none"/>
    </w:rPr>
  </w:style>
  <w:style w:type="character" w:customStyle="1" w:styleId="CharChar101">
    <w:name w:val="Char Char101"/>
    <w:rsid w:val="0043554F"/>
    <w:rPr>
      <w:rFonts w:ascii="Cambria" w:eastAsia="宋体" w:hAnsi="Cambria"/>
      <w:b/>
      <w:bCs/>
      <w:kern w:val="2"/>
      <w:sz w:val="30"/>
      <w:szCs w:val="32"/>
      <w:lang w:val="en-US" w:eastAsia="zh-CN" w:bidi="ar-SA"/>
    </w:rPr>
  </w:style>
  <w:style w:type="character" w:customStyle="1" w:styleId="desc">
    <w:name w:val="desc"/>
    <w:rsid w:val="0043554F"/>
  </w:style>
  <w:style w:type="character" w:customStyle="1" w:styleId="font11">
    <w:name w:val="font11"/>
    <w:rsid w:val="0043554F"/>
    <w:rPr>
      <w:rFonts w:ascii="宋体" w:eastAsia="宋体" w:hAnsi="宋体" w:cs="宋体" w:hint="eastAsia"/>
      <w:bCs/>
      <w:i w:val="0"/>
      <w:color w:val="000000"/>
      <w:kern w:val="44"/>
      <w:sz w:val="22"/>
      <w:szCs w:val="22"/>
      <w:u w:val="none"/>
      <w:vertAlign w:val="superscript"/>
      <w:lang w:val="zh-CN"/>
    </w:rPr>
  </w:style>
  <w:style w:type="character" w:customStyle="1" w:styleId="Char1f">
    <w:name w:val="表格两端对齐 Char1"/>
    <w:link w:val="a0"/>
    <w:rsid w:val="0043554F"/>
    <w:rPr>
      <w:rFonts w:ascii="宋体" w:hAnsi="宋体"/>
      <w:szCs w:val="21"/>
    </w:rPr>
  </w:style>
  <w:style w:type="character" w:customStyle="1" w:styleId="2Char11">
    <w:name w:val="正文首行缩进 2 Char1"/>
    <w:rsid w:val="0043554F"/>
  </w:style>
  <w:style w:type="character" w:customStyle="1" w:styleId="CharCharCharCharCharChar4">
    <w:name w:val="表头 Char Char Char Char Char Char"/>
    <w:rsid w:val="0043554F"/>
    <w:rPr>
      <w:rFonts w:ascii="黑体" w:eastAsia="黑体"/>
      <w:kern w:val="2"/>
      <w:sz w:val="21"/>
      <w:lang w:val="en-US" w:eastAsia="zh-CN" w:bidi="ar-SA"/>
    </w:rPr>
  </w:style>
  <w:style w:type="character" w:customStyle="1" w:styleId="3Char3CharChar3CharChar3CharCharCharCharCharChar">
    <w:name w:val="样式 标题 3Char标题 3 Char Char标题 3 Char Char标题 3 Char Char Char ... Char Char Char"/>
    <w:rsid w:val="0043554F"/>
    <w:rPr>
      <w:b/>
      <w:bCs/>
      <w:snapToGrid w:val="0"/>
      <w:color w:val="000000"/>
      <w:spacing w:val="14"/>
      <w:sz w:val="28"/>
      <w:szCs w:val="24"/>
    </w:rPr>
  </w:style>
  <w:style w:type="character" w:customStyle="1" w:styleId="4CharChar">
    <w:name w:val="正文文字4 Char Char"/>
    <w:rsid w:val="0043554F"/>
    <w:rPr>
      <w:rFonts w:eastAsia="仿宋_GB2312"/>
      <w:kern w:val="2"/>
      <w:sz w:val="28"/>
      <w:szCs w:val="24"/>
      <w:lang w:val="en-US" w:eastAsia="zh-CN" w:bidi="ar-SA"/>
    </w:rPr>
  </w:style>
  <w:style w:type="character" w:customStyle="1" w:styleId="CharCharfff5">
    <w:name w:val="表中文字 Char Char"/>
    <w:link w:val="affffffe"/>
    <w:rsid w:val="0043554F"/>
    <w:rPr>
      <w:rFonts w:ascii="宋体"/>
      <w:spacing w:val="-6"/>
      <w:szCs w:val="21"/>
    </w:rPr>
  </w:style>
  <w:style w:type="character" w:customStyle="1" w:styleId="221CharCharCharChar">
    <w:name w:val="样式 样式 样式 首行缩进:  2 字符 + 首行缩进:  2 字符1 + 黑色 Char Char Char Char"/>
    <w:rsid w:val="0043554F"/>
    <w:rPr>
      <w:rFonts w:cs="宋体"/>
      <w:snapToGrid/>
      <w:color w:val="000000"/>
      <w:spacing w:val="8"/>
      <w:szCs w:val="21"/>
    </w:rPr>
  </w:style>
  <w:style w:type="character" w:customStyle="1" w:styleId="62CharChar0">
    <w:name w:val="样式 样式 四号 加粗 居中 段前: 6 磅 段后: 2 磅 + 左 行距: 单倍行距 Char Char"/>
    <w:link w:val="620"/>
    <w:rsid w:val="0043554F"/>
    <w:rPr>
      <w:b/>
      <w:bCs/>
      <w:sz w:val="24"/>
    </w:rPr>
  </w:style>
  <w:style w:type="character" w:customStyle="1" w:styleId="CharCharfff6">
    <w:name w:val="样式 (符号) 宋体 五号 居中 行距: 单倍行距 Char Char"/>
    <w:link w:val="afffffff"/>
    <w:rsid w:val="0043554F"/>
    <w:rPr>
      <w:rFonts w:hAnsi="宋体"/>
      <w:spacing w:val="8"/>
      <w:sz w:val="24"/>
    </w:rPr>
  </w:style>
  <w:style w:type="character" w:customStyle="1" w:styleId="p9lCharCharChar">
    <w:name w:val="p9l Char Char Char"/>
    <w:rsid w:val="0043554F"/>
    <w:rPr>
      <w:rFonts w:ascii="宋体" w:hAnsi="宋体"/>
      <w:bCs/>
      <w:color w:val="000000"/>
      <w:sz w:val="18"/>
      <w:szCs w:val="18"/>
    </w:rPr>
  </w:style>
  <w:style w:type="character" w:customStyle="1" w:styleId="Char1f0">
    <w:name w:val="表格标题 Char1"/>
    <w:rsid w:val="0043554F"/>
    <w:rPr>
      <w:rFonts w:ascii="Arial" w:eastAsia="宋体" w:hAnsi="Arial"/>
      <w:b/>
      <w:color w:val="000000"/>
      <w:spacing w:val="8"/>
      <w:kern w:val="2"/>
      <w:sz w:val="24"/>
      <w:szCs w:val="21"/>
      <w:lang w:val="en-US" w:eastAsia="zh-CN" w:bidi="ar-SA"/>
    </w:rPr>
  </w:style>
  <w:style w:type="character" w:customStyle="1" w:styleId="alt9CharChar">
    <w:name w:val="!表格文字_alt9 Char Char"/>
    <w:link w:val="alt9"/>
    <w:rsid w:val="0043554F"/>
    <w:rPr>
      <w:bCs/>
      <w:spacing w:val="6"/>
      <w:sz w:val="18"/>
      <w:szCs w:val="18"/>
      <w:lang w:val="en-US" w:eastAsia="zh-CN"/>
    </w:rPr>
  </w:style>
  <w:style w:type="character" w:customStyle="1" w:styleId="ALT7CharChar0">
    <w:name w:val="样式 表格标题（左对齐）ALT+7 + 自动设置 Char Char"/>
    <w:link w:val="ALT70"/>
    <w:rsid w:val="0043554F"/>
    <w:rPr>
      <w:rFonts w:ascii="宋体"/>
      <w:b/>
      <w:bCs/>
      <w:sz w:val="24"/>
      <w:szCs w:val="24"/>
    </w:rPr>
  </w:style>
  <w:style w:type="character" w:customStyle="1" w:styleId="CharCharCharCharCharChar5">
    <w:name w:val="正文首行缩进 Char Char Char Char Char Char"/>
    <w:aliases w:val="正文首行缩进 Char Char Char Char Char Char Char Char Char Char Char Char Char Char Char Char Char Char Char Char Char Char,正文首行缩进 Char Char Char Char,正文首行缩进 Char Char Char Char Char Char Char"/>
    <w:rsid w:val="0043554F"/>
    <w:rPr>
      <w:rFonts w:eastAsia="宋体"/>
      <w:kern w:val="2"/>
      <w:sz w:val="24"/>
      <w:lang w:val="en-US" w:eastAsia="zh-CN" w:bidi="ar-SA"/>
    </w:rPr>
  </w:style>
  <w:style w:type="character" w:customStyle="1" w:styleId="3CharCharCharCharCharCharCharCharChar">
    <w:name w:val="标题3 + Char Char Char Char Char Char Char Char Char"/>
    <w:link w:val="3CharCharCharCharCharCharChar"/>
    <w:rsid w:val="0043554F"/>
    <w:rPr>
      <w:rFonts w:eastAsia="楷体_GB2312"/>
      <w:b/>
      <w:bCs/>
      <w:sz w:val="28"/>
    </w:rPr>
  </w:style>
  <w:style w:type="character" w:customStyle="1" w:styleId="Char1f1">
    <w:name w:val="纯文本 Char1"/>
    <w:aliases w:val="普通文字 Char2,普通文字 Char Char1,普通文字 Char Char Char Char,普通文字 Char Char Char Char Char Char Char Char Char,普通文字 Char Char Char Char Char Char Char Char1,文字缩进 Char,Plain Text Char,普通文字 Char Char Char1,孙普文字 Char,纯文本 Char Char,普通文字 Char1 Char"/>
    <w:rsid w:val="0043554F"/>
    <w:rPr>
      <w:rFonts w:ascii="宋体" w:hAnsi="Courier New" w:cs="Courier New"/>
      <w:kern w:val="2"/>
      <w:sz w:val="21"/>
      <w:szCs w:val="21"/>
    </w:rPr>
  </w:style>
  <w:style w:type="character" w:customStyle="1" w:styleId="1CharGB2312CharCharChar">
    <w:name w:val="样式 正文1 Char + 仿宋_GB2312 Char Char Char"/>
    <w:link w:val="1CharGB2312Char"/>
    <w:rsid w:val="0043554F"/>
    <w:rPr>
      <w:rFonts w:ascii="仿宋_GB2312" w:eastAsia="仿宋_GB2312" w:hAnsi="仿宋_GB2312"/>
      <w:sz w:val="28"/>
    </w:rPr>
  </w:style>
  <w:style w:type="character" w:customStyle="1" w:styleId="200CharCharChar">
    <w:name w:val="样式 标题 2 + 左侧:  0 厘米 首行缩进:  0 厘米 Char Char Char"/>
    <w:rsid w:val="0043554F"/>
    <w:rPr>
      <w:rFonts w:ascii="Times New Roman" w:eastAsia="黑体" w:hAnsi="Arial"/>
      <w:bCs/>
      <w:kern w:val="2"/>
      <w:sz w:val="30"/>
    </w:rPr>
  </w:style>
  <w:style w:type="character" w:customStyle="1" w:styleId="CharChar90">
    <w:name w:val="Char Char9"/>
    <w:rsid w:val="0043554F"/>
    <w:rPr>
      <w:rFonts w:ascii="Calibri" w:eastAsia="宋体" w:hAnsi="Calibri"/>
      <w:b/>
      <w:bCs/>
      <w:kern w:val="2"/>
      <w:sz w:val="28"/>
      <w:szCs w:val="32"/>
      <w:lang w:val="en-US" w:eastAsia="zh-CN" w:bidi="ar-SA"/>
    </w:rPr>
  </w:style>
  <w:style w:type="character" w:customStyle="1" w:styleId="200CharChar">
    <w:name w:val="样式 标题 2 + 左侧:  0 厘米 首行缩进:  0 厘米 Char Char"/>
    <w:link w:val="200"/>
    <w:rsid w:val="0043554F"/>
    <w:rPr>
      <w:rFonts w:ascii="Arial" w:eastAsia="黑体" w:hAnsi="Arial"/>
      <w:b/>
      <w:bCs/>
      <w:sz w:val="30"/>
      <w:szCs w:val="24"/>
    </w:rPr>
  </w:style>
  <w:style w:type="character" w:customStyle="1" w:styleId="CharCharfff7">
    <w:name w:val="图号 Char Char"/>
    <w:link w:val="afffffff0"/>
    <w:rsid w:val="0043554F"/>
    <w:rPr>
      <w:b/>
      <w:sz w:val="24"/>
      <w:szCs w:val="28"/>
      <w:lang w:val="en-US" w:eastAsia="zh-CN"/>
    </w:rPr>
  </w:style>
  <w:style w:type="character" w:customStyle="1" w:styleId="CharCharCharCharCharCharChar2">
    <w:name w:val="正文（首行缩进两字） Char Char Char Char Char Char Char"/>
    <w:aliases w:val="正文（首行缩进两字） Char Char Char Char Ch,正文（首行缩进两字） Char Char Char Char Char1"/>
    <w:rsid w:val="0043554F"/>
    <w:rPr>
      <w:rFonts w:eastAsia="仿宋_GB2312"/>
      <w:kern w:val="2"/>
      <w:sz w:val="28"/>
      <w:szCs w:val="24"/>
      <w:lang w:val="en-US" w:eastAsia="zh-CN" w:bidi="ar-SA"/>
    </w:rPr>
  </w:style>
  <w:style w:type="character" w:customStyle="1" w:styleId="PlainTextChar1">
    <w:name w:val="Plain Text Char1"/>
    <w:rsid w:val="0043554F"/>
    <w:rPr>
      <w:rFonts w:ascii="宋体" w:eastAsia="宋体" w:hAnsi="Courier New" w:cs="Courier New"/>
      <w:szCs w:val="21"/>
    </w:rPr>
  </w:style>
  <w:style w:type="character" w:customStyle="1" w:styleId="CharChar71">
    <w:name w:val="Char Char71"/>
    <w:rsid w:val="0043554F"/>
    <w:rPr>
      <w:sz w:val="18"/>
      <w:szCs w:val="18"/>
    </w:rPr>
  </w:style>
  <w:style w:type="character" w:customStyle="1" w:styleId="CharCharCharff1">
    <w:name w:val="报告正文文字 Char Char Char"/>
    <w:rsid w:val="0043554F"/>
    <w:rPr>
      <w:rFonts w:ascii="仿宋_GB2312" w:eastAsia="仿宋_GB2312" w:hAnsi="Times New Roman"/>
      <w:kern w:val="2"/>
      <w:sz w:val="28"/>
    </w:rPr>
  </w:style>
  <w:style w:type="character" w:customStyle="1" w:styleId="CharCharCharff2">
    <w:name w:val="表格表头 Char Char Char"/>
    <w:rsid w:val="0043554F"/>
    <w:rPr>
      <w:rFonts w:ascii="Times New Roman" w:hAnsi="Times New Roman"/>
      <w:b/>
      <w:kern w:val="2"/>
      <w:sz w:val="28"/>
      <w:szCs w:val="28"/>
      <w:lang w:bidi="ar-SA"/>
    </w:rPr>
  </w:style>
  <w:style w:type="character" w:customStyle="1" w:styleId="CharCharfff8">
    <w:name w:val="样式 表格 + 宋体 Char Char"/>
    <w:link w:val="afffffff1"/>
    <w:rsid w:val="0043554F"/>
    <w:rPr>
      <w:rFonts w:ascii="宋体" w:hAnsi="宋体"/>
      <w:szCs w:val="21"/>
    </w:rPr>
  </w:style>
  <w:style w:type="character" w:customStyle="1" w:styleId="CharChar150">
    <w:name w:val="Char Char15"/>
    <w:rsid w:val="0043554F"/>
    <w:rPr>
      <w:rFonts w:ascii="Arial" w:eastAsia="黑体" w:hAnsi="Arial"/>
      <w:b/>
      <w:bCs/>
      <w:kern w:val="2"/>
      <w:sz w:val="24"/>
      <w:szCs w:val="24"/>
      <w:lang w:val="en-US" w:eastAsia="zh-CN" w:bidi="ar-SA"/>
    </w:rPr>
  </w:style>
  <w:style w:type="character" w:customStyle="1" w:styleId="afffffff2">
    <w:name w:val="样式 宋体"/>
    <w:rsid w:val="0043554F"/>
    <w:rPr>
      <w:rFonts w:ascii="Times New Roman" w:eastAsia="宋体" w:hAnsi="Times New Roman"/>
      <w:color w:val="000000"/>
      <w:sz w:val="28"/>
      <w:u w:val="none"/>
    </w:rPr>
  </w:style>
  <w:style w:type="character" w:customStyle="1" w:styleId="p9lCharChar">
    <w:name w:val="p9l Char Char"/>
    <w:link w:val="p9l"/>
    <w:rsid w:val="0043554F"/>
    <w:rPr>
      <w:rFonts w:ascii="宋体" w:hAnsi="宋体"/>
      <w:bCs/>
      <w:color w:val="000000"/>
      <w:sz w:val="18"/>
      <w:szCs w:val="18"/>
    </w:rPr>
  </w:style>
  <w:style w:type="character" w:customStyle="1" w:styleId="CharCharCharChar9">
    <w:name w:val="表格文字 Char Char Char Char"/>
    <w:link w:val="afffffff3"/>
    <w:rsid w:val="0043554F"/>
    <w:rPr>
      <w:color w:val="000000"/>
      <w:spacing w:val="8"/>
    </w:rPr>
  </w:style>
  <w:style w:type="character" w:customStyle="1" w:styleId="2Char12">
    <w:name w:val="正文文本 2 Char1"/>
    <w:rsid w:val="0043554F"/>
    <w:rPr>
      <w:rFonts w:ascii="Calibri" w:eastAsia="宋体" w:hAnsi="Calibri" w:cs="Times New Roman"/>
    </w:rPr>
  </w:style>
  <w:style w:type="character" w:customStyle="1" w:styleId="CharChar16">
    <w:name w:val="Char Char1"/>
    <w:rsid w:val="0043554F"/>
    <w:rPr>
      <w:rFonts w:eastAsia="宋体"/>
      <w:kern w:val="2"/>
      <w:sz w:val="21"/>
      <w:lang w:val="en-US" w:eastAsia="zh-CN"/>
    </w:rPr>
  </w:style>
  <w:style w:type="character" w:customStyle="1" w:styleId="DMSCharChar1">
    <w:name w:val="表格文字（DMS） Char Char"/>
    <w:rsid w:val="0043554F"/>
    <w:rPr>
      <w:rFonts w:eastAsia="宋体"/>
      <w:kern w:val="2"/>
      <w:sz w:val="21"/>
      <w:szCs w:val="21"/>
      <w:lang w:val="en-US" w:eastAsia="zh-CN" w:bidi="ar-SA"/>
    </w:rPr>
  </w:style>
  <w:style w:type="character" w:customStyle="1" w:styleId="CharCharCharChara">
    <w:name w:val="正文 居中 Char Char Char Char"/>
    <w:link w:val="CharCharfff9"/>
    <w:rsid w:val="0043554F"/>
    <w:rPr>
      <w:rFonts w:ascii="宋体" w:hAnsi="宋体"/>
      <w:sz w:val="24"/>
      <w:szCs w:val="24"/>
    </w:rPr>
  </w:style>
  <w:style w:type="character" w:customStyle="1" w:styleId="1CharCharChar2">
    <w:name w:val="表头1 Char Char Char"/>
    <w:rsid w:val="0043554F"/>
    <w:rPr>
      <w:sz w:val="28"/>
      <w:szCs w:val="16"/>
    </w:rPr>
  </w:style>
  <w:style w:type="character" w:customStyle="1" w:styleId="CharCharfffa">
    <w:name w:val="样式 报告文字 + Char Char"/>
    <w:link w:val="afffffff4"/>
    <w:rsid w:val="0043554F"/>
    <w:rPr>
      <w:szCs w:val="21"/>
    </w:rPr>
  </w:style>
  <w:style w:type="character" w:customStyle="1" w:styleId="text2">
    <w:name w:val="text2"/>
    <w:rsid w:val="0043554F"/>
  </w:style>
  <w:style w:type="character" w:customStyle="1" w:styleId="0CharChar">
    <w:name w:val="0正式 Char Char"/>
    <w:rsid w:val="0043554F"/>
    <w:rPr>
      <w:rFonts w:eastAsia="宋体"/>
      <w:kern w:val="2"/>
      <w:sz w:val="24"/>
      <w:szCs w:val="24"/>
      <w:lang w:val="en-US" w:eastAsia="zh-CN" w:bidi="ar-SA"/>
    </w:rPr>
  </w:style>
  <w:style w:type="character" w:customStyle="1" w:styleId="315CharCharCharCharChar">
    <w:name w:val="样式 标题 3 + 行距: 1.5 倍行距 Char Char Char Char Char"/>
    <w:rsid w:val="0043554F"/>
    <w:rPr>
      <w:rFonts w:ascii="宋体" w:hAnsi="宋体" w:cs="宋体"/>
      <w:b/>
      <w:kern w:val="2"/>
      <w:sz w:val="24"/>
      <w:szCs w:val="24"/>
    </w:rPr>
  </w:style>
  <w:style w:type="character" w:customStyle="1" w:styleId="2CharCharChar4">
    <w:name w:val="样式 加粗 首行缩进:  2 字符 Char Char Char"/>
    <w:rsid w:val="0043554F"/>
    <w:rPr>
      <w:rFonts w:cs="宋体"/>
      <w:b/>
      <w:bCs/>
      <w:color w:val="FF0000"/>
    </w:rPr>
  </w:style>
  <w:style w:type="character" w:customStyle="1" w:styleId="CharCharCharChar2CharChar1">
    <w:name w:val="样式 样式 总报告正文 Char Char Char Char + 首行缩进:  2 字符 + 五号 加粗 Char Char"/>
    <w:link w:val="CharCharCharChar21"/>
    <w:rsid w:val="0043554F"/>
    <w:rPr>
      <w:b/>
      <w:bCs/>
    </w:rPr>
  </w:style>
  <w:style w:type="character" w:customStyle="1" w:styleId="TimesNewRomanGB2312CharChar">
    <w:name w:val="样式 信息标题 + (西文) Times New Roman (中文) 仿宋_GB2312 四号 Char Char"/>
    <w:link w:val="TimesNewRomanGB2312"/>
    <w:rsid w:val="0043554F"/>
    <w:rPr>
      <w:rFonts w:ascii="Courier New" w:eastAsia="仿宋_GB2312" w:hAnsi="Courier New"/>
      <w:b/>
      <w:bCs/>
      <w:spacing w:val="14"/>
      <w:sz w:val="28"/>
      <w:szCs w:val="32"/>
    </w:rPr>
  </w:style>
  <w:style w:type="character" w:customStyle="1" w:styleId="BodyTextFirstIndent2Char1">
    <w:name w:val="Body Text First Indent 2 Char1"/>
    <w:rsid w:val="0043554F"/>
    <w:rPr>
      <w:rFonts w:ascii="Calibri" w:eastAsia="宋体" w:hAnsi="Calibri" w:cs="Times New Roman"/>
    </w:rPr>
  </w:style>
  <w:style w:type="character" w:customStyle="1" w:styleId="CharChar61">
    <w:name w:val="Char Char61"/>
    <w:rsid w:val="0043554F"/>
    <w:rPr>
      <w:rFonts w:ascii="Calibri" w:eastAsia="宋体" w:hAnsi="Calibri"/>
      <w:kern w:val="2"/>
      <w:sz w:val="18"/>
      <w:szCs w:val="18"/>
      <w:lang w:val="en-US" w:eastAsia="zh-CN" w:bidi="ar-SA"/>
    </w:rPr>
  </w:style>
  <w:style w:type="character" w:customStyle="1" w:styleId="15CharCharChar0">
    <w:name w:val="样式 正文格式 + 非加宽量 / 紧缩量  行距: 1.5 倍行距 Char Char Char"/>
    <w:rsid w:val="0043554F"/>
    <w:rPr>
      <w:rFonts w:cs="宋体"/>
      <w:spacing w:val="8"/>
      <w:sz w:val="24"/>
    </w:rPr>
  </w:style>
  <w:style w:type="character" w:customStyle="1" w:styleId="CharCharCharff3">
    <w:name w:val="表格文字（右对齐） Char Char Char"/>
    <w:rsid w:val="0043554F"/>
    <w:rPr>
      <w:rFonts w:ascii="Times New Roman" w:hAnsi="Times New Roman"/>
      <w:sz w:val="18"/>
      <w:szCs w:val="18"/>
    </w:rPr>
  </w:style>
  <w:style w:type="character" w:customStyle="1" w:styleId="font81">
    <w:name w:val="font81"/>
    <w:rsid w:val="0043554F"/>
    <w:rPr>
      <w:rFonts w:ascii="Times New Roman" w:hAnsi="Times New Roman" w:cs="Times New Roman" w:hint="default"/>
      <w:i w:val="0"/>
      <w:color w:val="000000"/>
      <w:sz w:val="18"/>
      <w:szCs w:val="18"/>
      <w:u w:val="none"/>
    </w:rPr>
  </w:style>
  <w:style w:type="character" w:customStyle="1" w:styleId="text1">
    <w:name w:val="text1"/>
    <w:rsid w:val="0043554F"/>
    <w:rPr>
      <w:rFonts w:ascii="Arial" w:eastAsia="宋体" w:hAnsi="Arial" w:cs="Arial" w:hint="default"/>
      <w:snapToGrid w:val="0"/>
      <w:color w:val="000000"/>
      <w:spacing w:val="8"/>
      <w:sz w:val="24"/>
      <w:szCs w:val="24"/>
      <w:lang w:val="en-US" w:eastAsia="zh-CN" w:bidi="ar-SA"/>
    </w:rPr>
  </w:style>
  <w:style w:type="character" w:customStyle="1" w:styleId="afffffff5">
    <w:name w:val="签名 字符"/>
    <w:link w:val="afffffff6"/>
    <w:rsid w:val="0043554F"/>
    <w:rPr>
      <w:szCs w:val="24"/>
    </w:rPr>
  </w:style>
  <w:style w:type="character" w:customStyle="1" w:styleId="CharCharfffb">
    <w:name w:val="表格文字（对中） Char Char"/>
    <w:link w:val="afffffff7"/>
    <w:rsid w:val="0043554F"/>
    <w:rPr>
      <w:spacing w:val="8"/>
    </w:rPr>
  </w:style>
  <w:style w:type="character" w:customStyle="1" w:styleId="Chare">
    <w:name w:val="样式 小四 Char"/>
    <w:rsid w:val="0043554F"/>
    <w:rPr>
      <w:rFonts w:eastAsia="宋体" w:cs="宋体"/>
      <w:b/>
      <w:spacing w:val="8"/>
      <w:kern w:val="2"/>
      <w:sz w:val="24"/>
      <w:szCs w:val="24"/>
      <w:lang w:val="en-US" w:eastAsia="zh-CN" w:bidi="ar-SA"/>
    </w:rPr>
  </w:style>
  <w:style w:type="character" w:customStyle="1" w:styleId="CharCharCharCharCharCharCharCharChar0">
    <w:name w:val="正文 Char Char Char Char Char Char Char Char Char"/>
    <w:rsid w:val="0043554F"/>
    <w:rPr>
      <w:rFonts w:ascii="黑体" w:eastAsia="黑体"/>
      <w:sz w:val="36"/>
      <w:szCs w:val="36"/>
    </w:rPr>
  </w:style>
  <w:style w:type="character" w:customStyle="1" w:styleId="CharCharCharff4">
    <w:name w:val="小四正文 Char Char Char"/>
    <w:rsid w:val="0043554F"/>
    <w:rPr>
      <w:rFonts w:ascii="Times New Roman" w:hAnsi="Times New Roman"/>
      <w:color w:val="000000"/>
      <w:spacing w:val="8"/>
      <w:kern w:val="2"/>
      <w:sz w:val="24"/>
      <w:szCs w:val="24"/>
      <w:lang w:val="en-GB" w:bidi="ar-SA"/>
    </w:rPr>
  </w:style>
  <w:style w:type="character" w:customStyle="1" w:styleId="zhouCharChar">
    <w:name w:val="表标题（zhou） Char Char"/>
    <w:link w:val="zhou"/>
    <w:rsid w:val="0043554F"/>
    <w:rPr>
      <w:rFonts w:eastAsia="黑体"/>
      <w:spacing w:val="8"/>
      <w:sz w:val="28"/>
    </w:rPr>
  </w:style>
  <w:style w:type="character" w:customStyle="1" w:styleId="Char1f2">
    <w:name w:val="批注文字 Char1"/>
    <w:rsid w:val="0043554F"/>
    <w:rPr>
      <w:kern w:val="2"/>
      <w:sz w:val="21"/>
      <w:szCs w:val="22"/>
    </w:rPr>
  </w:style>
  <w:style w:type="character" w:customStyle="1" w:styleId="FooterChar">
    <w:name w:val="Footer Char"/>
    <w:rsid w:val="0043554F"/>
    <w:rPr>
      <w:rFonts w:eastAsia="宋体"/>
      <w:kern w:val="2"/>
      <w:sz w:val="18"/>
      <w:szCs w:val="18"/>
      <w:lang w:val="en-US" w:eastAsia="zh-CN" w:bidi="ar-SA"/>
    </w:rPr>
  </w:style>
  <w:style w:type="character" w:customStyle="1" w:styleId="CharChar100">
    <w:name w:val="Char Char10"/>
    <w:rsid w:val="0043554F"/>
    <w:rPr>
      <w:rFonts w:ascii="Cambria" w:eastAsia="宋体" w:hAnsi="Cambria"/>
      <w:b/>
      <w:bCs/>
      <w:kern w:val="2"/>
      <w:sz w:val="30"/>
      <w:szCs w:val="32"/>
      <w:lang w:val="en-US" w:eastAsia="zh-CN" w:bidi="ar-SA"/>
    </w:rPr>
  </w:style>
  <w:style w:type="character" w:customStyle="1" w:styleId="1CharChar6">
    <w:name w:val="正文样式1 Char Char"/>
    <w:link w:val="1f"/>
    <w:rsid w:val="0043554F"/>
    <w:rPr>
      <w:sz w:val="24"/>
      <w:szCs w:val="24"/>
    </w:rPr>
  </w:style>
  <w:style w:type="character" w:customStyle="1" w:styleId="152CharChar">
    <w:name w:val="样式 样式 样式 正文格式 + 非加宽量 / 紧缩量  行距: 1.5 倍行距 + + 首行缩进:  2 字符 Char Char"/>
    <w:link w:val="152"/>
    <w:rsid w:val="0043554F"/>
    <w:rPr>
      <w:spacing w:val="8"/>
      <w:sz w:val="24"/>
    </w:rPr>
  </w:style>
  <w:style w:type="character" w:customStyle="1" w:styleId="DMSCharCharChar0">
    <w:name w:val="表格文字（DMS） Char Char Char"/>
    <w:rsid w:val="0043554F"/>
    <w:rPr>
      <w:rFonts w:eastAsia="宋体"/>
      <w:kern w:val="2"/>
      <w:sz w:val="21"/>
      <w:szCs w:val="21"/>
      <w:lang w:val="en-US" w:eastAsia="zh-CN" w:bidi="ar-SA"/>
    </w:rPr>
  </w:style>
  <w:style w:type="character" w:customStyle="1" w:styleId="CSDCharChar">
    <w:name w:val="正文CSD Char Char"/>
    <w:link w:val="CSD"/>
    <w:rsid w:val="0043554F"/>
    <w:rPr>
      <w:rFonts w:eastAsia="仿宋_GB2312"/>
      <w:kern w:val="28"/>
      <w:sz w:val="28"/>
      <w:szCs w:val="28"/>
    </w:rPr>
  </w:style>
  <w:style w:type="character" w:customStyle="1" w:styleId="5CharChar">
    <w:name w:val="标题5 Char Char"/>
    <w:link w:val="51"/>
    <w:rsid w:val="0043554F"/>
    <w:rPr>
      <w:b/>
      <w:sz w:val="28"/>
    </w:rPr>
  </w:style>
  <w:style w:type="character" w:customStyle="1" w:styleId="CharCharfffc">
    <w:name w:val="表内文字 Char Char"/>
    <w:rsid w:val="0043554F"/>
    <w:rPr>
      <w:rFonts w:eastAsia="仿宋_GB2312"/>
      <w:kern w:val="2"/>
      <w:sz w:val="21"/>
      <w:szCs w:val="21"/>
      <w:lang w:val="en-US" w:eastAsia="zh-CN" w:bidi="ar-SA"/>
    </w:rPr>
  </w:style>
  <w:style w:type="character" w:customStyle="1" w:styleId="CaptionChar">
    <w:name w:val="Caption Char"/>
    <w:rsid w:val="0043554F"/>
    <w:rPr>
      <w:rFonts w:ascii="黑体" w:eastAsia="黑体" w:hAnsi="宋体" w:cs="宋体"/>
      <w:color w:val="000000"/>
      <w:kern w:val="0"/>
      <w:sz w:val="20"/>
      <w:szCs w:val="20"/>
    </w:rPr>
  </w:style>
  <w:style w:type="character" w:customStyle="1" w:styleId="afffffff8">
    <w:name w:val="信息标题 字符"/>
    <w:link w:val="afffffff9"/>
    <w:rsid w:val="0043554F"/>
    <w:rPr>
      <w:rFonts w:ascii="Courier New" w:hAnsi="Courier New"/>
      <w:sz w:val="24"/>
    </w:rPr>
  </w:style>
  <w:style w:type="character" w:customStyle="1" w:styleId="1CharChar7">
    <w:name w:val="标题1 Char Char"/>
    <w:rsid w:val="0043554F"/>
    <w:rPr>
      <w:b/>
      <w:color w:val="000000"/>
      <w:sz w:val="24"/>
      <w:szCs w:val="24"/>
    </w:rPr>
  </w:style>
  <w:style w:type="character" w:customStyle="1" w:styleId="DateChar1">
    <w:name w:val="Date Char1"/>
    <w:rsid w:val="0043554F"/>
    <w:rPr>
      <w:rFonts w:ascii="Calibri" w:eastAsia="宋体" w:hAnsi="Calibri" w:cs="Times New Roman"/>
    </w:rPr>
  </w:style>
  <w:style w:type="character" w:customStyle="1" w:styleId="font71">
    <w:name w:val="font71"/>
    <w:rsid w:val="0043554F"/>
    <w:rPr>
      <w:rFonts w:ascii="宋体" w:eastAsia="宋体" w:hAnsi="宋体" w:cs="宋体" w:hint="eastAsia"/>
      <w:i w:val="0"/>
      <w:color w:val="000000"/>
      <w:sz w:val="18"/>
      <w:szCs w:val="18"/>
      <w:u w:val="none"/>
    </w:rPr>
  </w:style>
  <w:style w:type="character" w:customStyle="1" w:styleId="CharCharfffd">
    <w:name w:val="段落 Char Char"/>
    <w:rsid w:val="0043554F"/>
    <w:rPr>
      <w:rFonts w:ascii="宋体" w:eastAsia="宋体" w:hAnsi="宋体"/>
      <w:snapToGrid w:val="0"/>
      <w:kern w:val="2"/>
      <w:sz w:val="24"/>
      <w:lang w:val="en-US" w:eastAsia="zh-CN" w:bidi="ar-SA"/>
    </w:rPr>
  </w:style>
  <w:style w:type="character" w:customStyle="1" w:styleId="CharCharfffe">
    <w:name w:val="样式 表格 + (中文) 黑体 四号 加粗 Char Char"/>
    <w:link w:val="afffffffa"/>
    <w:rsid w:val="0043554F"/>
    <w:rPr>
      <w:rFonts w:ascii="宋体" w:eastAsia="黑体" w:hAnsi="宋体"/>
      <w:b/>
      <w:bCs/>
      <w:color w:val="000000"/>
      <w:spacing w:val="8"/>
      <w:sz w:val="28"/>
      <w:szCs w:val="24"/>
    </w:rPr>
  </w:style>
  <w:style w:type="character" w:customStyle="1" w:styleId="15CharChar0">
    <w:name w:val="样式 小四 行距: 1.5 倍行距 Char Char"/>
    <w:link w:val="151"/>
    <w:rsid w:val="0043554F"/>
    <w:rPr>
      <w:sz w:val="24"/>
    </w:rPr>
  </w:style>
  <w:style w:type="character" w:customStyle="1" w:styleId="3CharCharCharChar2">
    <w:name w:val="标题 3 Char Char Char Char2"/>
    <w:aliases w:val="标题 3 Char Char Char2,条标题1.1.1 Char1,标题3 Char Char,标题 3 Char Char Char Char1 Char,标题 3 Char Char Char1 Char,条标题1.1.1 Char Char Char"/>
    <w:rsid w:val="0043554F"/>
    <w:rPr>
      <w:rFonts w:ascii="宋体" w:eastAsia="宋体" w:hAnsi="宋体"/>
      <w:b/>
      <w:color w:val="000000"/>
      <w:sz w:val="24"/>
      <w:szCs w:val="24"/>
      <w:lang w:val="en-US" w:eastAsia="zh-CN" w:bidi="ar-SA"/>
    </w:rPr>
  </w:style>
  <w:style w:type="character" w:customStyle="1" w:styleId="33CharCharCharCharChar3CharChar1111CharChar">
    <w:name w:val="样式 标题 3标题 3 Char Char Char Char Char标题 3 Char Char头条标题1.1.1...1 Char Char"/>
    <w:link w:val="33CharCharCharCharChar3CharChar1111"/>
    <w:rsid w:val="0043554F"/>
    <w:rPr>
      <w:b/>
      <w:bCs/>
      <w:sz w:val="30"/>
      <w:szCs w:val="32"/>
    </w:rPr>
  </w:style>
  <w:style w:type="character" w:customStyle="1" w:styleId="afffffffb">
    <w:name w:val="样式 宋体 小四 黑色"/>
    <w:rsid w:val="0043554F"/>
    <w:rPr>
      <w:rFonts w:ascii="Times New Roman" w:hAnsi="Times New Roman"/>
      <w:color w:val="000000"/>
      <w:sz w:val="24"/>
    </w:rPr>
  </w:style>
  <w:style w:type="character" w:customStyle="1" w:styleId="CharCharffff">
    <w:name w:val="小四正文 Char Char"/>
    <w:link w:val="afffffffc"/>
    <w:rsid w:val="0043554F"/>
    <w:rPr>
      <w:color w:val="000000"/>
      <w:spacing w:val="8"/>
      <w:sz w:val="24"/>
      <w:szCs w:val="24"/>
      <w:lang w:val="en-GB"/>
    </w:rPr>
  </w:style>
  <w:style w:type="character" w:customStyle="1" w:styleId="Char30">
    <w:name w:val="Char3"/>
    <w:rsid w:val="0043554F"/>
    <w:rPr>
      <w:rFonts w:eastAsia="宋体"/>
      <w:color w:val="000000"/>
      <w:kern w:val="2"/>
      <w:sz w:val="28"/>
      <w:lang w:val="en-US" w:eastAsia="zh-CN" w:bidi="ar-SA"/>
    </w:rPr>
  </w:style>
  <w:style w:type="character" w:customStyle="1" w:styleId="CharCharffff0">
    <w:name w:val="样式 小四 Char Char"/>
    <w:rsid w:val="0043554F"/>
    <w:rPr>
      <w:rFonts w:eastAsia="宋体"/>
      <w:spacing w:val="8"/>
      <w:kern w:val="2"/>
      <w:sz w:val="24"/>
      <w:lang w:val="en-US"/>
    </w:rPr>
  </w:style>
  <w:style w:type="character" w:customStyle="1" w:styleId="CharCharCharff5">
    <w:name w:val="表头 + 左对齐 Char Char Char"/>
    <w:rsid w:val="0043554F"/>
    <w:rPr>
      <w:rFonts w:eastAsia="黑体"/>
      <w:bCs/>
      <w:snapToGrid w:val="0"/>
      <w:kern w:val="2"/>
      <w:sz w:val="24"/>
      <w:szCs w:val="24"/>
    </w:rPr>
  </w:style>
  <w:style w:type="character" w:customStyle="1" w:styleId="3CharChar">
    <w:name w:val="正文文字缩进 3 Char Char"/>
    <w:rsid w:val="0043554F"/>
    <w:rPr>
      <w:rFonts w:eastAsia="宋体"/>
      <w:kern w:val="2"/>
      <w:sz w:val="28"/>
      <w:lang w:val="en-US" w:eastAsia="zh-CN" w:bidi="ar-SA"/>
    </w:rPr>
  </w:style>
  <w:style w:type="character" w:customStyle="1" w:styleId="lemmatitleh11">
    <w:name w:val="lemmatitleh11"/>
    <w:rsid w:val="0043554F"/>
  </w:style>
  <w:style w:type="character" w:customStyle="1" w:styleId="CharChar70">
    <w:name w:val="Char Char7"/>
    <w:rsid w:val="0043554F"/>
    <w:rPr>
      <w:sz w:val="18"/>
      <w:szCs w:val="18"/>
    </w:rPr>
  </w:style>
  <w:style w:type="character" w:customStyle="1" w:styleId="bz-content1">
    <w:name w:val="bz-content1"/>
    <w:rsid w:val="0043554F"/>
    <w:rPr>
      <w:strike w:val="0"/>
      <w:dstrike w:val="0"/>
      <w:sz w:val="20"/>
      <w:szCs w:val="20"/>
      <w:u w:val="none"/>
    </w:rPr>
  </w:style>
  <w:style w:type="character" w:customStyle="1" w:styleId="contents">
    <w:name w:val="contents"/>
    <w:rsid w:val="0043554F"/>
  </w:style>
  <w:style w:type="character" w:customStyle="1" w:styleId="CharCharffff1">
    <w:name w:val="正文（使用） Char Char"/>
    <w:rsid w:val="0043554F"/>
    <w:rPr>
      <w:rFonts w:eastAsia="宋体" w:cs="宋体"/>
      <w:b/>
      <w:bCs/>
      <w:color w:val="000000"/>
      <w:spacing w:val="8"/>
      <w:kern w:val="2"/>
      <w:sz w:val="24"/>
      <w:szCs w:val="24"/>
      <w:lang w:val="en-US" w:eastAsia="zh-CN" w:bidi="ar-SA"/>
    </w:rPr>
  </w:style>
  <w:style w:type="character" w:customStyle="1" w:styleId="20012CharCharChar">
    <w:name w:val="样式 2001版正文样式 + 首行缩进:  2 字符 Char Char Char"/>
    <w:rsid w:val="0043554F"/>
    <w:rPr>
      <w:rFonts w:ascii="Times New Roman" w:hAnsi="Times New Roman"/>
      <w:spacing w:val="8"/>
      <w:sz w:val="24"/>
    </w:rPr>
  </w:style>
  <w:style w:type="character" w:customStyle="1" w:styleId="3Char3CharChar3CharChar3CharCharChar2CharCharChar">
    <w:name w:val="样式 标题 3Char标题 3 Char Char标题 3 Char Char标题 3 Char Char Char ...2 Char Char Char"/>
    <w:rsid w:val="0043554F"/>
    <w:rPr>
      <w:rFonts w:ascii="Times New Roman" w:hAnsi="Times New Roman"/>
      <w:b/>
      <w:bCs/>
      <w:color w:val="000000"/>
      <w:spacing w:val="14"/>
      <w:sz w:val="28"/>
      <w:szCs w:val="28"/>
    </w:rPr>
  </w:style>
  <w:style w:type="character" w:customStyle="1" w:styleId="CharCharCharff6">
    <w:name w:val="正文格式 Char Char Char"/>
    <w:rsid w:val="0043554F"/>
    <w:rPr>
      <w:rFonts w:ascii="Times New Roman" w:hAnsi="Times New Roman"/>
      <w:spacing w:val="8"/>
      <w:sz w:val="24"/>
      <w:szCs w:val="24"/>
      <w:lang w:bidi="ar-SA"/>
    </w:rPr>
  </w:style>
  <w:style w:type="character" w:customStyle="1" w:styleId="CharCharCharff7">
    <w:name w:val="表格文字（左对齐） Char Char Char"/>
    <w:rsid w:val="0043554F"/>
    <w:rPr>
      <w:rFonts w:ascii="Times New Roman" w:hAnsi="Times New Roman"/>
      <w:spacing w:val="8"/>
      <w:sz w:val="21"/>
      <w:lang w:val="en-US" w:eastAsia="zh-CN" w:bidi="ar-SA"/>
    </w:rPr>
  </w:style>
  <w:style w:type="character" w:customStyle="1" w:styleId="alt7CharCharChar">
    <w:name w:val="!正文缩进_alt7 Char Char Char"/>
    <w:rsid w:val="0043554F"/>
    <w:rPr>
      <w:rFonts w:ascii="Times New Roman" w:hAnsi="Times New Roman"/>
      <w:bCs/>
      <w:spacing w:val="6"/>
      <w:sz w:val="28"/>
      <w:szCs w:val="28"/>
    </w:rPr>
  </w:style>
  <w:style w:type="character" w:customStyle="1" w:styleId="CharCharCharCharCharCharChaCharCharChar">
    <w:name w:val="样式 样式 正文缩进正文（首行缩进两字） Char正文（首行缩进两字） Char Char Char Char Char Cha... Char Char Char"/>
    <w:rsid w:val="0043554F"/>
    <w:rPr>
      <w:rFonts w:ascii="Times New Roman" w:hAnsi="Times New Roman" w:cs="宋体"/>
      <w:b/>
      <w:bCs/>
      <w:kern w:val="2"/>
      <w:sz w:val="24"/>
    </w:rPr>
  </w:style>
  <w:style w:type="character" w:customStyle="1" w:styleId="CharCharCharff8">
    <w:name w:val="公式 Char Char Char"/>
    <w:rsid w:val="0043554F"/>
    <w:rPr>
      <w:rFonts w:eastAsia="宋体" w:cs="宋体"/>
      <w:kern w:val="2"/>
      <w:sz w:val="24"/>
      <w:szCs w:val="24"/>
      <w:lang w:val="en-US" w:eastAsia="zh-CN" w:bidi="ar-SA"/>
    </w:rPr>
  </w:style>
  <w:style w:type="character" w:customStyle="1" w:styleId="CharCharCharff9">
    <w:name w:val="表格标题 （使用） Char Char Char"/>
    <w:rsid w:val="0043554F"/>
    <w:rPr>
      <w:rFonts w:ascii="宋体" w:eastAsia="仿宋_GB2312" w:hAnsi="宋体"/>
      <w:b/>
      <w:bCs/>
      <w:spacing w:val="2"/>
      <w:sz w:val="28"/>
    </w:rPr>
  </w:style>
  <w:style w:type="character" w:customStyle="1" w:styleId="ALT7CharCharChar0">
    <w:name w:val="样式 表格标题（左对齐）ALT+7 + 自动设置 Char Char Char"/>
    <w:rsid w:val="0043554F"/>
    <w:rPr>
      <w:rFonts w:ascii="宋体" w:hAnsi="Times New Roman"/>
      <w:b/>
      <w:bCs/>
      <w:snapToGrid w:val="0"/>
      <w:sz w:val="24"/>
      <w:szCs w:val="24"/>
    </w:rPr>
  </w:style>
  <w:style w:type="character" w:customStyle="1" w:styleId="33CharCharCharCharChar3CharChar1111CharCharChar">
    <w:name w:val="样式 标题 3标题 3 Char Char Char Char Char标题 3 Char Char头条标题1.1.1...1 Char Char Char"/>
    <w:rsid w:val="0043554F"/>
    <w:rPr>
      <w:rFonts w:ascii="Times New Roman" w:hAnsi="Times New Roman"/>
      <w:b/>
      <w:bCs/>
      <w:kern w:val="2"/>
      <w:sz w:val="30"/>
      <w:szCs w:val="32"/>
    </w:rPr>
  </w:style>
  <w:style w:type="character" w:customStyle="1" w:styleId="CharCharCharCharCharCharChar3">
    <w:name w:val="表标题 Char Char Char Char Char Char Char"/>
    <w:rsid w:val="0043554F"/>
    <w:rPr>
      <w:rFonts w:ascii="Times New Roman" w:eastAsia="黑体" w:hAnsi="Times New Roman"/>
      <w:b/>
      <w:sz w:val="28"/>
      <w:szCs w:val="28"/>
      <w:lang w:val="en-US" w:eastAsia="zh-CN"/>
    </w:rPr>
  </w:style>
  <w:style w:type="character" w:customStyle="1" w:styleId="CharCharCharCharCharCharChar4">
    <w:name w:val="表格(居中) Char Char Char Char Char Char Char"/>
    <w:rsid w:val="0043554F"/>
    <w:rPr>
      <w:rFonts w:ascii="Times New Roman" w:hAnsi="Times New Roman"/>
      <w:sz w:val="24"/>
      <w:szCs w:val="21"/>
      <w:lang w:val="en-US" w:eastAsia="zh-CN"/>
    </w:rPr>
  </w:style>
  <w:style w:type="character" w:customStyle="1" w:styleId="CharCharCharffa">
    <w:name w:val="一般文字 Char Char Char"/>
    <w:rsid w:val="0043554F"/>
    <w:rPr>
      <w:rFonts w:ascii="Times New Roman" w:hAnsi="Times New Roman"/>
      <w:spacing w:val="8"/>
      <w:sz w:val="24"/>
      <w:szCs w:val="21"/>
      <w:lang w:val="en-US" w:eastAsia="zh-CN"/>
    </w:rPr>
  </w:style>
  <w:style w:type="character" w:customStyle="1" w:styleId="CharCharCharffb">
    <w:name w:val="表格两端对齐 Char Char Char"/>
    <w:rsid w:val="0043554F"/>
    <w:rPr>
      <w:rFonts w:ascii="宋体" w:eastAsia="宋体" w:hAnsi="宋体" w:cs="宋体"/>
      <w:bCs/>
      <w:snapToGrid w:val="0"/>
      <w:kern w:val="2"/>
      <w:sz w:val="21"/>
      <w:szCs w:val="21"/>
      <w:u w:color="FF0000"/>
      <w:lang w:val="en-US" w:eastAsia="zh-CN" w:bidi="ar-SA"/>
    </w:rPr>
  </w:style>
  <w:style w:type="character" w:customStyle="1" w:styleId="CharCharCharffc">
    <w:name w:val="目录 Char Char Char"/>
    <w:rsid w:val="0043554F"/>
    <w:rPr>
      <w:rFonts w:ascii="宋体" w:eastAsia="宋体" w:hAnsi="宋体" w:cs="宋体"/>
      <w:b/>
      <w:bCs/>
      <w:kern w:val="2"/>
      <w:sz w:val="32"/>
      <w:szCs w:val="24"/>
      <w:lang w:val="en-US" w:eastAsia="zh-CN" w:bidi="ar-SA"/>
    </w:rPr>
  </w:style>
  <w:style w:type="character" w:customStyle="1" w:styleId="-04-04-04-0CharCharChar">
    <w:name w:val="样式 样式 表中文字居中 + 左侧:  -0.4 字符 右侧:  -0.4 字符 + 左侧:  -0.4 字符 右侧:  -0... Char Char Char"/>
    <w:rsid w:val="0043554F"/>
    <w:rPr>
      <w:rFonts w:ascii="Times New Roman" w:hAnsi="Times New Roman"/>
      <w:color w:val="000000"/>
      <w:sz w:val="24"/>
      <w:szCs w:val="21"/>
      <w:lang w:val="en-US" w:eastAsia="zh-CN"/>
    </w:rPr>
  </w:style>
  <w:style w:type="character" w:customStyle="1" w:styleId="CharCharCharCharb">
    <w:name w:val="表格字体 五号 Char Char Char Char"/>
    <w:rsid w:val="0043554F"/>
    <w:rPr>
      <w:rFonts w:ascii="Times New Roman" w:hAnsi="Times New Roman"/>
      <w:sz w:val="24"/>
      <w:szCs w:val="21"/>
      <w:lang w:val="en-US" w:eastAsia="zh-CN"/>
    </w:rPr>
  </w:style>
  <w:style w:type="character" w:customStyle="1" w:styleId="CharCharCharCharc">
    <w:name w:val="样式  + 小四 黑色 Char Char Char Char"/>
    <w:rsid w:val="0043554F"/>
    <w:rPr>
      <w:rFonts w:ascii="Times New Roman" w:hAnsi="Courier New"/>
      <w:color w:val="000000"/>
      <w:sz w:val="24"/>
      <w:szCs w:val="21"/>
      <w:lang w:val="en-US" w:eastAsia="zh-CN"/>
    </w:rPr>
  </w:style>
  <w:style w:type="character" w:customStyle="1" w:styleId="2CharChar22CharCharCharCharChar">
    <w:name w:val="样式 样式 样式 正文 + 首行缩进:  2 字符 Char Char + 首行缩进:  2 字符 + 首行缩进:  2 字符 Char Char Char Char Char"/>
    <w:rsid w:val="0043554F"/>
    <w:rPr>
      <w:rFonts w:ascii="Times New Roman" w:hAnsi="Times New Roman"/>
      <w:sz w:val="24"/>
      <w:szCs w:val="21"/>
      <w:lang w:val="en-US" w:eastAsia="zh-CN"/>
    </w:rPr>
  </w:style>
  <w:style w:type="character" w:customStyle="1" w:styleId="CharChar2CharCharChar">
    <w:name w:val="表头 Char Char2 Char Char Char"/>
    <w:rsid w:val="0043554F"/>
    <w:rPr>
      <w:rFonts w:ascii="Times New Roman" w:hAnsi="Times New Roman"/>
      <w:spacing w:val="8"/>
      <w:sz w:val="24"/>
      <w:szCs w:val="21"/>
      <w:lang w:val="en-US" w:eastAsia="zh-CN"/>
    </w:rPr>
  </w:style>
  <w:style w:type="character" w:customStyle="1" w:styleId="22CharCharChar">
    <w:name w:val="样式 样式 首行缩进:  2 字符 + 首行缩进:  2 字符 Char Char Char"/>
    <w:rsid w:val="0043554F"/>
    <w:rPr>
      <w:rFonts w:ascii="Times New Roman" w:hAnsi="Times New Roman"/>
      <w:spacing w:val="8"/>
      <w:sz w:val="24"/>
      <w:lang w:val="en-US" w:eastAsia="zh-CN"/>
    </w:rPr>
  </w:style>
  <w:style w:type="character" w:customStyle="1" w:styleId="1CharCharChar3">
    <w:name w:val="正文1 Char Char Char"/>
    <w:rsid w:val="0043554F"/>
    <w:rPr>
      <w:rFonts w:ascii="宋体" w:hAnsi="宋体"/>
      <w:sz w:val="24"/>
    </w:rPr>
  </w:style>
  <w:style w:type="character" w:customStyle="1" w:styleId="CharCharCharffd">
    <w:name w:val="图号 Char Char Char"/>
    <w:rsid w:val="0043554F"/>
    <w:rPr>
      <w:rFonts w:ascii="Times New Roman" w:hAnsi="Times New Roman"/>
      <w:b/>
      <w:sz w:val="24"/>
      <w:szCs w:val="28"/>
      <w:lang w:val="en-US" w:eastAsia="zh-CN"/>
    </w:rPr>
  </w:style>
  <w:style w:type="character" w:customStyle="1" w:styleId="CharCharCharffe">
    <w:name w:val="表格(居中) Char Char Char"/>
    <w:rsid w:val="0043554F"/>
    <w:rPr>
      <w:rFonts w:ascii="Times New Roman" w:hAnsi="Times New Roman"/>
      <w:sz w:val="21"/>
      <w:szCs w:val="21"/>
    </w:rPr>
  </w:style>
  <w:style w:type="character" w:customStyle="1" w:styleId="zwCharCharChar">
    <w:name w:val="zw Char Char Char"/>
    <w:rsid w:val="0043554F"/>
    <w:rPr>
      <w:rFonts w:ascii="Times New Roman" w:hAnsi="Times New Roman"/>
      <w:sz w:val="24"/>
      <w:szCs w:val="24"/>
    </w:rPr>
  </w:style>
  <w:style w:type="character" w:customStyle="1" w:styleId="bt1CharCharChar">
    <w:name w:val="bt1 Char Char Char"/>
    <w:rsid w:val="0043554F"/>
    <w:rPr>
      <w:rFonts w:ascii="黑体" w:eastAsia="黑体" w:hAnsi="Times New Roman"/>
      <w:sz w:val="24"/>
    </w:rPr>
  </w:style>
  <w:style w:type="character" w:customStyle="1" w:styleId="bt12CharCharChar">
    <w:name w:val="样式 bt1 + 首行缩进:  2 字符 Char Char Char"/>
    <w:rsid w:val="0043554F"/>
    <w:rPr>
      <w:rFonts w:ascii="黑体" w:eastAsia="黑体" w:hAnsi="Times New Roman"/>
      <w:sz w:val="24"/>
    </w:rPr>
  </w:style>
  <w:style w:type="character" w:customStyle="1" w:styleId="22TimesNewRoman1212CharCharChar">
    <w:name w:val="样式 标题 2标题2 + Times New Roman 小三 非加粗 段前: 12 磅 段后: 12 磅 行距: ... Char Char Char"/>
    <w:rsid w:val="0043554F"/>
    <w:rPr>
      <w:rFonts w:ascii="Times New Roman" w:hAnsi="Times New Roman"/>
      <w:b/>
      <w:sz w:val="30"/>
      <w:szCs w:val="30"/>
    </w:rPr>
  </w:style>
  <w:style w:type="character" w:customStyle="1" w:styleId="4b44Char4Charb4CharCharChar414CharCharCharChar">
    <w:name w:val="样式 标题 4b4标题 4 Char标题4 Charb4 Char Char Char标题 41标题 4 Char ... Char Char Char"/>
    <w:rsid w:val="0043554F"/>
    <w:rPr>
      <w:rFonts w:ascii="Times New Roman" w:hAnsi="Times New Roman"/>
      <w:b/>
      <w:bCs/>
      <w:sz w:val="24"/>
    </w:rPr>
  </w:style>
  <w:style w:type="character" w:customStyle="1" w:styleId="BT1CharCharChar0">
    <w:name w:val="BT1 Char Char Char"/>
    <w:rsid w:val="0043554F"/>
    <w:rPr>
      <w:rFonts w:ascii="Times New Roman" w:hAnsi="Times New Roman"/>
      <w:bCs/>
      <w:kern w:val="44"/>
      <w:sz w:val="36"/>
      <w:szCs w:val="36"/>
    </w:rPr>
  </w:style>
  <w:style w:type="character" w:customStyle="1" w:styleId="Char1CharCharCharCharCharCharCharCharCharCharCharCharCharCharCharCharCharChar">
    <w:name w:val="Char1 Char Char Char Char Char Char Char Char Char Char Char Char Char Char Char Char Char Char"/>
    <w:rsid w:val="0043554F"/>
    <w:rPr>
      <w:rFonts w:ascii="宋体" w:eastAsia="仿宋_GB2312" w:hAnsi="宋体"/>
      <w:sz w:val="24"/>
    </w:rPr>
  </w:style>
  <w:style w:type="character" w:customStyle="1" w:styleId="zhczwCharCharChar">
    <w:name w:val="zhczw Char Char Char"/>
    <w:rsid w:val="0043554F"/>
    <w:rPr>
      <w:rFonts w:ascii="Times New Roman" w:hAnsi="Times New Roman"/>
      <w:snapToGrid w:val="0"/>
      <w:spacing w:val="8"/>
      <w:sz w:val="24"/>
      <w:szCs w:val="24"/>
    </w:rPr>
  </w:style>
  <w:style w:type="character" w:customStyle="1" w:styleId="CharCharCharCharCharChar6">
    <w:name w:val="样式 正文缩进正文（首行缩进两字）署名（首行缩进两字）正文（首行缩进两字） Char Char Char正文（首行缩进... Char Char Char"/>
    <w:rsid w:val="0043554F"/>
    <w:rPr>
      <w:rFonts w:ascii="Times New Roman" w:hAnsi="Times New Roman"/>
      <w:spacing w:val="6"/>
      <w:sz w:val="24"/>
    </w:rPr>
  </w:style>
  <w:style w:type="character" w:customStyle="1" w:styleId="CharCharCharfff">
    <w:name w:val="三级标题 Char Char Char"/>
    <w:rsid w:val="0043554F"/>
    <w:rPr>
      <w:rFonts w:ascii="Times New Roman" w:hAnsi="Times New Roman"/>
      <w:b/>
      <w:bCs/>
      <w:sz w:val="30"/>
      <w:szCs w:val="32"/>
    </w:rPr>
  </w:style>
  <w:style w:type="character" w:customStyle="1" w:styleId="62CharCharChar">
    <w:name w:val="样式 四号 加粗 居中 段前: 6 磅 段后: 2 磅 Char Char Char"/>
    <w:rsid w:val="0043554F"/>
    <w:rPr>
      <w:rFonts w:ascii="Times New Roman" w:hAnsi="Times New Roman"/>
      <w:b/>
      <w:bCs/>
      <w:sz w:val="24"/>
    </w:rPr>
  </w:style>
  <w:style w:type="character" w:customStyle="1" w:styleId="CharCharCharfff0">
    <w:name w:val="样式 表格 + (中文) 黑体 四号 加粗 Char Char Char"/>
    <w:rsid w:val="0043554F"/>
    <w:rPr>
      <w:rFonts w:ascii="宋体" w:eastAsia="黑体" w:hAnsi="宋体"/>
      <w:b/>
      <w:bCs/>
      <w:color w:val="000000"/>
      <w:spacing w:val="8"/>
      <w:sz w:val="28"/>
      <w:szCs w:val="24"/>
    </w:rPr>
  </w:style>
  <w:style w:type="character" w:customStyle="1" w:styleId="CharCharCharfff1">
    <w:name w:val="表格标注 Char Char Char"/>
    <w:rsid w:val="0043554F"/>
    <w:rPr>
      <w:rFonts w:ascii="Times New Roman" w:hAnsi="Times New Roman"/>
      <w:sz w:val="24"/>
      <w:szCs w:val="21"/>
    </w:rPr>
  </w:style>
  <w:style w:type="character" w:customStyle="1" w:styleId="1CharChar8">
    <w:name w:val="1 Char Char"/>
    <w:rsid w:val="0043554F"/>
    <w:rPr>
      <w:rFonts w:ascii="宋体" w:eastAsia="宋体" w:hAnsi="宋体"/>
      <w:spacing w:val="6"/>
      <w:kern w:val="2"/>
      <w:sz w:val="28"/>
      <w:szCs w:val="24"/>
      <w:lang w:val="en-US" w:eastAsia="zh-CN" w:bidi="ar-SA"/>
    </w:rPr>
  </w:style>
  <w:style w:type="character" w:customStyle="1" w:styleId="CharCharCharfff2">
    <w:name w:val="样式 正文文本 + Char Char Char"/>
    <w:rsid w:val="0043554F"/>
    <w:rPr>
      <w:rFonts w:eastAsia="仿宋_GB2312" w:cs="宋体"/>
      <w:kern w:val="28"/>
      <w:sz w:val="28"/>
      <w:szCs w:val="28"/>
    </w:rPr>
  </w:style>
  <w:style w:type="character" w:customStyle="1" w:styleId="1CharGB2312CharCharCharChar">
    <w:name w:val="样式 正文1 Char + 仿宋_GB2312 Char Char Char Char"/>
    <w:rsid w:val="0043554F"/>
    <w:rPr>
      <w:rFonts w:ascii="仿宋_GB2312" w:eastAsia="仿宋_GB2312" w:hAnsi="仿宋_GB2312"/>
      <w:sz w:val="28"/>
    </w:rPr>
  </w:style>
  <w:style w:type="character" w:customStyle="1" w:styleId="11CharCharChar0">
    <w:name w:val="11 Char Char Char"/>
    <w:rsid w:val="0043554F"/>
    <w:rPr>
      <w:rFonts w:eastAsia="仿宋_GB2312"/>
      <w:kern w:val="28"/>
      <w:sz w:val="28"/>
    </w:rPr>
  </w:style>
  <w:style w:type="character" w:customStyle="1" w:styleId="TimesNewRomanCharCharChar">
    <w:name w:val="样式 纯文本 + Times New Roman 四号 Char Char Char"/>
    <w:rsid w:val="0043554F"/>
    <w:rPr>
      <w:rFonts w:cs="宋体"/>
      <w:sz w:val="28"/>
    </w:rPr>
  </w:style>
  <w:style w:type="character" w:customStyle="1" w:styleId="CharCharCharfff3">
    <w:name w:val="表号 Char Char Char"/>
    <w:rsid w:val="0043554F"/>
    <w:rPr>
      <w:rFonts w:eastAsia="宋体"/>
      <w:kern w:val="2"/>
      <w:sz w:val="21"/>
      <w:szCs w:val="24"/>
      <w:lang w:val="en-US" w:eastAsia="zh-CN" w:bidi="ar-SA"/>
    </w:rPr>
  </w:style>
  <w:style w:type="character" w:customStyle="1" w:styleId="CharCharCharfff4">
    <w:name w:val="表名、表号 Char Char Char"/>
    <w:rsid w:val="0043554F"/>
    <w:rPr>
      <w:rFonts w:eastAsia="黑体"/>
      <w:sz w:val="24"/>
    </w:rPr>
  </w:style>
  <w:style w:type="character" w:customStyle="1" w:styleId="TimesNewRomanCharCharChar0">
    <w:name w:val="样式 正文首行缩进 + Times New Roman Char Char Char"/>
    <w:rsid w:val="0043554F"/>
    <w:rPr>
      <w:rFonts w:ascii="仿宋_GB2312" w:eastAsia="仿宋_GB2312" w:hAnsi="Arial" w:cs="宋体"/>
      <w:b/>
      <w:bCs/>
      <w:spacing w:val="14"/>
      <w:sz w:val="28"/>
      <w:szCs w:val="32"/>
    </w:rPr>
  </w:style>
  <w:style w:type="character" w:customStyle="1" w:styleId="44Char4CharCharCharCharChar4CharCharCharCharChar">
    <w:name w:val="样式 标题 4标题 4 Char标题 4 Char Char Char Char Char标题 4 Char Char标... Char Char Char"/>
    <w:rsid w:val="0043554F"/>
    <w:rPr>
      <w:rFonts w:ascii="Arial" w:eastAsia="黑体" w:hAnsi="Arial"/>
      <w:bCs/>
      <w:color w:val="000000"/>
      <w:kern w:val="2"/>
      <w:sz w:val="24"/>
      <w:szCs w:val="28"/>
      <w:lang w:val="en-US" w:eastAsia="zh-CN" w:bidi="ar-SA"/>
    </w:rPr>
  </w:style>
  <w:style w:type="character" w:customStyle="1" w:styleId="TimesNewRomanGB2312CharCharChar">
    <w:name w:val="样式 信息标题 + (西文) Times New Roman (中文) 仿宋_GB2312 四号 Char Char Char"/>
    <w:rsid w:val="0043554F"/>
    <w:rPr>
      <w:rFonts w:ascii="Courier New" w:eastAsia="仿宋_GB2312" w:hAnsi="Courier New"/>
      <w:b/>
      <w:bCs/>
      <w:spacing w:val="14"/>
      <w:sz w:val="28"/>
      <w:szCs w:val="32"/>
    </w:rPr>
  </w:style>
  <w:style w:type="character" w:customStyle="1" w:styleId="62CharCharChar0">
    <w:name w:val="样式 样式 四号 加粗 居中 段前: 6 磅 段后: 2 磅 + 左 行距: 单倍行距 Char Char Char"/>
    <w:rsid w:val="0043554F"/>
    <w:rPr>
      <w:rFonts w:ascii="Times New Roman" w:hAnsi="Times New Roman"/>
      <w:b/>
      <w:bCs/>
      <w:sz w:val="24"/>
    </w:rPr>
  </w:style>
  <w:style w:type="character" w:customStyle="1" w:styleId="CharCharCharfff5">
    <w:name w:val="样式 (符号) 宋体 五号 居中 行距: 单倍行距 Char Char Char"/>
    <w:rsid w:val="0043554F"/>
    <w:rPr>
      <w:rFonts w:ascii="Times New Roman" w:hAnsi="宋体"/>
      <w:spacing w:val="8"/>
      <w:sz w:val="24"/>
    </w:rPr>
  </w:style>
  <w:style w:type="character" w:customStyle="1" w:styleId="22CharCharChar0">
    <w:name w:val="样式 首行缩进:  2 字符2 Char Char Char"/>
    <w:rsid w:val="0043554F"/>
    <w:rPr>
      <w:rFonts w:ascii="Times New Roman" w:hAnsi="Times New Roman"/>
      <w:spacing w:val="8"/>
      <w:sz w:val="24"/>
      <w:szCs w:val="36"/>
    </w:rPr>
  </w:style>
  <w:style w:type="character" w:customStyle="1" w:styleId="152CharCharChar">
    <w:name w:val="样式 样式 样式 正文格式 + 非加宽量 / 紧缩量  行距: 1.5 倍行距 + + 首行缩进:  2 字符 Char Char Char"/>
    <w:rsid w:val="0043554F"/>
    <w:rPr>
      <w:rFonts w:ascii="Times New Roman" w:hAnsi="Times New Roman" w:cs="宋体"/>
      <w:spacing w:val="8"/>
      <w:sz w:val="24"/>
    </w:rPr>
  </w:style>
  <w:style w:type="character" w:customStyle="1" w:styleId="CharCharCharfff6">
    <w:name w:val="表格正文 Char Char Char"/>
    <w:rsid w:val="0043554F"/>
    <w:rPr>
      <w:rFonts w:ascii="Times New Roman" w:hAnsi="Times New Roman"/>
      <w:bCs/>
      <w:sz w:val="18"/>
      <w:szCs w:val="21"/>
    </w:rPr>
  </w:style>
  <w:style w:type="character" w:customStyle="1" w:styleId="3CharCharCharCharCharCharCharCharCharChar">
    <w:name w:val="标题3 + Char Char Char Char Char Char Char Char Char Char"/>
    <w:rsid w:val="0043554F"/>
    <w:rPr>
      <w:rFonts w:ascii="Times New Roman" w:eastAsia="楷体_GB2312" w:hAnsi="Times New Roman"/>
      <w:b/>
      <w:bCs/>
      <w:kern w:val="2"/>
      <w:sz w:val="28"/>
    </w:rPr>
  </w:style>
  <w:style w:type="character" w:customStyle="1" w:styleId="CharCharCharChar2CharCharChar">
    <w:name w:val="样式 总报告正文 Char Char Char Char + 首行缩进:  2 字符 Char Char Char"/>
    <w:rsid w:val="0043554F"/>
    <w:rPr>
      <w:rFonts w:ascii="Times New Roman" w:hAnsi="Times New Roman"/>
      <w:sz w:val="24"/>
    </w:rPr>
  </w:style>
  <w:style w:type="character" w:customStyle="1" w:styleId="5CharCharCharCharCharCharChar">
    <w:name w:val="标题5 Char Char Char Char Char Char Char"/>
    <w:rsid w:val="0043554F"/>
    <w:rPr>
      <w:rFonts w:ascii="Times New Roman" w:hAnsi="Times New Roman"/>
      <w:b/>
      <w:kern w:val="2"/>
      <w:sz w:val="28"/>
    </w:rPr>
  </w:style>
  <w:style w:type="character" w:customStyle="1" w:styleId="CharCharCharfff7">
    <w:name w:val="表题 Char Char Char"/>
    <w:rsid w:val="0043554F"/>
    <w:rPr>
      <w:rFonts w:ascii="Times New Roman" w:hAnsi="Times New Roman"/>
      <w:b/>
      <w:sz w:val="21"/>
    </w:rPr>
  </w:style>
  <w:style w:type="character" w:customStyle="1" w:styleId="33CharCharCharCharChar3CharChar1112CharCharChar">
    <w:name w:val="样式 标题 3标题 3 Char Char Char Char Char标题 3 Char Char头条标题1.1.1...2 Char Char Char"/>
    <w:rsid w:val="0043554F"/>
    <w:rPr>
      <w:rFonts w:ascii="Times New Roman" w:hAnsi="Times New Roman"/>
      <w:b/>
      <w:bCs/>
      <w:kern w:val="2"/>
      <w:sz w:val="28"/>
      <w:szCs w:val="32"/>
    </w:rPr>
  </w:style>
  <w:style w:type="character" w:customStyle="1" w:styleId="CharCharCharChar2CharCharChar0">
    <w:name w:val="样式 样式 总报告正文 Char Char Char Char + 首行缩进:  2 字符 + 宋体 Char Char Char"/>
    <w:rsid w:val="0043554F"/>
  </w:style>
  <w:style w:type="character" w:customStyle="1" w:styleId="CharCharCharChar2CharCharChar1">
    <w:name w:val="样式 样式 总报告正文 Char Char Char Char + 首行缩进:  2 字符 + 五号 加粗 Char Char Char"/>
    <w:rsid w:val="0043554F"/>
    <w:rPr>
      <w:rFonts w:ascii="Times New Roman" w:hAnsi="Times New Roman"/>
      <w:b/>
      <w:bCs/>
      <w:sz w:val="21"/>
    </w:rPr>
  </w:style>
  <w:style w:type="character" w:customStyle="1" w:styleId="33CharCharCharCharChar3CharChar1114CharCharChar">
    <w:name w:val="样式 标题 3标题 3 Char Char Char Char Char标题 3 Char Char头条标题1.1.1...4 Char Char Char"/>
    <w:rsid w:val="0043554F"/>
    <w:rPr>
      <w:rFonts w:ascii="Times New Roman" w:hAnsi="Times New Roman"/>
      <w:b/>
      <w:bCs/>
      <w:kern w:val="2"/>
      <w:sz w:val="24"/>
      <w:szCs w:val="32"/>
    </w:rPr>
  </w:style>
  <w:style w:type="character" w:customStyle="1" w:styleId="CharCharCharCharCharCharChar5">
    <w:name w:val="表格文字 Char Char Char Char Char Char Char"/>
    <w:rsid w:val="0043554F"/>
    <w:rPr>
      <w:rFonts w:ascii="Times New Roman" w:hAnsi="Times New Roman"/>
      <w:bCs/>
      <w:sz w:val="18"/>
    </w:rPr>
  </w:style>
  <w:style w:type="character" w:customStyle="1" w:styleId="1521CharCharChar">
    <w:name w:val="样式 样式 正文格式 + 非加宽量 / 紧缩量  行距: 1.5 倍行距 + 首行缩进:  2 字符1 Char Char Char"/>
    <w:rsid w:val="0043554F"/>
    <w:rPr>
      <w:rFonts w:ascii="Times New Roman" w:hAnsi="Times New Roman" w:cs="宋体"/>
      <w:spacing w:val="8"/>
      <w:sz w:val="24"/>
    </w:rPr>
  </w:style>
  <w:style w:type="paragraph" w:customStyle="1" w:styleId="xl103">
    <w:name w:val="xl103"/>
    <w:basedOn w:val="a2"/>
    <w:rsid w:val="0043554F"/>
    <w:pPr>
      <w:widowControl/>
      <w:pBdr>
        <w:top w:val="single" w:sz="4" w:space="0" w:color="auto"/>
        <w:left w:val="single" w:sz="4" w:space="0" w:color="auto"/>
        <w:right w:val="single" w:sz="4" w:space="0" w:color="auto"/>
      </w:pBdr>
      <w:spacing w:before="100" w:beforeAutospacing="1" w:after="100" w:afterAutospacing="1" w:line="240" w:lineRule="auto"/>
      <w:jc w:val="center"/>
    </w:pPr>
    <w:rPr>
      <w:rFonts w:ascii="宋体" w:hAnsi="宋体" w:cs="宋体"/>
      <w:kern w:val="0"/>
      <w:sz w:val="20"/>
      <w:szCs w:val="20"/>
    </w:rPr>
  </w:style>
  <w:style w:type="paragraph" w:customStyle="1" w:styleId="CharCharCharChar22">
    <w:name w:val="样式 样式 总报告正文 Char Char Char Char + 首行缩进:  2 字符 + 首行缩进:  2 字符"/>
    <w:basedOn w:val="CharCharCharChar2"/>
    <w:rsid w:val="0043554F"/>
    <w:pPr>
      <w:ind w:firstLine="200"/>
    </w:pPr>
  </w:style>
  <w:style w:type="paragraph" w:customStyle="1" w:styleId="xl150">
    <w:name w:val="xl150"/>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hAnsi="宋体" w:cs="宋体"/>
      <w:kern w:val="0"/>
      <w:sz w:val="20"/>
      <w:szCs w:val="20"/>
    </w:rPr>
  </w:style>
  <w:style w:type="paragraph" w:customStyle="1" w:styleId="afffffffd">
    <w:name w:val="正文 + 加粗"/>
    <w:basedOn w:val="a2"/>
    <w:rsid w:val="0043554F"/>
    <w:pPr>
      <w:spacing w:line="240" w:lineRule="auto"/>
    </w:pPr>
    <w:rPr>
      <w:b/>
      <w:bCs/>
      <w:snapToGrid w:val="0"/>
      <w:spacing w:val="8"/>
      <w:kern w:val="0"/>
      <w:szCs w:val="24"/>
    </w:rPr>
  </w:style>
  <w:style w:type="paragraph" w:customStyle="1" w:styleId="font0">
    <w:name w:val="font0"/>
    <w:basedOn w:val="a2"/>
    <w:rsid w:val="0043554F"/>
    <w:pPr>
      <w:widowControl/>
      <w:spacing w:before="100" w:beforeAutospacing="1" w:after="100" w:afterAutospacing="1" w:line="240" w:lineRule="auto"/>
      <w:jc w:val="left"/>
    </w:pPr>
    <w:rPr>
      <w:rFonts w:ascii="宋体" w:hAnsi="宋体" w:hint="eastAsia"/>
      <w:kern w:val="0"/>
      <w:szCs w:val="24"/>
    </w:rPr>
  </w:style>
  <w:style w:type="paragraph" w:styleId="2d">
    <w:name w:val="List Continue 2"/>
    <w:basedOn w:val="a2"/>
    <w:rsid w:val="0043554F"/>
    <w:pPr>
      <w:widowControl/>
      <w:spacing w:after="120" w:line="240" w:lineRule="auto"/>
      <w:ind w:leftChars="400" w:left="840"/>
      <w:jc w:val="left"/>
    </w:pPr>
    <w:rPr>
      <w:sz w:val="21"/>
      <w:szCs w:val="24"/>
    </w:rPr>
  </w:style>
  <w:style w:type="paragraph" w:customStyle="1" w:styleId="xl151">
    <w:name w:val="xl151"/>
    <w:basedOn w:val="a2"/>
    <w:rsid w:val="0043554F"/>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pPr>
    <w:rPr>
      <w:rFonts w:ascii="宋体" w:hAnsi="宋体" w:cs="宋体"/>
      <w:kern w:val="0"/>
      <w:sz w:val="20"/>
      <w:szCs w:val="20"/>
    </w:rPr>
  </w:style>
  <w:style w:type="paragraph" w:customStyle="1" w:styleId="CharCharCharChar1">
    <w:name w:val="表格(居中) Char Char Char Char"/>
    <w:basedOn w:val="a2"/>
    <w:link w:val="CharCharCharCharCharChar0"/>
    <w:rsid w:val="0043554F"/>
    <w:pPr>
      <w:widowControl/>
      <w:adjustRightInd w:val="0"/>
      <w:snapToGrid w:val="0"/>
      <w:spacing w:line="0" w:lineRule="atLeast"/>
      <w:ind w:firstLineChars="200" w:firstLine="200"/>
      <w:jc w:val="center"/>
    </w:pPr>
    <w:rPr>
      <w:rFonts w:asciiTheme="minorHAnsi" w:eastAsiaTheme="minorEastAsia" w:hAnsiTheme="minorHAnsi" w:cstheme="minorBidi"/>
      <w:szCs w:val="21"/>
    </w:rPr>
  </w:style>
  <w:style w:type="paragraph" w:customStyle="1" w:styleId="33Char33CharCharCharCharChar3CharCh">
    <w:name w:val="样式 标题 3标题 3 Char标题3标题 3 Char Char Char Char Char标题 3 Char Ch..."/>
    <w:basedOn w:val="3"/>
    <w:rsid w:val="0043554F"/>
    <w:pPr>
      <w:widowControl/>
      <w:tabs>
        <w:tab w:val="left" w:pos="720"/>
        <w:tab w:val="left" w:pos="1260"/>
      </w:tabs>
      <w:spacing w:before="120" w:after="120"/>
      <w:ind w:left="720" w:hanging="720"/>
      <w:jc w:val="left"/>
    </w:pPr>
    <w:rPr>
      <w:rFonts w:eastAsia="黑体" w:cs="宋体"/>
      <w:b w:val="0"/>
      <w:bCs w:val="0"/>
      <w:kern w:val="0"/>
      <w:sz w:val="30"/>
      <w:szCs w:val="30"/>
    </w:rPr>
  </w:style>
  <w:style w:type="paragraph" w:customStyle="1" w:styleId="afffffffe">
    <w:name w:val="章标题"/>
    <w:basedOn w:val="3"/>
    <w:rsid w:val="0043554F"/>
    <w:pPr>
      <w:widowControl/>
      <w:tabs>
        <w:tab w:val="left" w:pos="482"/>
      </w:tabs>
      <w:suppressAutoHyphens/>
      <w:adjustRightInd w:val="0"/>
      <w:spacing w:beforeLines="50" w:before="156" w:afterLines="50" w:after="156" w:line="416" w:lineRule="atLeast"/>
      <w:jc w:val="center"/>
      <w:textAlignment w:val="baseline"/>
      <w:outlineLvl w:val="9"/>
    </w:pPr>
    <w:rPr>
      <w:rFonts w:ascii="黑体" w:eastAsia="黑体"/>
      <w:b w:val="0"/>
      <w:bCs w:val="0"/>
      <w:spacing w:val="8"/>
      <w:kern w:val="0"/>
      <w:sz w:val="36"/>
      <w:szCs w:val="20"/>
    </w:rPr>
  </w:style>
  <w:style w:type="paragraph" w:customStyle="1" w:styleId="xl64">
    <w:name w:val="xl64"/>
    <w:basedOn w:val="a2"/>
    <w:rsid w:val="0043554F"/>
    <w:pPr>
      <w:widowControl/>
      <w:pBdr>
        <w:top w:val="single" w:sz="4" w:space="0" w:color="auto"/>
        <w:left w:val="single" w:sz="4" w:space="0" w:color="auto"/>
      </w:pBdr>
      <w:spacing w:before="100" w:beforeAutospacing="1" w:after="100" w:afterAutospacing="1" w:line="240" w:lineRule="auto"/>
      <w:jc w:val="center"/>
      <w:textAlignment w:val="bottom"/>
    </w:pPr>
    <w:rPr>
      <w:rFonts w:ascii="宋体" w:hAnsi="宋体" w:cs="宋体"/>
      <w:kern w:val="0"/>
      <w:szCs w:val="24"/>
    </w:rPr>
  </w:style>
  <w:style w:type="paragraph" w:customStyle="1" w:styleId="font15">
    <w:name w:val="font15"/>
    <w:basedOn w:val="a2"/>
    <w:rsid w:val="0043554F"/>
    <w:pPr>
      <w:widowControl/>
      <w:spacing w:before="100" w:beforeAutospacing="1" w:after="100" w:afterAutospacing="1" w:line="240" w:lineRule="auto"/>
      <w:jc w:val="left"/>
    </w:pPr>
    <w:rPr>
      <w:b/>
      <w:bCs/>
      <w:kern w:val="0"/>
      <w:sz w:val="18"/>
      <w:szCs w:val="18"/>
    </w:rPr>
  </w:style>
  <w:style w:type="paragraph" w:styleId="1f0">
    <w:name w:val="index 1"/>
    <w:basedOn w:val="a2"/>
    <w:next w:val="a2"/>
    <w:rsid w:val="0043554F"/>
    <w:pPr>
      <w:spacing w:line="240" w:lineRule="auto"/>
      <w:ind w:left="210" w:hanging="210"/>
      <w:jc w:val="left"/>
    </w:pPr>
    <w:rPr>
      <w:sz w:val="20"/>
      <w:szCs w:val="20"/>
    </w:rPr>
  </w:style>
  <w:style w:type="paragraph" w:customStyle="1" w:styleId="CharCharCharChard">
    <w:name w:val="Char Char Char Char"/>
    <w:basedOn w:val="a2"/>
    <w:rsid w:val="0043554F"/>
    <w:pPr>
      <w:widowControl/>
      <w:spacing w:after="160" w:line="240" w:lineRule="exact"/>
      <w:jc w:val="left"/>
    </w:pPr>
    <w:rPr>
      <w:rFonts w:ascii="Verdana" w:eastAsia="仿宋_GB2312" w:hAnsi="Verdana"/>
      <w:kern w:val="0"/>
      <w:szCs w:val="20"/>
      <w:lang w:eastAsia="en-US"/>
    </w:rPr>
  </w:style>
  <w:style w:type="paragraph" w:customStyle="1" w:styleId="xl107">
    <w:name w:val="xl107"/>
    <w:basedOn w:val="a2"/>
    <w:rsid w:val="0043554F"/>
    <w:pPr>
      <w:widowControl/>
      <w:pBdr>
        <w:top w:val="single" w:sz="4" w:space="0" w:color="auto"/>
        <w:left w:val="single" w:sz="4" w:space="0" w:color="auto"/>
      </w:pBdr>
      <w:spacing w:before="100" w:beforeAutospacing="1" w:after="100" w:afterAutospacing="1" w:line="240" w:lineRule="auto"/>
      <w:jc w:val="left"/>
    </w:pPr>
    <w:rPr>
      <w:rFonts w:ascii="宋体" w:hAnsi="宋体" w:cs="宋体"/>
      <w:kern w:val="0"/>
      <w:sz w:val="20"/>
      <w:szCs w:val="20"/>
    </w:rPr>
  </w:style>
  <w:style w:type="paragraph" w:customStyle="1" w:styleId="afffffff">
    <w:name w:val="样式 (符号) 宋体 五号 居中 行距: 单倍行距"/>
    <w:basedOn w:val="a2"/>
    <w:link w:val="CharCharfff6"/>
    <w:rsid w:val="0043554F"/>
    <w:pPr>
      <w:widowControl/>
      <w:adjustRightInd w:val="0"/>
      <w:snapToGrid w:val="0"/>
      <w:spacing w:line="240" w:lineRule="auto"/>
      <w:jc w:val="center"/>
    </w:pPr>
    <w:rPr>
      <w:rFonts w:asciiTheme="minorHAnsi" w:eastAsiaTheme="minorEastAsia" w:hAnsi="宋体" w:cstheme="minorBidi"/>
      <w:spacing w:val="8"/>
    </w:rPr>
  </w:style>
  <w:style w:type="paragraph" w:customStyle="1" w:styleId="153">
    <w:name w:val="样式 宋体 小四 行距: 1.5 倍行距"/>
    <w:basedOn w:val="a2"/>
    <w:rsid w:val="0043554F"/>
    <w:pPr>
      <w:ind w:firstLineChars="200" w:firstLine="480"/>
    </w:pPr>
    <w:rPr>
      <w:rFonts w:cs="宋体"/>
      <w:szCs w:val="20"/>
    </w:rPr>
  </w:style>
  <w:style w:type="paragraph" w:styleId="affffffff">
    <w:name w:val="List"/>
    <w:basedOn w:val="a2"/>
    <w:rsid w:val="0043554F"/>
    <w:pPr>
      <w:spacing w:line="360" w:lineRule="exact"/>
      <w:jc w:val="center"/>
    </w:pPr>
    <w:rPr>
      <w:rFonts w:ascii="仿宋_GB2312" w:eastAsia="仿宋_GB2312"/>
      <w:sz w:val="28"/>
      <w:szCs w:val="20"/>
    </w:rPr>
  </w:style>
  <w:style w:type="paragraph" w:customStyle="1" w:styleId="xl361">
    <w:name w:val="xl361"/>
    <w:basedOn w:val="a2"/>
    <w:rsid w:val="0043554F"/>
    <w:pPr>
      <w:widowControl/>
      <w:pBdr>
        <w:bottom w:val="single" w:sz="4" w:space="0" w:color="auto"/>
      </w:pBdr>
      <w:spacing w:before="100" w:beforeAutospacing="1" w:after="100" w:afterAutospacing="1" w:line="240" w:lineRule="auto"/>
      <w:jc w:val="center"/>
      <w:textAlignment w:val="center"/>
    </w:pPr>
    <w:rPr>
      <w:rFonts w:ascii="宋体" w:hAnsi="宋体" w:cs="宋体"/>
      <w:b/>
      <w:bCs/>
      <w:kern w:val="0"/>
      <w:sz w:val="28"/>
      <w:szCs w:val="28"/>
    </w:rPr>
  </w:style>
  <w:style w:type="paragraph" w:customStyle="1" w:styleId="CharCharCharCharCharCharChar6">
    <w:name w:val="正文 Char Char Char Char Char Char Char"/>
    <w:basedOn w:val="a2"/>
    <w:rsid w:val="0043554F"/>
    <w:pPr>
      <w:widowControl/>
      <w:adjustRightInd w:val="0"/>
      <w:snapToGrid w:val="0"/>
      <w:jc w:val="center"/>
      <w:textAlignment w:val="baseline"/>
    </w:pPr>
    <w:rPr>
      <w:b/>
      <w:sz w:val="32"/>
      <w:szCs w:val="32"/>
    </w:rPr>
  </w:style>
  <w:style w:type="paragraph" w:customStyle="1" w:styleId="xl174">
    <w:name w:val="xl174"/>
    <w:basedOn w:val="a2"/>
    <w:rsid w:val="0043554F"/>
    <w:pPr>
      <w:widowControl/>
      <w:pBdr>
        <w:top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宋体" w:hAnsi="宋体" w:cs="宋体"/>
      <w:color w:val="0000FF"/>
      <w:kern w:val="0"/>
      <w:sz w:val="20"/>
      <w:szCs w:val="20"/>
    </w:rPr>
  </w:style>
  <w:style w:type="paragraph" w:customStyle="1" w:styleId="223">
    <w:name w:val="样式 样式 标题 2 + 首行缩进:  2 字符 + 两端对齐"/>
    <w:basedOn w:val="224"/>
    <w:rsid w:val="0043554F"/>
    <w:pPr>
      <w:tabs>
        <w:tab w:val="left" w:pos="576"/>
        <w:tab w:val="left" w:pos="900"/>
      </w:tabs>
      <w:spacing w:before="260" w:after="260" w:line="600" w:lineRule="exact"/>
      <w:jc w:val="both"/>
    </w:pPr>
    <w:rPr>
      <w:rFonts w:ascii="Times New Roman" w:hAnsi="Times New Roman" w:cs="宋体"/>
      <w:sz w:val="28"/>
    </w:rPr>
  </w:style>
  <w:style w:type="paragraph" w:customStyle="1" w:styleId="30015">
    <w:name w:val="样式 标题 3 + 四号 非加粗 段前: 0 磅 段后: 0 磅 行距: 1.5 倍行距"/>
    <w:basedOn w:val="3"/>
    <w:rsid w:val="0043554F"/>
    <w:pPr>
      <w:keepNext w:val="0"/>
      <w:keepLines w:val="0"/>
      <w:tabs>
        <w:tab w:val="left" w:pos="0"/>
      </w:tabs>
      <w:adjustRightInd w:val="0"/>
      <w:snapToGrid w:val="0"/>
      <w:spacing w:before="120" w:after="120" w:line="240" w:lineRule="auto"/>
    </w:pPr>
    <w:rPr>
      <w:rFonts w:cs="宋体"/>
      <w:bCs w:val="0"/>
      <w:kern w:val="0"/>
      <w:sz w:val="28"/>
      <w:szCs w:val="20"/>
    </w:rPr>
  </w:style>
  <w:style w:type="paragraph" w:customStyle="1" w:styleId="2001-043">
    <w:name w:val="样式 2001版正文样式 + 右侧:  -0.43 厘米"/>
    <w:basedOn w:val="a2"/>
    <w:link w:val="2001-043CharChar"/>
    <w:rsid w:val="0043554F"/>
    <w:pPr>
      <w:widowControl/>
      <w:autoSpaceDE w:val="0"/>
      <w:autoSpaceDN w:val="0"/>
      <w:ind w:firstLineChars="200" w:firstLine="512"/>
      <w:jc w:val="left"/>
      <w:textAlignment w:val="bottom"/>
    </w:pPr>
    <w:rPr>
      <w:rFonts w:asciiTheme="minorHAnsi" w:eastAsiaTheme="minorEastAsia" w:hAnsiTheme="minorHAnsi" w:cstheme="minorBidi"/>
      <w:spacing w:val="8"/>
    </w:rPr>
  </w:style>
  <w:style w:type="paragraph" w:customStyle="1" w:styleId="xl252">
    <w:name w:val="xl252"/>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kern w:val="0"/>
      <w:sz w:val="18"/>
      <w:szCs w:val="18"/>
    </w:rPr>
  </w:style>
  <w:style w:type="paragraph" w:customStyle="1" w:styleId="2TimesNewRoman28">
    <w:name w:val="样式 标题 2 + Times New Roman 行距: 固定值 28 磅"/>
    <w:basedOn w:val="20"/>
    <w:rsid w:val="0043554F"/>
    <w:pPr>
      <w:keepNext/>
      <w:keepLines/>
      <w:widowControl/>
      <w:tabs>
        <w:tab w:val="left" w:pos="900"/>
      </w:tabs>
      <w:spacing w:before="260" w:after="260"/>
      <w:ind w:left="180"/>
      <w:jc w:val="left"/>
    </w:pPr>
    <w:rPr>
      <w:rFonts w:ascii="Times New Roman" w:eastAsia="黑体" w:hAnsi="Times New Roman" w:cs="宋体"/>
      <w:bCs w:val="0"/>
      <w:kern w:val="0"/>
      <w:szCs w:val="20"/>
    </w:rPr>
  </w:style>
  <w:style w:type="paragraph" w:customStyle="1" w:styleId="05051">
    <w:name w:val="样式 表标题 + 段前: 0.5 行 段后: 0.5 行1"/>
    <w:basedOn w:val="affffffd"/>
    <w:rsid w:val="0043554F"/>
    <w:pPr>
      <w:contextualSpacing/>
    </w:pPr>
    <w:rPr>
      <w:rFonts w:cs="宋体"/>
      <w:szCs w:val="20"/>
    </w:rPr>
  </w:style>
  <w:style w:type="paragraph" w:customStyle="1" w:styleId="620">
    <w:name w:val="样式 样式 四号 加粗 居中 段前: 6 磅 段后: 2 磅 + 左 行距: 单倍行距"/>
    <w:basedOn w:val="62"/>
    <w:link w:val="62CharChar0"/>
    <w:rsid w:val="0043554F"/>
    <w:pPr>
      <w:spacing w:line="240" w:lineRule="auto"/>
      <w:ind w:firstLineChars="200" w:firstLine="480"/>
      <w:jc w:val="left"/>
    </w:pPr>
  </w:style>
  <w:style w:type="paragraph" w:customStyle="1" w:styleId="4TimesNewRomanGB2312">
    <w:name w:val="样式 标题 4 + (西文) Times New Roman (中文) 仿宋_GB2312"/>
    <w:basedOn w:val="4"/>
    <w:rsid w:val="0043554F"/>
    <w:pPr>
      <w:tabs>
        <w:tab w:val="left" w:pos="2235"/>
      </w:tabs>
      <w:spacing w:before="120" w:after="120" w:line="360" w:lineRule="auto"/>
    </w:pPr>
    <w:rPr>
      <w:rFonts w:ascii="宋体" w:eastAsia="黑体" w:hAnsi="宋体" w:cs="Times New Roman"/>
      <w:snapToGrid w:val="0"/>
      <w:color w:val="FF0000"/>
      <w:kern w:val="0"/>
      <w:sz w:val="24"/>
      <w:szCs w:val="24"/>
    </w:rPr>
  </w:style>
  <w:style w:type="paragraph" w:customStyle="1" w:styleId="422">
    <w:name w:val="样式 样式 标题标题4 + 首行缩进:  2 字符 + 首行缩进:  2 字符"/>
    <w:basedOn w:val="42"/>
    <w:rsid w:val="0043554F"/>
    <w:pPr>
      <w:ind w:firstLine="562"/>
    </w:pPr>
    <w:rPr>
      <w:sz w:val="24"/>
      <w:szCs w:val="24"/>
    </w:rPr>
  </w:style>
  <w:style w:type="paragraph" w:customStyle="1" w:styleId="212">
    <w:name w:val="样式 目录 2 + 左侧:  1 字符2"/>
    <w:basedOn w:val="TOC2"/>
    <w:rsid w:val="0043554F"/>
    <w:pPr>
      <w:widowControl/>
      <w:tabs>
        <w:tab w:val="right" w:leader="middleDot" w:pos="8495"/>
      </w:tabs>
      <w:spacing w:line="240" w:lineRule="auto"/>
      <w:ind w:leftChars="0" w:left="0" w:firstLineChars="200" w:firstLine="200"/>
    </w:pPr>
    <w:rPr>
      <w:smallCaps/>
      <w:snapToGrid w:val="0"/>
      <w:kern w:val="0"/>
      <w:szCs w:val="21"/>
    </w:rPr>
  </w:style>
  <w:style w:type="paragraph" w:customStyle="1" w:styleId="xl98">
    <w:name w:val="xl98"/>
    <w:basedOn w:val="a2"/>
    <w:rsid w:val="0043554F"/>
    <w:pPr>
      <w:widowControl/>
      <w:pBdr>
        <w:bottom w:val="single" w:sz="8" w:space="0" w:color="auto"/>
        <w:right w:val="single" w:sz="4" w:space="0" w:color="auto"/>
      </w:pBdr>
      <w:spacing w:before="100" w:beforeAutospacing="1" w:after="100" w:afterAutospacing="1" w:line="240" w:lineRule="auto"/>
      <w:jc w:val="left"/>
    </w:pPr>
    <w:rPr>
      <w:rFonts w:ascii="宋体" w:hAnsi="宋体" w:cs="宋体"/>
      <w:b/>
      <w:bCs/>
      <w:kern w:val="0"/>
      <w:szCs w:val="24"/>
    </w:rPr>
  </w:style>
  <w:style w:type="paragraph" w:customStyle="1" w:styleId="afff6">
    <w:name w:val="表格居中"/>
    <w:basedOn w:val="a2"/>
    <w:link w:val="Char12"/>
    <w:rsid w:val="0043554F"/>
    <w:pPr>
      <w:adjustRightInd w:val="0"/>
      <w:spacing w:line="240" w:lineRule="auto"/>
      <w:jc w:val="center"/>
      <w:textAlignment w:val="baseline"/>
    </w:pPr>
    <w:rPr>
      <w:rFonts w:ascii="宋体" w:eastAsiaTheme="minorEastAsia" w:hAnsi="宋体" w:cstheme="minorBidi"/>
      <w:kern w:val="18"/>
      <w:sz w:val="21"/>
      <w:szCs w:val="24"/>
      <w:u w:color="FF0000"/>
    </w:rPr>
  </w:style>
  <w:style w:type="paragraph" w:customStyle="1" w:styleId="1f1">
    <w:name w:val="正文首行缩进1"/>
    <w:basedOn w:val="a2"/>
    <w:rsid w:val="0043554F"/>
    <w:pPr>
      <w:spacing w:line="500" w:lineRule="exact"/>
      <w:ind w:firstLineChars="200" w:firstLine="200"/>
    </w:pPr>
    <w:rPr>
      <w:szCs w:val="24"/>
    </w:rPr>
  </w:style>
  <w:style w:type="paragraph" w:customStyle="1" w:styleId="xl364">
    <w:name w:val="xl364"/>
    <w:basedOn w:val="a2"/>
    <w:rsid w:val="0043554F"/>
    <w:pPr>
      <w:widowControl/>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cs="宋体"/>
      <w:kern w:val="0"/>
      <w:sz w:val="20"/>
      <w:szCs w:val="20"/>
    </w:rPr>
  </w:style>
  <w:style w:type="paragraph" w:customStyle="1" w:styleId="xl205">
    <w:name w:val="xl205"/>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hAnsi="宋体" w:cs="宋体"/>
      <w:kern w:val="0"/>
      <w:sz w:val="20"/>
      <w:szCs w:val="20"/>
    </w:rPr>
  </w:style>
  <w:style w:type="paragraph" w:customStyle="1" w:styleId="xl93">
    <w:name w:val="xl93"/>
    <w:basedOn w:val="a2"/>
    <w:rsid w:val="0043554F"/>
    <w:pPr>
      <w:widowControl/>
      <w:pBdr>
        <w:left w:val="single" w:sz="4" w:space="0" w:color="auto"/>
        <w:bottom w:val="single" w:sz="4" w:space="0" w:color="auto"/>
        <w:right w:val="single" w:sz="4" w:space="0" w:color="auto"/>
      </w:pBdr>
      <w:spacing w:before="100" w:beforeAutospacing="1" w:after="100" w:afterAutospacing="1" w:line="240" w:lineRule="auto"/>
      <w:jc w:val="left"/>
    </w:pPr>
    <w:rPr>
      <w:rFonts w:ascii="宋体" w:hAnsi="宋体" w:cs="宋体"/>
      <w:b/>
      <w:bCs/>
      <w:kern w:val="0"/>
      <w:szCs w:val="24"/>
    </w:rPr>
  </w:style>
  <w:style w:type="paragraph" w:customStyle="1" w:styleId="affffffff0">
    <w:name w:val="目录标题"/>
    <w:basedOn w:val="TOC2"/>
    <w:rsid w:val="0043554F"/>
    <w:pPr>
      <w:widowControl/>
      <w:tabs>
        <w:tab w:val="left" w:pos="720"/>
        <w:tab w:val="right" w:leader="dot" w:pos="8835"/>
      </w:tabs>
      <w:spacing w:before="480" w:after="480" w:line="560" w:lineRule="exact"/>
      <w:ind w:leftChars="100" w:left="0" w:rightChars="100" w:right="256"/>
      <w:jc w:val="center"/>
      <w:outlineLvl w:val="1"/>
    </w:pPr>
    <w:rPr>
      <w:rFonts w:eastAsia="黑体"/>
      <w:snapToGrid w:val="0"/>
      <w:kern w:val="0"/>
      <w:sz w:val="48"/>
      <w:szCs w:val="20"/>
    </w:rPr>
  </w:style>
  <w:style w:type="paragraph" w:customStyle="1" w:styleId="affffffff1">
    <w:name w:val="公式"/>
    <w:basedOn w:val="a2"/>
    <w:rsid w:val="0043554F"/>
    <w:pPr>
      <w:tabs>
        <w:tab w:val="left" w:pos="6480"/>
        <w:tab w:val="left" w:pos="6660"/>
      </w:tabs>
      <w:adjustRightInd w:val="0"/>
      <w:snapToGrid w:val="0"/>
      <w:spacing w:beforeLines="25" w:before="78" w:afterLines="25" w:after="78" w:line="520" w:lineRule="exact"/>
      <w:ind w:rightChars="200" w:right="420" w:firstLineChars="300" w:firstLine="840"/>
    </w:pPr>
    <w:rPr>
      <w:i/>
      <w:color w:val="000000"/>
      <w:sz w:val="28"/>
      <w:szCs w:val="28"/>
    </w:rPr>
  </w:style>
  <w:style w:type="paragraph" w:customStyle="1" w:styleId="affffffff2">
    <w:name w:val="五号 居中"/>
    <w:basedOn w:val="a2"/>
    <w:rsid w:val="0043554F"/>
    <w:pPr>
      <w:adjustRightInd w:val="0"/>
      <w:spacing w:line="240" w:lineRule="auto"/>
      <w:ind w:firstLineChars="200" w:firstLine="200"/>
      <w:jc w:val="center"/>
      <w:outlineLvl w:val="5"/>
    </w:pPr>
    <w:rPr>
      <w:rFonts w:ascii="宋体" w:hAnsi="宋体" w:cs="宋体"/>
      <w:sz w:val="21"/>
      <w:szCs w:val="20"/>
    </w:rPr>
  </w:style>
  <w:style w:type="paragraph" w:customStyle="1" w:styleId="225">
    <w:name w:val="样式 样式 (西文) 幼圆 (中文) 幼圆 四号 首行缩进:  2 字符 + 首行缩进:  2 字符"/>
    <w:basedOn w:val="a2"/>
    <w:rsid w:val="0043554F"/>
    <w:pPr>
      <w:widowControl/>
      <w:ind w:firstLineChars="200" w:firstLine="480"/>
      <w:jc w:val="left"/>
    </w:pPr>
    <w:rPr>
      <w:rFonts w:ascii="宋体" w:hAnsi="宋体"/>
      <w:kern w:val="0"/>
      <w:szCs w:val="28"/>
    </w:rPr>
  </w:style>
  <w:style w:type="paragraph" w:customStyle="1" w:styleId="xl293">
    <w:name w:val="xl293"/>
    <w:basedOn w:val="a2"/>
    <w:rsid w:val="0043554F"/>
    <w:pPr>
      <w:widowControl/>
      <w:pBdr>
        <w:top w:val="single" w:sz="4" w:space="0" w:color="auto"/>
        <w:bottom w:val="single" w:sz="4" w:space="0" w:color="auto"/>
        <w:right w:val="single" w:sz="4" w:space="0" w:color="auto"/>
      </w:pBdr>
      <w:spacing w:before="100" w:beforeAutospacing="1" w:after="100" w:afterAutospacing="1" w:line="240" w:lineRule="auto"/>
      <w:jc w:val="center"/>
    </w:pPr>
    <w:rPr>
      <w:kern w:val="0"/>
      <w:sz w:val="18"/>
      <w:szCs w:val="18"/>
    </w:rPr>
  </w:style>
  <w:style w:type="paragraph" w:customStyle="1" w:styleId="xl30">
    <w:name w:val="xl30"/>
    <w:basedOn w:val="a2"/>
    <w:rsid w:val="0043554F"/>
    <w:pPr>
      <w:widowControl/>
      <w:pBdr>
        <w:top w:val="single" w:sz="4" w:space="0" w:color="auto"/>
        <w:bottom w:val="single" w:sz="4" w:space="0" w:color="auto"/>
      </w:pBdr>
      <w:spacing w:before="100" w:beforeAutospacing="1" w:after="100" w:afterAutospacing="1" w:line="240" w:lineRule="auto"/>
      <w:jc w:val="center"/>
      <w:textAlignment w:val="center"/>
    </w:pPr>
    <w:rPr>
      <w:rFonts w:ascii="宋体" w:hAnsi="宋体"/>
      <w:kern w:val="0"/>
      <w:szCs w:val="24"/>
    </w:rPr>
  </w:style>
  <w:style w:type="paragraph" w:customStyle="1" w:styleId="CharCharChar20">
    <w:name w:val="Char Char Char2"/>
    <w:basedOn w:val="a2"/>
    <w:rsid w:val="0043554F"/>
    <w:pPr>
      <w:spacing w:line="240" w:lineRule="auto"/>
    </w:pPr>
    <w:rPr>
      <w:rFonts w:ascii="Tahoma" w:hAnsi="Tahoma"/>
      <w:szCs w:val="20"/>
    </w:rPr>
  </w:style>
  <w:style w:type="paragraph" w:customStyle="1" w:styleId="TimesNewRoman22">
    <w:name w:val="样式 Times New Roman 行距: 固定值 22 磅"/>
    <w:basedOn w:val="a2"/>
    <w:rsid w:val="0043554F"/>
    <w:pPr>
      <w:widowControl/>
      <w:tabs>
        <w:tab w:val="left" w:pos="1740"/>
      </w:tabs>
      <w:spacing w:line="180" w:lineRule="auto"/>
      <w:ind w:firstLineChars="200" w:firstLine="510"/>
      <w:jc w:val="left"/>
    </w:pPr>
    <w:rPr>
      <w:rFonts w:cs="宋体"/>
      <w:color w:val="000000"/>
      <w:spacing w:val="8"/>
      <w:kern w:val="0"/>
      <w:szCs w:val="20"/>
      <w:lang w:val="en-GB"/>
    </w:rPr>
  </w:style>
  <w:style w:type="paragraph" w:customStyle="1" w:styleId="1f2">
    <w:name w:val="普通(网站)1"/>
    <w:basedOn w:val="a2"/>
    <w:rsid w:val="0043554F"/>
    <w:pPr>
      <w:widowControl/>
      <w:autoSpaceDE w:val="0"/>
      <w:autoSpaceDN w:val="0"/>
      <w:adjustRightInd w:val="0"/>
      <w:snapToGrid w:val="0"/>
      <w:spacing w:before="100" w:after="100" w:line="240" w:lineRule="auto"/>
      <w:ind w:firstLineChars="200" w:firstLine="480"/>
      <w:jc w:val="left"/>
    </w:pPr>
    <w:rPr>
      <w:rFonts w:ascii="宋体"/>
      <w:color w:val="000000"/>
      <w:kern w:val="0"/>
      <w:szCs w:val="20"/>
    </w:rPr>
  </w:style>
  <w:style w:type="paragraph" w:customStyle="1" w:styleId="2e">
    <w:name w:val="样式 正文首行缩进 + 首行缩进:  2 字符"/>
    <w:basedOn w:val="affffff2"/>
    <w:rsid w:val="0043554F"/>
    <w:pPr>
      <w:widowControl/>
      <w:spacing w:line="180" w:lineRule="auto"/>
      <w:ind w:firstLine="452"/>
      <w:jc w:val="left"/>
    </w:pPr>
    <w:rPr>
      <w:rFonts w:ascii="Times New Roman" w:hAnsi="Times New Roman" w:cs="宋体"/>
      <w:spacing w:val="8"/>
    </w:rPr>
  </w:style>
  <w:style w:type="paragraph" w:customStyle="1" w:styleId="154">
    <w:name w:val="样式 四号 行距: 1.5 倍行距"/>
    <w:basedOn w:val="a2"/>
    <w:rsid w:val="0043554F"/>
    <w:pPr>
      <w:widowControl/>
      <w:overflowPunct w:val="0"/>
      <w:snapToGrid w:val="0"/>
      <w:jc w:val="left"/>
    </w:pPr>
    <w:rPr>
      <w:kern w:val="0"/>
      <w:szCs w:val="24"/>
    </w:rPr>
  </w:style>
  <w:style w:type="paragraph" w:customStyle="1" w:styleId="1f3">
    <w:name w:val="1"/>
    <w:basedOn w:val="a2"/>
    <w:next w:val="a2"/>
    <w:rsid w:val="0043554F"/>
    <w:pPr>
      <w:spacing w:line="240" w:lineRule="auto"/>
      <w:jc w:val="left"/>
    </w:pPr>
    <w:rPr>
      <w:sz w:val="30"/>
      <w:szCs w:val="24"/>
    </w:rPr>
  </w:style>
  <w:style w:type="paragraph" w:customStyle="1" w:styleId="2120">
    <w:name w:val="样式 样式 首行缩进:  2 字符1 + 首行缩进:  2 字符"/>
    <w:basedOn w:val="a2"/>
    <w:rsid w:val="0043554F"/>
    <w:pPr>
      <w:widowControl/>
      <w:ind w:left="240" w:firstLineChars="200" w:firstLine="200"/>
      <w:jc w:val="center"/>
    </w:pPr>
    <w:rPr>
      <w:rFonts w:cs="宋体"/>
      <w:szCs w:val="20"/>
    </w:rPr>
  </w:style>
  <w:style w:type="paragraph" w:customStyle="1" w:styleId="CharCharCharCharCharChar20">
    <w:name w:val="Char Char Char Char Char Char2"/>
    <w:basedOn w:val="a2"/>
    <w:rsid w:val="0043554F"/>
    <w:pPr>
      <w:widowControl/>
      <w:adjustRightInd w:val="0"/>
      <w:snapToGrid w:val="0"/>
      <w:ind w:firstLineChars="200" w:firstLine="200"/>
      <w:jc w:val="left"/>
      <w:textAlignment w:val="baseline"/>
    </w:pPr>
    <w:rPr>
      <w:rFonts w:eastAsia="仿宋_GB2312"/>
      <w:b/>
      <w:kern w:val="0"/>
      <w:sz w:val="32"/>
      <w:szCs w:val="32"/>
      <w:lang w:eastAsia="en-US"/>
    </w:rPr>
  </w:style>
  <w:style w:type="paragraph" w:customStyle="1" w:styleId="xl161">
    <w:name w:val="xl161"/>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hAnsi="宋体" w:cs="宋体"/>
      <w:color w:val="FF00FF"/>
      <w:kern w:val="0"/>
      <w:sz w:val="20"/>
      <w:szCs w:val="20"/>
    </w:rPr>
  </w:style>
  <w:style w:type="paragraph" w:customStyle="1" w:styleId="affffffff3">
    <w:name w:val="公式说明"/>
    <w:basedOn w:val="a2"/>
    <w:rsid w:val="0043554F"/>
    <w:pPr>
      <w:widowControl/>
      <w:spacing w:line="240" w:lineRule="auto"/>
      <w:ind w:firstLineChars="500" w:firstLine="1200"/>
      <w:jc w:val="left"/>
    </w:pPr>
    <w:rPr>
      <w:rFonts w:cs="宋体"/>
      <w:kern w:val="0"/>
      <w:szCs w:val="24"/>
    </w:rPr>
  </w:style>
  <w:style w:type="paragraph" w:customStyle="1" w:styleId="1f4">
    <w:name w:val="样式 标题 1 + (中文) 黑体"/>
    <w:basedOn w:val="1"/>
    <w:rsid w:val="0043554F"/>
    <w:pPr>
      <w:keepNext/>
      <w:keepLines/>
      <w:pageBreakBefore w:val="0"/>
      <w:widowControl/>
      <w:tabs>
        <w:tab w:val="left" w:pos="432"/>
        <w:tab w:val="left" w:pos="1455"/>
      </w:tabs>
      <w:spacing w:before="360" w:after="360"/>
      <w:ind w:left="360" w:hanging="360"/>
      <w:jc w:val="center"/>
    </w:pPr>
    <w:rPr>
      <w:rFonts w:ascii="Times New Roman" w:eastAsia="黑体" w:hAnsi="Times New Roman" w:cs="Times New Roman"/>
      <w:bCs w:val="0"/>
      <w:caps/>
      <w:spacing w:val="8"/>
      <w:kern w:val="2"/>
      <w:sz w:val="44"/>
      <w:szCs w:val="24"/>
    </w:rPr>
  </w:style>
  <w:style w:type="paragraph" w:customStyle="1" w:styleId="1f5">
    <w:name w:val="列出段落1"/>
    <w:basedOn w:val="a2"/>
    <w:rsid w:val="0043554F"/>
    <w:pPr>
      <w:widowControl/>
      <w:spacing w:line="240" w:lineRule="auto"/>
      <w:ind w:firstLine="420"/>
      <w:jc w:val="left"/>
    </w:pPr>
    <w:rPr>
      <w:kern w:val="0"/>
      <w:szCs w:val="24"/>
    </w:rPr>
  </w:style>
  <w:style w:type="paragraph" w:customStyle="1" w:styleId="xl344">
    <w:name w:val="xl344"/>
    <w:basedOn w:val="a2"/>
    <w:rsid w:val="0043554F"/>
    <w:pPr>
      <w:widowControl/>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kern w:val="0"/>
      <w:sz w:val="20"/>
      <w:szCs w:val="20"/>
    </w:rPr>
  </w:style>
  <w:style w:type="paragraph" w:customStyle="1" w:styleId="500105051">
    <w:name w:val="样式 样式 标题 5 + 左 段前: 0 磅 段后: 0 磅1 + 段前: 0.5 行 段后: 0.5 行1"/>
    <w:basedOn w:val="5001"/>
    <w:rsid w:val="0043554F"/>
    <w:pPr>
      <w:adjustRightInd w:val="0"/>
      <w:spacing w:beforeLines="20" w:before="62" w:afterLines="20" w:after="62"/>
    </w:pPr>
  </w:style>
  <w:style w:type="paragraph" w:customStyle="1" w:styleId="affffffff4">
    <w:name w:val="正文 + 宋体"/>
    <w:basedOn w:val="a2"/>
    <w:rsid w:val="0043554F"/>
    <w:pPr>
      <w:adjustRightInd w:val="0"/>
      <w:snapToGrid w:val="0"/>
      <w:spacing w:line="240" w:lineRule="auto"/>
    </w:pPr>
    <w:rPr>
      <w:rFonts w:ascii="宋体" w:hAnsi="宋体"/>
      <w:b/>
      <w:bCs/>
      <w:snapToGrid w:val="0"/>
      <w:spacing w:val="8"/>
      <w:kern w:val="0"/>
      <w:szCs w:val="24"/>
    </w:rPr>
  </w:style>
  <w:style w:type="paragraph" w:styleId="72">
    <w:name w:val="index 7"/>
    <w:basedOn w:val="a2"/>
    <w:next w:val="a2"/>
    <w:rsid w:val="0043554F"/>
    <w:pPr>
      <w:widowControl/>
      <w:ind w:left="1680" w:hanging="240"/>
      <w:jc w:val="left"/>
    </w:pPr>
    <w:rPr>
      <w:sz w:val="18"/>
      <w:szCs w:val="18"/>
    </w:rPr>
  </w:style>
  <w:style w:type="paragraph" w:customStyle="1" w:styleId="ALT70">
    <w:name w:val="样式 表格标题（左对齐）ALT+7 + 自动设置"/>
    <w:basedOn w:val="a2"/>
    <w:link w:val="ALT7CharChar0"/>
    <w:rsid w:val="0043554F"/>
    <w:pPr>
      <w:widowControl/>
      <w:adjustRightInd w:val="0"/>
      <w:snapToGrid w:val="0"/>
      <w:spacing w:before="120" w:after="120" w:line="240" w:lineRule="auto"/>
      <w:jc w:val="left"/>
    </w:pPr>
    <w:rPr>
      <w:rFonts w:ascii="宋体" w:eastAsiaTheme="minorEastAsia" w:hAnsiTheme="minorHAnsi" w:cstheme="minorBidi"/>
      <w:b/>
      <w:bCs/>
      <w:szCs w:val="24"/>
    </w:rPr>
  </w:style>
  <w:style w:type="paragraph" w:customStyle="1" w:styleId="affffffff5">
    <w:name w:val="二级编号"/>
    <w:basedOn w:val="affffffff6"/>
    <w:rsid w:val="0043554F"/>
    <w:pPr>
      <w:tabs>
        <w:tab w:val="clear" w:pos="425"/>
        <w:tab w:val="left" w:pos="567"/>
      </w:tabs>
      <w:spacing w:before="240" w:after="240"/>
      <w:ind w:left="567" w:hanging="567"/>
      <w:outlineLvl w:val="1"/>
    </w:pPr>
    <w:rPr>
      <w:b/>
      <w:sz w:val="32"/>
    </w:rPr>
  </w:style>
  <w:style w:type="paragraph" w:customStyle="1" w:styleId="xl281">
    <w:name w:val="xl281"/>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b/>
      <w:bCs/>
      <w:kern w:val="0"/>
      <w:sz w:val="18"/>
      <w:szCs w:val="18"/>
    </w:rPr>
  </w:style>
  <w:style w:type="paragraph" w:styleId="affffffff7">
    <w:name w:val="List Continue"/>
    <w:basedOn w:val="a2"/>
    <w:rsid w:val="0043554F"/>
    <w:pPr>
      <w:widowControl/>
      <w:spacing w:after="120" w:line="240" w:lineRule="auto"/>
      <w:ind w:leftChars="200" w:left="420"/>
      <w:jc w:val="left"/>
    </w:pPr>
    <w:rPr>
      <w:sz w:val="21"/>
      <w:szCs w:val="24"/>
    </w:rPr>
  </w:style>
  <w:style w:type="paragraph" w:customStyle="1" w:styleId="120">
    <w:name w:val="样式 标题 1 + 首行缩进:  2 字符"/>
    <w:basedOn w:val="1"/>
    <w:rsid w:val="0043554F"/>
    <w:pPr>
      <w:pageBreakBefore w:val="0"/>
      <w:widowControl/>
      <w:tabs>
        <w:tab w:val="left" w:pos="2370"/>
        <w:tab w:val="center" w:pos="4153"/>
      </w:tabs>
      <w:spacing w:before="340" w:after="120" w:line="480" w:lineRule="auto"/>
      <w:ind w:firstLine="883"/>
      <w:jc w:val="center"/>
    </w:pPr>
    <w:rPr>
      <w:rFonts w:ascii="Times New Roman" w:eastAsia="黑体" w:hAnsi="Times New Roman"/>
      <w:snapToGrid w:val="0"/>
      <w:color w:val="000000"/>
      <w:kern w:val="0"/>
      <w:sz w:val="36"/>
      <w:szCs w:val="32"/>
    </w:rPr>
  </w:style>
  <w:style w:type="paragraph" w:customStyle="1" w:styleId="xl136">
    <w:name w:val="xl136"/>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cs="宋体"/>
      <w:b/>
      <w:bCs/>
      <w:kern w:val="0"/>
      <w:sz w:val="20"/>
      <w:szCs w:val="20"/>
    </w:rPr>
  </w:style>
  <w:style w:type="paragraph" w:customStyle="1" w:styleId="xl180">
    <w:name w:val="xl180"/>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hAnsi="宋体" w:cs="宋体"/>
      <w:kern w:val="0"/>
      <w:sz w:val="20"/>
      <w:szCs w:val="20"/>
    </w:rPr>
  </w:style>
  <w:style w:type="paragraph" w:customStyle="1" w:styleId="afffa">
    <w:name w:val="一般文字"/>
    <w:basedOn w:val="af9"/>
    <w:link w:val="CharChard"/>
    <w:rsid w:val="0043554F"/>
    <w:pPr>
      <w:widowControl/>
      <w:spacing w:after="0"/>
      <w:ind w:leftChars="0" w:left="0" w:firstLineChars="200" w:firstLine="512"/>
      <w:jc w:val="left"/>
    </w:pPr>
    <w:rPr>
      <w:rFonts w:ascii="宋体" w:hAnsi="宋体" w:cstheme="minorBidi"/>
      <w:bCs/>
      <w:spacing w:val="8"/>
      <w:kern w:val="44"/>
      <w:szCs w:val="24"/>
    </w:rPr>
  </w:style>
  <w:style w:type="paragraph" w:customStyle="1" w:styleId="xl38">
    <w:name w:val="xl38"/>
    <w:basedOn w:val="a2"/>
    <w:rsid w:val="0043554F"/>
    <w:pPr>
      <w:widowControl/>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kern w:val="0"/>
      <w:szCs w:val="24"/>
    </w:rPr>
  </w:style>
  <w:style w:type="paragraph" w:customStyle="1" w:styleId="affffffff8">
    <w:name w:val="①"/>
    <w:basedOn w:val="affffffff9"/>
    <w:rsid w:val="0043554F"/>
    <w:pPr>
      <w:spacing w:line="240" w:lineRule="atLeast"/>
      <w:outlineLvl w:val="4"/>
    </w:pPr>
    <w:rPr>
      <w:szCs w:val="21"/>
    </w:rPr>
  </w:style>
  <w:style w:type="paragraph" w:styleId="afffffff6">
    <w:name w:val="Signature"/>
    <w:basedOn w:val="a2"/>
    <w:link w:val="afffffff5"/>
    <w:rsid w:val="0043554F"/>
    <w:pPr>
      <w:spacing w:line="240" w:lineRule="auto"/>
      <w:ind w:leftChars="2100" w:left="100"/>
    </w:pPr>
    <w:rPr>
      <w:rFonts w:asciiTheme="minorHAnsi" w:eastAsiaTheme="minorEastAsia" w:hAnsiTheme="minorHAnsi" w:cstheme="minorBidi"/>
      <w:sz w:val="21"/>
      <w:szCs w:val="24"/>
    </w:rPr>
  </w:style>
  <w:style w:type="character" w:customStyle="1" w:styleId="1f6">
    <w:name w:val="签名 字符1"/>
    <w:basedOn w:val="a4"/>
    <w:uiPriority w:val="99"/>
    <w:semiHidden/>
    <w:rsid w:val="0043554F"/>
    <w:rPr>
      <w:rFonts w:ascii="Times New Roman" w:eastAsia="宋体" w:hAnsi="Times New Roman" w:cs="Times New Roman"/>
      <w:sz w:val="24"/>
    </w:rPr>
  </w:style>
  <w:style w:type="paragraph" w:customStyle="1" w:styleId="xl59">
    <w:name w:val="xl59"/>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bottom"/>
    </w:pPr>
    <w:rPr>
      <w:rFonts w:ascii="宋体" w:hAnsi="宋体" w:cs="宋体"/>
      <w:kern w:val="0"/>
      <w:sz w:val="20"/>
      <w:szCs w:val="20"/>
    </w:rPr>
  </w:style>
  <w:style w:type="paragraph" w:customStyle="1" w:styleId="40015">
    <w:name w:val="样式 标题 4 + 段前: 0 磅 段后: 0 磅 行距: 1.5 倍行距"/>
    <w:basedOn w:val="4"/>
    <w:rsid w:val="0043554F"/>
    <w:pPr>
      <w:tabs>
        <w:tab w:val="left" w:pos="1440"/>
      </w:tabs>
      <w:spacing w:before="0" w:after="0" w:line="360" w:lineRule="auto"/>
    </w:pPr>
    <w:rPr>
      <w:rFonts w:ascii="Arial" w:eastAsia="黑体" w:hAnsi="Times New Roman" w:cs="宋体"/>
      <w:b w:val="0"/>
      <w:bCs w:val="0"/>
      <w:snapToGrid w:val="0"/>
      <w:color w:val="000000"/>
      <w:kern w:val="0"/>
      <w:sz w:val="30"/>
      <w:szCs w:val="20"/>
    </w:rPr>
  </w:style>
  <w:style w:type="paragraph" w:customStyle="1" w:styleId="1113">
    <w:name w:val="1.1.1　标题 3"/>
    <w:basedOn w:val="3"/>
    <w:rsid w:val="0043554F"/>
    <w:pPr>
      <w:widowControl/>
      <w:tabs>
        <w:tab w:val="left" w:pos="1260"/>
      </w:tabs>
      <w:spacing w:beforeLines="50" w:before="156" w:afterLines="50" w:after="156"/>
      <w:ind w:left="1260" w:hanging="420"/>
      <w:jc w:val="left"/>
    </w:pPr>
    <w:rPr>
      <w:snapToGrid w:val="0"/>
      <w:kern w:val="0"/>
      <w:szCs w:val="20"/>
    </w:rPr>
  </w:style>
  <w:style w:type="paragraph" w:styleId="43">
    <w:name w:val="index 4"/>
    <w:basedOn w:val="a2"/>
    <w:next w:val="a2"/>
    <w:rsid w:val="0043554F"/>
    <w:pPr>
      <w:spacing w:line="240" w:lineRule="auto"/>
      <w:ind w:leftChars="600" w:left="600"/>
    </w:pPr>
    <w:rPr>
      <w:sz w:val="21"/>
      <w:szCs w:val="24"/>
    </w:rPr>
  </w:style>
  <w:style w:type="paragraph" w:customStyle="1" w:styleId="xl34">
    <w:name w:val="xl34"/>
    <w:basedOn w:val="a2"/>
    <w:rsid w:val="0043554F"/>
    <w:pPr>
      <w:widowControl/>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宋体" w:hAnsi="宋体"/>
      <w:kern w:val="0"/>
      <w:szCs w:val="24"/>
    </w:rPr>
  </w:style>
  <w:style w:type="paragraph" w:customStyle="1" w:styleId="xl351">
    <w:name w:val="xl351"/>
    <w:basedOn w:val="a2"/>
    <w:rsid w:val="0043554F"/>
    <w:pPr>
      <w:widowControl/>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kern w:val="0"/>
      <w:sz w:val="20"/>
      <w:szCs w:val="20"/>
    </w:rPr>
  </w:style>
  <w:style w:type="paragraph" w:customStyle="1" w:styleId="xl115">
    <w:name w:val="xl115"/>
    <w:basedOn w:val="a2"/>
    <w:rsid w:val="0043554F"/>
    <w:pPr>
      <w:widowControl/>
      <w:pBdr>
        <w:top w:val="single" w:sz="4" w:space="0" w:color="auto"/>
        <w:left w:val="single" w:sz="4" w:space="0" w:color="auto"/>
      </w:pBdr>
      <w:spacing w:before="100" w:beforeAutospacing="1" w:after="100" w:afterAutospacing="1" w:line="240" w:lineRule="auto"/>
      <w:jc w:val="left"/>
    </w:pPr>
    <w:rPr>
      <w:rFonts w:ascii="宋体" w:hAnsi="宋体" w:cs="宋体"/>
      <w:b/>
      <w:bCs/>
      <w:kern w:val="0"/>
      <w:sz w:val="20"/>
      <w:szCs w:val="20"/>
    </w:rPr>
  </w:style>
  <w:style w:type="paragraph" w:customStyle="1" w:styleId="bt10">
    <w:name w:val="bt1"/>
    <w:basedOn w:val="a2"/>
    <w:link w:val="bt1CharChar0"/>
    <w:rsid w:val="0043554F"/>
    <w:pPr>
      <w:widowControl/>
      <w:spacing w:line="500" w:lineRule="exact"/>
      <w:ind w:firstLineChars="200" w:firstLine="200"/>
      <w:jc w:val="left"/>
    </w:pPr>
    <w:rPr>
      <w:rFonts w:ascii="黑体" w:eastAsia="黑体" w:hAnsiTheme="minorHAnsi" w:cstheme="minorBidi"/>
    </w:rPr>
  </w:style>
  <w:style w:type="paragraph" w:customStyle="1" w:styleId="xl327">
    <w:name w:val="xl327"/>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cs="宋体"/>
      <w:kern w:val="0"/>
      <w:sz w:val="20"/>
      <w:szCs w:val="20"/>
    </w:rPr>
  </w:style>
  <w:style w:type="paragraph" w:customStyle="1" w:styleId="36">
    <w:name w:val="样式 四号 行距: 多倍行距 3 字行"/>
    <w:basedOn w:val="a2"/>
    <w:rsid w:val="0043554F"/>
    <w:pPr>
      <w:widowControl/>
      <w:ind w:firstLineChars="200" w:firstLine="200"/>
      <w:jc w:val="left"/>
    </w:pPr>
    <w:rPr>
      <w:kern w:val="0"/>
      <w:sz w:val="28"/>
      <w:szCs w:val="20"/>
    </w:rPr>
  </w:style>
  <w:style w:type="paragraph" w:customStyle="1" w:styleId="affffffffa">
    <w:name w:val="样式 五号 两端对齐"/>
    <w:basedOn w:val="affffffff2"/>
    <w:rsid w:val="0043554F"/>
    <w:pPr>
      <w:jc w:val="both"/>
    </w:pPr>
  </w:style>
  <w:style w:type="paragraph" w:customStyle="1" w:styleId="CharCharCharCharCharCharCharCharCharChar1">
    <w:name w:val="Char Char Char Char Char Char Char Char Char Char1"/>
    <w:basedOn w:val="a2"/>
    <w:rsid w:val="0043554F"/>
    <w:pPr>
      <w:adjustRightInd w:val="0"/>
      <w:spacing w:after="160" w:line="240" w:lineRule="exact"/>
      <w:textAlignment w:val="baseline"/>
    </w:pPr>
    <w:rPr>
      <w:rFonts w:ascii="Verdana" w:hAnsi="Verdana"/>
      <w:kern w:val="0"/>
      <w:sz w:val="20"/>
      <w:szCs w:val="20"/>
      <w:lang w:eastAsia="en-US"/>
    </w:rPr>
  </w:style>
  <w:style w:type="paragraph" w:customStyle="1" w:styleId="affffffffb">
    <w:name w:val="三级编号"/>
    <w:basedOn w:val="affffffff5"/>
    <w:rsid w:val="0043554F"/>
    <w:pPr>
      <w:tabs>
        <w:tab w:val="clear" w:pos="567"/>
        <w:tab w:val="left" w:pos="1125"/>
        <w:tab w:val="left" w:pos="1571"/>
      </w:tabs>
      <w:spacing w:before="120" w:after="120"/>
      <w:ind w:left="1418"/>
      <w:outlineLvl w:val="2"/>
    </w:pPr>
    <w:rPr>
      <w:b w:val="0"/>
      <w:sz w:val="28"/>
    </w:rPr>
  </w:style>
  <w:style w:type="paragraph" w:customStyle="1" w:styleId="2CharChar22">
    <w:name w:val="样式 样式 样式 正文 + 首行缩进:  2 字符 Char Char + 首行缩进:  2 字符 + 黑色 首行缩进:  2..."/>
    <w:basedOn w:val="a2"/>
    <w:rsid w:val="0043554F"/>
    <w:pPr>
      <w:widowControl/>
      <w:spacing w:line="180" w:lineRule="auto"/>
      <w:ind w:firstLineChars="200" w:firstLine="512"/>
      <w:jc w:val="left"/>
    </w:pPr>
    <w:rPr>
      <w:color w:val="000000"/>
      <w:spacing w:val="8"/>
      <w:kern w:val="0"/>
      <w:szCs w:val="20"/>
    </w:rPr>
  </w:style>
  <w:style w:type="paragraph" w:customStyle="1" w:styleId="CharCharCharCharCharCharCha">
    <w:name w:val="样式 样式 正文缩进正文（首行缩进两字） Char正文（首行缩进两字） Char Char Char Char Char Cha..."/>
    <w:basedOn w:val="a2"/>
    <w:link w:val="CharCharCharCharCharCharChaCharChar"/>
    <w:rsid w:val="0043554F"/>
    <w:pPr>
      <w:snapToGrid w:val="0"/>
      <w:spacing w:before="60" w:after="60" w:line="240" w:lineRule="auto"/>
      <w:ind w:firstLineChars="100" w:firstLine="241"/>
      <w:jc w:val="left"/>
    </w:pPr>
    <w:rPr>
      <w:rFonts w:asciiTheme="minorHAnsi" w:eastAsiaTheme="minorEastAsia" w:hAnsiTheme="minorHAnsi" w:cstheme="minorBidi"/>
      <w:b/>
      <w:bCs/>
    </w:rPr>
  </w:style>
  <w:style w:type="paragraph" w:customStyle="1" w:styleId="xl125">
    <w:name w:val="xl125"/>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hAnsi="宋体" w:cs="宋体"/>
      <w:b/>
      <w:bCs/>
      <w:kern w:val="0"/>
      <w:sz w:val="20"/>
      <w:szCs w:val="20"/>
    </w:rPr>
  </w:style>
  <w:style w:type="paragraph" w:customStyle="1" w:styleId="42">
    <w:name w:val="样式 标题标题4 + 首行缩进:  2 字符"/>
    <w:basedOn w:val="ad"/>
    <w:rsid w:val="0043554F"/>
    <w:pPr>
      <w:widowControl/>
      <w:spacing w:before="0" w:after="0"/>
      <w:ind w:firstLineChars="200" w:firstLine="482"/>
      <w:jc w:val="left"/>
      <w:outlineLvl w:val="3"/>
    </w:pPr>
    <w:rPr>
      <w:rFonts w:ascii="Times New Roman" w:eastAsia="宋体" w:hAnsi="Times New Roman" w:cs="宋体"/>
      <w:sz w:val="28"/>
      <w:szCs w:val="28"/>
    </w:rPr>
  </w:style>
  <w:style w:type="paragraph" w:customStyle="1" w:styleId="123">
    <w:name w:val="123"/>
    <w:basedOn w:val="a2"/>
    <w:rsid w:val="0043554F"/>
    <w:pPr>
      <w:widowControl/>
      <w:spacing w:line="440" w:lineRule="exact"/>
      <w:ind w:firstLineChars="300" w:firstLine="300"/>
      <w:jc w:val="left"/>
    </w:pPr>
    <w:rPr>
      <w:rFonts w:ascii="宋体" w:hAnsi="宋体"/>
      <w:kern w:val="0"/>
      <w:szCs w:val="24"/>
    </w:rPr>
  </w:style>
  <w:style w:type="paragraph" w:customStyle="1" w:styleId="44">
    <w:name w:val="4"/>
    <w:next w:val="25"/>
    <w:rsid w:val="0043554F"/>
    <w:pPr>
      <w:snapToGrid w:val="0"/>
      <w:spacing w:line="360" w:lineRule="auto"/>
      <w:ind w:firstLineChars="200" w:firstLine="200"/>
    </w:pPr>
    <w:rPr>
      <w:rFonts w:ascii="Times New Roman" w:eastAsia="仿宋_GB2312" w:hAnsi="Times New Roman" w:cs="Times New Roman"/>
      <w:sz w:val="24"/>
      <w:szCs w:val="24"/>
    </w:rPr>
  </w:style>
  <w:style w:type="paragraph" w:customStyle="1" w:styleId="xl181">
    <w:name w:val="xl181"/>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hAnsi="宋体" w:cs="宋体"/>
      <w:kern w:val="0"/>
      <w:sz w:val="20"/>
      <w:szCs w:val="20"/>
    </w:rPr>
  </w:style>
  <w:style w:type="paragraph" w:customStyle="1" w:styleId="xl89">
    <w:name w:val="xl89"/>
    <w:basedOn w:val="a2"/>
    <w:rsid w:val="0043554F"/>
    <w:pPr>
      <w:widowControl/>
      <w:pBdr>
        <w:left w:val="single" w:sz="4" w:space="0" w:color="auto"/>
      </w:pBdr>
      <w:spacing w:before="100" w:beforeAutospacing="1" w:after="100" w:afterAutospacing="1" w:line="240" w:lineRule="auto"/>
      <w:jc w:val="left"/>
    </w:pPr>
    <w:rPr>
      <w:rFonts w:ascii="宋体" w:hAnsi="宋体" w:cs="宋体"/>
      <w:b/>
      <w:bCs/>
      <w:kern w:val="0"/>
      <w:szCs w:val="24"/>
    </w:rPr>
  </w:style>
  <w:style w:type="paragraph" w:customStyle="1" w:styleId="font13">
    <w:name w:val="font13"/>
    <w:basedOn w:val="a2"/>
    <w:rsid w:val="0043554F"/>
    <w:pPr>
      <w:widowControl/>
      <w:spacing w:before="100" w:beforeAutospacing="1" w:after="100" w:afterAutospacing="1" w:line="240" w:lineRule="auto"/>
      <w:jc w:val="left"/>
    </w:pPr>
    <w:rPr>
      <w:kern w:val="0"/>
      <w:sz w:val="18"/>
      <w:szCs w:val="18"/>
    </w:rPr>
  </w:style>
  <w:style w:type="paragraph" w:styleId="2f">
    <w:name w:val="List 2"/>
    <w:basedOn w:val="a2"/>
    <w:rsid w:val="0043554F"/>
    <w:pPr>
      <w:spacing w:line="240" w:lineRule="exact"/>
      <w:jc w:val="center"/>
    </w:pPr>
    <w:rPr>
      <w:b/>
      <w:snapToGrid w:val="0"/>
      <w:spacing w:val="8"/>
      <w:kern w:val="0"/>
      <w:sz w:val="21"/>
      <w:szCs w:val="20"/>
    </w:rPr>
  </w:style>
  <w:style w:type="paragraph" w:styleId="affffffffc">
    <w:name w:val="List Bullet"/>
    <w:basedOn w:val="a2"/>
    <w:rsid w:val="0043554F"/>
    <w:pPr>
      <w:tabs>
        <w:tab w:val="left" w:pos="360"/>
      </w:tabs>
      <w:spacing w:line="240" w:lineRule="auto"/>
      <w:ind w:left="360" w:hanging="360"/>
    </w:pPr>
    <w:rPr>
      <w:sz w:val="21"/>
      <w:szCs w:val="20"/>
    </w:rPr>
  </w:style>
  <w:style w:type="paragraph" w:customStyle="1" w:styleId="xl68">
    <w:name w:val="xl68"/>
    <w:basedOn w:val="a2"/>
    <w:rsid w:val="0043554F"/>
    <w:pPr>
      <w:widowControl/>
      <w:pBdr>
        <w:top w:val="single" w:sz="4" w:space="0" w:color="auto"/>
        <w:right w:val="single" w:sz="4" w:space="0" w:color="auto"/>
      </w:pBdr>
      <w:spacing w:before="100" w:beforeAutospacing="1" w:after="100" w:afterAutospacing="1" w:line="240" w:lineRule="auto"/>
      <w:jc w:val="center"/>
      <w:textAlignment w:val="bottom"/>
    </w:pPr>
    <w:rPr>
      <w:rFonts w:ascii="宋体" w:hAnsi="宋体" w:cs="宋体"/>
      <w:b/>
      <w:bCs/>
      <w:kern w:val="0"/>
      <w:szCs w:val="24"/>
    </w:rPr>
  </w:style>
  <w:style w:type="paragraph" w:customStyle="1" w:styleId="xl73">
    <w:name w:val="xl73"/>
    <w:basedOn w:val="a2"/>
    <w:rsid w:val="0043554F"/>
    <w:pPr>
      <w:widowControl/>
      <w:pBdr>
        <w:top w:val="single" w:sz="4" w:space="0" w:color="auto"/>
        <w:bottom w:val="single" w:sz="4" w:space="0" w:color="auto"/>
      </w:pBdr>
      <w:spacing w:before="100" w:beforeAutospacing="1" w:after="100" w:afterAutospacing="1" w:line="240" w:lineRule="auto"/>
      <w:jc w:val="left"/>
    </w:pPr>
    <w:rPr>
      <w:rFonts w:ascii="宋体" w:hAnsi="宋体" w:cs="宋体"/>
      <w:b/>
      <w:bCs/>
      <w:kern w:val="0"/>
      <w:szCs w:val="24"/>
    </w:rPr>
  </w:style>
  <w:style w:type="paragraph" w:customStyle="1" w:styleId="affffffffd">
    <w:name w:val="四级编号"/>
    <w:basedOn w:val="affffffffb"/>
    <w:rsid w:val="0043554F"/>
    <w:pPr>
      <w:tabs>
        <w:tab w:val="clear" w:pos="1125"/>
        <w:tab w:val="clear" w:pos="1571"/>
        <w:tab w:val="left" w:pos="2356"/>
        <w:tab w:val="left" w:pos="3141"/>
      </w:tabs>
      <w:spacing w:before="0" w:after="0"/>
      <w:ind w:left="1984" w:hanging="708"/>
      <w:outlineLvl w:val="3"/>
    </w:pPr>
    <w:rPr>
      <w:b/>
    </w:rPr>
  </w:style>
  <w:style w:type="paragraph" w:customStyle="1" w:styleId="CharCharCharChar23">
    <w:name w:val="样式 总报告正文 Char Char Char Char + 黑色 首行缩进:  2 字符"/>
    <w:basedOn w:val="a2"/>
    <w:rsid w:val="0043554F"/>
    <w:pPr>
      <w:ind w:firstLineChars="200" w:firstLine="560"/>
    </w:pPr>
    <w:rPr>
      <w:rFonts w:cs="宋体"/>
      <w:color w:val="000000"/>
      <w:kern w:val="0"/>
      <w:szCs w:val="20"/>
    </w:rPr>
  </w:style>
  <w:style w:type="paragraph" w:styleId="affffffffe">
    <w:name w:val="index heading"/>
    <w:basedOn w:val="a2"/>
    <w:next w:val="1f0"/>
    <w:rsid w:val="0043554F"/>
    <w:pPr>
      <w:widowControl/>
      <w:spacing w:before="240" w:after="120"/>
      <w:ind w:left="140" w:firstLine="482"/>
      <w:jc w:val="left"/>
    </w:pPr>
    <w:rPr>
      <w:rFonts w:ascii="Arial" w:hAnsi="Arial" w:cs="Arial"/>
      <w:b/>
      <w:bCs/>
      <w:sz w:val="28"/>
      <w:szCs w:val="28"/>
    </w:rPr>
  </w:style>
  <w:style w:type="paragraph" w:customStyle="1" w:styleId="afffffffff">
    <w:name w:val="行距"/>
    <w:basedOn w:val="a2"/>
    <w:rsid w:val="0043554F"/>
    <w:pPr>
      <w:ind w:firstLineChars="187" w:firstLine="449"/>
    </w:pPr>
    <w:rPr>
      <w:rFonts w:hAnsi="宋体"/>
      <w:szCs w:val="24"/>
    </w:rPr>
  </w:style>
  <w:style w:type="paragraph" w:customStyle="1" w:styleId="zhou">
    <w:name w:val="表标题（zhou）"/>
    <w:basedOn w:val="afffffe"/>
    <w:link w:val="zhouCharChar"/>
    <w:rsid w:val="0043554F"/>
    <w:pPr>
      <w:tabs>
        <w:tab w:val="left" w:pos="0"/>
      </w:tabs>
      <w:snapToGrid/>
      <w:ind w:firstLineChars="200" w:firstLine="200"/>
      <w:jc w:val="left"/>
    </w:pPr>
    <w:rPr>
      <w:rFonts w:asciiTheme="minorHAnsi" w:eastAsia="黑体" w:hAnsiTheme="minorHAnsi"/>
      <w:spacing w:val="8"/>
      <w:sz w:val="28"/>
      <w:szCs w:val="22"/>
    </w:rPr>
  </w:style>
  <w:style w:type="paragraph" w:customStyle="1" w:styleId="xl29">
    <w:name w:val="xl29"/>
    <w:basedOn w:val="a2"/>
    <w:rsid w:val="0043554F"/>
    <w:pPr>
      <w:widowControl/>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宋体" w:hAnsi="宋体"/>
      <w:kern w:val="0"/>
      <w:szCs w:val="24"/>
    </w:rPr>
  </w:style>
  <w:style w:type="paragraph" w:customStyle="1" w:styleId="03">
    <w:name w:val="样式 表格文字（对中） + 紧缩量  0.3 磅"/>
    <w:basedOn w:val="afffffff7"/>
    <w:rsid w:val="0043554F"/>
    <w:pPr>
      <w:spacing w:line="240" w:lineRule="auto"/>
    </w:pPr>
    <w:rPr>
      <w:spacing w:val="-6"/>
      <w:sz w:val="18"/>
      <w:szCs w:val="18"/>
    </w:rPr>
  </w:style>
  <w:style w:type="paragraph" w:customStyle="1" w:styleId="CharCharChar11">
    <w:name w:val="Char Char Char1"/>
    <w:basedOn w:val="a2"/>
    <w:rsid w:val="0043554F"/>
    <w:pPr>
      <w:widowControl/>
      <w:tabs>
        <w:tab w:val="left" w:pos="1280"/>
      </w:tabs>
      <w:snapToGrid w:val="0"/>
      <w:ind w:left="200" w:firstLineChars="200" w:firstLine="480"/>
      <w:jc w:val="left"/>
    </w:pPr>
    <w:rPr>
      <w:rFonts w:eastAsia="仿宋_GB2312"/>
      <w:kern w:val="0"/>
      <w:szCs w:val="28"/>
    </w:rPr>
  </w:style>
  <w:style w:type="paragraph" w:customStyle="1" w:styleId="affffff3">
    <w:name w:val="样式 表格 + 粉红"/>
    <w:basedOn w:val="af8"/>
    <w:link w:val="CharCharffb"/>
    <w:rsid w:val="0043554F"/>
    <w:pPr>
      <w:tabs>
        <w:tab w:val="left" w:pos="555"/>
        <w:tab w:val="left" w:pos="1493"/>
        <w:tab w:val="left" w:pos="2401"/>
        <w:tab w:val="left" w:pos="3189"/>
        <w:tab w:val="left" w:pos="4033"/>
        <w:tab w:val="left" w:pos="4973"/>
        <w:tab w:val="left" w:pos="5826"/>
        <w:tab w:val="left" w:pos="6527"/>
        <w:tab w:val="left" w:pos="7220"/>
        <w:tab w:val="left" w:pos="7755"/>
      </w:tabs>
      <w:jc w:val="both"/>
    </w:pPr>
    <w:rPr>
      <w:rFonts w:asciiTheme="minorHAnsi" w:eastAsiaTheme="minorEastAsia" w:hAnsiTheme="minorHAnsi" w:cstheme="minorBidi"/>
      <w:color w:val="FF00FF"/>
      <w:sz w:val="21"/>
      <w:szCs w:val="21"/>
    </w:rPr>
  </w:style>
  <w:style w:type="paragraph" w:customStyle="1" w:styleId="2f0">
    <w:name w:val="表格标题2"/>
    <w:rsid w:val="0043554F"/>
    <w:pPr>
      <w:spacing w:line="420" w:lineRule="exact"/>
      <w:jc w:val="center"/>
    </w:pPr>
    <w:rPr>
      <w:rFonts w:ascii="Times New Roman" w:eastAsia="宋体" w:hAnsi="宋体" w:cs="Times New Roman"/>
      <w:b/>
      <w:spacing w:val="8"/>
      <w:sz w:val="28"/>
      <w:szCs w:val="28"/>
    </w:rPr>
  </w:style>
  <w:style w:type="paragraph" w:customStyle="1" w:styleId="1f7">
    <w:name w:val="样式 首行缩进:  1 字符"/>
    <w:basedOn w:val="a2"/>
    <w:rsid w:val="0043554F"/>
    <w:pPr>
      <w:tabs>
        <w:tab w:val="left" w:pos="567"/>
      </w:tabs>
      <w:adjustRightInd w:val="0"/>
      <w:snapToGrid w:val="0"/>
      <w:spacing w:line="500" w:lineRule="atLeast"/>
      <w:ind w:firstLineChars="200" w:firstLine="560"/>
    </w:pPr>
    <w:rPr>
      <w:rFonts w:eastAsia="仿宋_GB2312"/>
      <w:snapToGrid w:val="0"/>
      <w:color w:val="000000"/>
      <w:kern w:val="0"/>
      <w:sz w:val="28"/>
      <w:szCs w:val="28"/>
    </w:rPr>
  </w:style>
  <w:style w:type="paragraph" w:customStyle="1" w:styleId="xl121">
    <w:name w:val="xl121"/>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hAnsi="宋体" w:cs="宋体"/>
      <w:color w:val="000000"/>
      <w:kern w:val="0"/>
      <w:sz w:val="21"/>
      <w:szCs w:val="21"/>
    </w:rPr>
  </w:style>
  <w:style w:type="paragraph" w:customStyle="1" w:styleId="111">
    <w:name w:val="11"/>
    <w:basedOn w:val="a2"/>
    <w:link w:val="11CharChar0"/>
    <w:rsid w:val="0043554F"/>
    <w:pPr>
      <w:widowControl/>
      <w:overflowPunct w:val="0"/>
      <w:spacing w:line="500" w:lineRule="exact"/>
      <w:ind w:firstLineChars="200" w:firstLine="200"/>
      <w:jc w:val="left"/>
      <w:textAlignment w:val="baseline"/>
    </w:pPr>
    <w:rPr>
      <w:rFonts w:asciiTheme="minorHAnsi" w:eastAsia="仿宋_GB2312" w:hAnsiTheme="minorHAnsi" w:cstheme="minorBidi"/>
      <w:kern w:val="28"/>
      <w:sz w:val="28"/>
    </w:rPr>
  </w:style>
  <w:style w:type="paragraph" w:customStyle="1" w:styleId="xl208">
    <w:name w:val="xl208"/>
    <w:basedOn w:val="a2"/>
    <w:rsid w:val="0043554F"/>
    <w:pPr>
      <w:widowControl/>
      <w:pBdr>
        <w:left w:val="single" w:sz="4" w:space="0" w:color="auto"/>
        <w:bottom w:val="single" w:sz="4" w:space="0" w:color="auto"/>
        <w:right w:val="single" w:sz="4" w:space="0" w:color="auto"/>
      </w:pBdr>
      <w:spacing w:before="100" w:beforeAutospacing="1" w:after="100" w:afterAutospacing="1" w:line="240" w:lineRule="auto"/>
      <w:jc w:val="center"/>
    </w:pPr>
    <w:rPr>
      <w:rFonts w:ascii="宋体" w:hAnsi="宋体" w:cs="宋体"/>
      <w:kern w:val="0"/>
      <w:sz w:val="20"/>
      <w:szCs w:val="20"/>
    </w:rPr>
  </w:style>
  <w:style w:type="paragraph" w:customStyle="1" w:styleId="xl85">
    <w:name w:val="xl85"/>
    <w:basedOn w:val="a2"/>
    <w:rsid w:val="0043554F"/>
    <w:pPr>
      <w:widowControl/>
      <w:pBdr>
        <w:left w:val="single" w:sz="4" w:space="0" w:color="auto"/>
        <w:bottom w:val="single" w:sz="8" w:space="0" w:color="auto"/>
      </w:pBdr>
      <w:spacing w:before="100" w:beforeAutospacing="1" w:after="100" w:afterAutospacing="1" w:line="240" w:lineRule="auto"/>
      <w:jc w:val="left"/>
    </w:pPr>
    <w:rPr>
      <w:rFonts w:ascii="宋体" w:hAnsi="宋体" w:cs="宋体"/>
      <w:kern w:val="0"/>
      <w:szCs w:val="24"/>
    </w:rPr>
  </w:style>
  <w:style w:type="paragraph" w:customStyle="1" w:styleId="xl357">
    <w:name w:val="xl357"/>
    <w:basedOn w:val="a2"/>
    <w:rsid w:val="0043554F"/>
    <w:pPr>
      <w:widowControl/>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kern w:val="0"/>
      <w:sz w:val="20"/>
      <w:szCs w:val="20"/>
    </w:rPr>
  </w:style>
  <w:style w:type="paragraph" w:customStyle="1" w:styleId="xl74">
    <w:name w:val="xl74"/>
    <w:basedOn w:val="a2"/>
    <w:rsid w:val="0043554F"/>
    <w:pPr>
      <w:widowControl/>
      <w:pBdr>
        <w:top w:val="single" w:sz="4" w:space="0" w:color="auto"/>
        <w:left w:val="single" w:sz="4" w:space="0" w:color="auto"/>
      </w:pBdr>
      <w:spacing w:before="100" w:beforeAutospacing="1" w:after="100" w:afterAutospacing="1" w:line="240" w:lineRule="auto"/>
      <w:jc w:val="center"/>
    </w:pPr>
    <w:rPr>
      <w:rFonts w:ascii="宋体" w:hAnsi="宋体" w:cs="宋体"/>
      <w:kern w:val="0"/>
      <w:szCs w:val="24"/>
    </w:rPr>
  </w:style>
  <w:style w:type="paragraph" w:customStyle="1" w:styleId="xl57">
    <w:name w:val="xl57"/>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hAnsi="宋体" w:cs="宋体"/>
      <w:kern w:val="0"/>
      <w:sz w:val="20"/>
      <w:szCs w:val="20"/>
    </w:rPr>
  </w:style>
  <w:style w:type="paragraph" w:styleId="45">
    <w:name w:val="List 4"/>
    <w:basedOn w:val="a2"/>
    <w:rsid w:val="0043554F"/>
    <w:pPr>
      <w:widowControl/>
      <w:spacing w:line="240" w:lineRule="auto"/>
      <w:ind w:leftChars="600" w:left="100" w:hangingChars="200" w:hanging="200"/>
      <w:jc w:val="left"/>
    </w:pPr>
    <w:rPr>
      <w:sz w:val="21"/>
      <w:szCs w:val="24"/>
    </w:rPr>
  </w:style>
  <w:style w:type="paragraph" w:customStyle="1" w:styleId="afffffffff0">
    <w:name w:val="第三级"/>
    <w:basedOn w:val="3"/>
    <w:rsid w:val="0043554F"/>
    <w:pPr>
      <w:adjustRightInd w:val="0"/>
      <w:textAlignment w:val="baseline"/>
    </w:pPr>
    <w:rPr>
      <w:kern w:val="0"/>
      <w:sz w:val="28"/>
    </w:rPr>
  </w:style>
  <w:style w:type="paragraph" w:customStyle="1" w:styleId="5001050510">
    <w:name w:val="样式 样式 样式 标题 5 + 左 段前: 0 磅 段后: 0 磅1 + 段前: 0.5 行 段后: 0.5 行1 + 段前: ..."/>
    <w:basedOn w:val="500105051"/>
    <w:rsid w:val="0043554F"/>
  </w:style>
  <w:style w:type="paragraph" w:customStyle="1" w:styleId="CharCharCharb">
    <w:name w:val="样式 正文缩进正文（首行缩进两字）署名（首行缩进两字）正文（首行缩进两字） Char Char Char正文（首行缩进..."/>
    <w:basedOn w:val="a3"/>
    <w:link w:val="CharCharCharCharChar1"/>
    <w:rsid w:val="0043554F"/>
    <w:pPr>
      <w:widowControl/>
      <w:adjustRightInd w:val="0"/>
      <w:snapToGrid w:val="0"/>
      <w:ind w:firstLine="504"/>
      <w:jc w:val="left"/>
    </w:pPr>
    <w:rPr>
      <w:rFonts w:asciiTheme="minorHAnsi"/>
      <w:spacing w:val="6"/>
      <w:sz w:val="24"/>
      <w:szCs w:val="22"/>
    </w:rPr>
  </w:style>
  <w:style w:type="paragraph" w:customStyle="1" w:styleId="4330505">
    <w:name w:val="样式 样式 标题 4 + 段前: 3 行 段后: 3 行 + 段前: 0.5 行 段后: 0.5 行"/>
    <w:basedOn w:val="a2"/>
    <w:rsid w:val="0043554F"/>
    <w:pPr>
      <w:keepNext/>
      <w:keepLines/>
      <w:widowControl/>
      <w:tabs>
        <w:tab w:val="left" w:pos="1021"/>
      </w:tabs>
      <w:adjustRightInd w:val="0"/>
      <w:snapToGrid w:val="0"/>
      <w:spacing w:line="240" w:lineRule="auto"/>
      <w:ind w:left="1021" w:firstLineChars="200" w:hanging="1021"/>
      <w:jc w:val="left"/>
      <w:outlineLvl w:val="3"/>
    </w:pPr>
    <w:rPr>
      <w:kern w:val="0"/>
      <w:sz w:val="28"/>
      <w:szCs w:val="20"/>
    </w:rPr>
  </w:style>
  <w:style w:type="paragraph" w:customStyle="1" w:styleId="11-h11stlevelSectionHeadl1b1">
    <w:name w:val="样式 标题 1章标题 1-*+h11st levelSection Headl1b1 + 三号"/>
    <w:basedOn w:val="1"/>
    <w:rsid w:val="0043554F"/>
    <w:pPr>
      <w:keepNext/>
      <w:keepLines/>
      <w:pageBreakBefore w:val="0"/>
      <w:widowControl/>
      <w:tabs>
        <w:tab w:val="left" w:pos="432"/>
        <w:tab w:val="left" w:pos="1455"/>
      </w:tabs>
      <w:snapToGrid w:val="0"/>
      <w:spacing w:before="312" w:after="312" w:line="480" w:lineRule="auto"/>
      <w:ind w:left="1455" w:hanging="1455"/>
    </w:pPr>
    <w:rPr>
      <w:rFonts w:ascii="Times New Roman" w:eastAsia="黑体" w:hAnsi="Times New Roman" w:cs="Times New Roman"/>
      <w:kern w:val="44"/>
      <w:sz w:val="36"/>
      <w:szCs w:val="24"/>
    </w:rPr>
  </w:style>
  <w:style w:type="paragraph" w:customStyle="1" w:styleId="xl241">
    <w:name w:val="xl241"/>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kern w:val="0"/>
      <w:sz w:val="18"/>
      <w:szCs w:val="18"/>
    </w:rPr>
  </w:style>
  <w:style w:type="paragraph" w:customStyle="1" w:styleId="2001">
    <w:name w:val="样式 2001版正文样式 + 黑体 居中"/>
    <w:basedOn w:val="a2"/>
    <w:rsid w:val="0043554F"/>
    <w:pPr>
      <w:widowControl/>
      <w:autoSpaceDE w:val="0"/>
      <w:autoSpaceDN w:val="0"/>
      <w:adjustRightInd w:val="0"/>
      <w:snapToGrid w:val="0"/>
      <w:jc w:val="center"/>
      <w:textAlignment w:val="bottom"/>
    </w:pPr>
    <w:rPr>
      <w:rFonts w:ascii="黑体" w:eastAsia="黑体" w:hAnsi="宋体" w:cs="宋体"/>
      <w:spacing w:val="20"/>
      <w:kern w:val="0"/>
      <w:szCs w:val="20"/>
    </w:rPr>
  </w:style>
  <w:style w:type="paragraph" w:customStyle="1" w:styleId="afffffffff1">
    <w:name w:val="五级编号"/>
    <w:basedOn w:val="affffffffd"/>
    <w:rsid w:val="0043554F"/>
    <w:pPr>
      <w:tabs>
        <w:tab w:val="clear" w:pos="2356"/>
        <w:tab w:val="clear" w:pos="3141"/>
        <w:tab w:val="left" w:pos="851"/>
        <w:tab w:val="left" w:pos="990"/>
      </w:tabs>
      <w:ind w:left="2551" w:hanging="850"/>
      <w:outlineLvl w:val="4"/>
    </w:pPr>
  </w:style>
  <w:style w:type="paragraph" w:customStyle="1" w:styleId="1f8">
    <w:name w:val="表格1+ 五号"/>
    <w:basedOn w:val="1f9"/>
    <w:rsid w:val="0043554F"/>
    <w:pPr>
      <w:widowControl/>
      <w:adjustRightInd/>
      <w:snapToGrid/>
      <w:spacing w:line="300" w:lineRule="exact"/>
    </w:pPr>
    <w:rPr>
      <w:bCs w:val="0"/>
      <w:color w:val="000000"/>
      <w:spacing w:val="8"/>
      <w:kern w:val="0"/>
      <w:sz w:val="21"/>
      <w:szCs w:val="20"/>
      <w:lang w:val="en-GB"/>
    </w:rPr>
  </w:style>
  <w:style w:type="paragraph" w:styleId="affff9">
    <w:name w:val="Plain Text"/>
    <w:basedOn w:val="a2"/>
    <w:link w:val="affff8"/>
    <w:rsid w:val="0043554F"/>
    <w:pPr>
      <w:spacing w:line="240" w:lineRule="auto"/>
    </w:pPr>
    <w:rPr>
      <w:rFonts w:ascii="宋体" w:eastAsiaTheme="minorEastAsia" w:hAnsi="Courier New" w:cs="Courier New"/>
      <w:sz w:val="21"/>
      <w:szCs w:val="21"/>
    </w:rPr>
  </w:style>
  <w:style w:type="character" w:customStyle="1" w:styleId="1fa">
    <w:name w:val="纯文本 字符1"/>
    <w:basedOn w:val="a4"/>
    <w:uiPriority w:val="99"/>
    <w:semiHidden/>
    <w:rsid w:val="0043554F"/>
    <w:rPr>
      <w:rFonts w:asciiTheme="minorEastAsia" w:hAnsi="Courier New" w:cs="Courier New"/>
      <w:sz w:val="24"/>
    </w:rPr>
  </w:style>
  <w:style w:type="paragraph" w:customStyle="1" w:styleId="4b44CharChar4Charb4CharCharChar414">
    <w:name w:val="样式 标题 4b4标题 4 Char Char标题4 Charb4 Char Char Char标题 41标题 4 ..."/>
    <w:basedOn w:val="4"/>
    <w:rsid w:val="0043554F"/>
    <w:pPr>
      <w:tabs>
        <w:tab w:val="left" w:pos="864"/>
        <w:tab w:val="left" w:pos="1440"/>
      </w:tabs>
      <w:snapToGrid w:val="0"/>
      <w:spacing w:before="60" w:after="60" w:line="240" w:lineRule="auto"/>
    </w:pPr>
    <w:rPr>
      <w:rFonts w:ascii="Times New Roman" w:eastAsia="黑体" w:hAnsi="Times New Roman" w:cs="宋体"/>
      <w:bCs w:val="0"/>
      <w:snapToGrid w:val="0"/>
      <w:color w:val="000000"/>
      <w:kern w:val="0"/>
      <w:sz w:val="30"/>
      <w:szCs w:val="20"/>
    </w:rPr>
  </w:style>
  <w:style w:type="paragraph" w:customStyle="1" w:styleId="xl248">
    <w:name w:val="xl248"/>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bottom"/>
    </w:pPr>
    <w:rPr>
      <w:kern w:val="0"/>
      <w:sz w:val="18"/>
      <w:szCs w:val="18"/>
    </w:rPr>
  </w:style>
  <w:style w:type="paragraph" w:customStyle="1" w:styleId="afffffffff2">
    <w:name w:val="段落"/>
    <w:basedOn w:val="a2"/>
    <w:rsid w:val="0043554F"/>
    <w:pPr>
      <w:ind w:firstLineChars="242" w:firstLine="581"/>
    </w:pPr>
    <w:rPr>
      <w:rFonts w:ascii="宋体" w:hAnsi="宋体"/>
      <w:snapToGrid w:val="0"/>
      <w:szCs w:val="20"/>
    </w:rPr>
  </w:style>
  <w:style w:type="paragraph" w:customStyle="1" w:styleId="2121121">
    <w:name w:val="样式 标题 2 + 段前: 12.1 磅 段后: 12.1 磅 行距: 单倍行距"/>
    <w:basedOn w:val="20"/>
    <w:rsid w:val="0043554F"/>
    <w:pPr>
      <w:keepNext/>
      <w:keepLines/>
      <w:widowControl/>
      <w:tabs>
        <w:tab w:val="left" w:pos="972"/>
      </w:tabs>
      <w:adjustRightInd w:val="0"/>
      <w:snapToGrid w:val="0"/>
      <w:spacing w:before="120" w:after="120" w:line="180" w:lineRule="auto"/>
      <w:ind w:left="567"/>
      <w:jc w:val="left"/>
    </w:pPr>
    <w:rPr>
      <w:rFonts w:ascii="Times New Roman" w:eastAsia="黑体" w:hAnsi="Times New Roman" w:cs="宋体"/>
      <w:snapToGrid w:val="0"/>
      <w:kern w:val="0"/>
      <w:sz w:val="36"/>
      <w:szCs w:val="36"/>
    </w:rPr>
  </w:style>
  <w:style w:type="paragraph" w:customStyle="1" w:styleId="xl194">
    <w:name w:val="xl194"/>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hAnsi="宋体" w:cs="宋体"/>
      <w:kern w:val="0"/>
      <w:sz w:val="18"/>
      <w:szCs w:val="18"/>
    </w:rPr>
  </w:style>
  <w:style w:type="paragraph" w:customStyle="1" w:styleId="affffffd">
    <w:name w:val="表标题"/>
    <w:basedOn w:val="a2"/>
    <w:next w:val="a2"/>
    <w:link w:val="CharCharCharChar8"/>
    <w:rsid w:val="0043554F"/>
    <w:pPr>
      <w:spacing w:beforeLines="50" w:before="156" w:afterLines="50" w:after="156" w:line="240" w:lineRule="auto"/>
      <w:jc w:val="center"/>
    </w:pPr>
    <w:rPr>
      <w:rFonts w:asciiTheme="minorHAnsi" w:eastAsia="黑体" w:hAnsiTheme="minorHAnsi" w:cstheme="minorBidi"/>
      <w:spacing w:val="8"/>
      <w:sz w:val="28"/>
      <w:szCs w:val="28"/>
    </w:rPr>
  </w:style>
  <w:style w:type="paragraph" w:customStyle="1" w:styleId="320">
    <w:name w:val="样式 标题 3 + 首行缩进:  2 字符"/>
    <w:basedOn w:val="3"/>
    <w:rsid w:val="0043554F"/>
    <w:pPr>
      <w:widowControl/>
      <w:spacing w:before="120" w:after="120"/>
      <w:jc w:val="left"/>
    </w:pPr>
    <w:rPr>
      <w:rFonts w:cs="宋体"/>
      <w:kern w:val="0"/>
      <w:szCs w:val="20"/>
    </w:rPr>
  </w:style>
  <w:style w:type="paragraph" w:customStyle="1" w:styleId="224">
    <w:name w:val="样式 标题 2 + 首行缩进:  2 字符"/>
    <w:basedOn w:val="20"/>
    <w:rsid w:val="0043554F"/>
    <w:pPr>
      <w:keepNext/>
      <w:keepLines/>
      <w:widowControl/>
      <w:ind w:firstLineChars="200" w:firstLine="200"/>
      <w:jc w:val="left"/>
    </w:pPr>
    <w:rPr>
      <w:rFonts w:ascii="Arial" w:eastAsia="黑体" w:hAnsi="Arial" w:cs="Times New Roman"/>
      <w:bCs w:val="0"/>
      <w:kern w:val="0"/>
      <w:sz w:val="36"/>
      <w:szCs w:val="20"/>
    </w:rPr>
  </w:style>
  <w:style w:type="paragraph" w:customStyle="1" w:styleId="ParaCharCharCharCharCharChar1CharCharCharChar">
    <w:name w:val="默认段落字体 Para Char Char Char Char Char Char1 Char Char Char Char"/>
    <w:basedOn w:val="a2"/>
    <w:rsid w:val="0043554F"/>
    <w:pPr>
      <w:widowControl/>
      <w:snapToGrid w:val="0"/>
      <w:ind w:firstLineChars="200" w:firstLine="200"/>
      <w:jc w:val="left"/>
    </w:pPr>
    <w:rPr>
      <w:rFonts w:eastAsia="仿宋_GB2312"/>
      <w:kern w:val="0"/>
      <w:szCs w:val="24"/>
    </w:rPr>
  </w:style>
  <w:style w:type="paragraph" w:customStyle="1" w:styleId="2DMS">
    <w:name w:val="标题2（DMS）"/>
    <w:basedOn w:val="20"/>
    <w:rsid w:val="0043554F"/>
    <w:pPr>
      <w:widowControl/>
      <w:adjustRightInd w:val="0"/>
      <w:snapToGrid w:val="0"/>
      <w:spacing w:before="50" w:after="50"/>
      <w:jc w:val="center"/>
      <w:outlineLvl w:val="0"/>
    </w:pPr>
    <w:rPr>
      <w:rFonts w:ascii="Arial" w:eastAsia="宋体" w:hAnsi="宋体" w:cs="Times New Roman"/>
      <w:kern w:val="0"/>
      <w:sz w:val="24"/>
      <w:szCs w:val="24"/>
    </w:rPr>
  </w:style>
  <w:style w:type="paragraph" w:customStyle="1" w:styleId="font12">
    <w:name w:val="font12"/>
    <w:basedOn w:val="a2"/>
    <w:rsid w:val="0043554F"/>
    <w:pPr>
      <w:widowControl/>
      <w:spacing w:before="100" w:beforeAutospacing="1" w:after="100" w:afterAutospacing="1" w:line="240" w:lineRule="auto"/>
      <w:jc w:val="left"/>
    </w:pPr>
    <w:rPr>
      <w:rFonts w:ascii="宋体" w:hAnsi="宋体" w:cs="宋体"/>
      <w:kern w:val="0"/>
      <w:sz w:val="18"/>
      <w:szCs w:val="18"/>
    </w:rPr>
  </w:style>
  <w:style w:type="paragraph" w:styleId="afffffffff3">
    <w:name w:val="table of figures"/>
    <w:basedOn w:val="a2"/>
    <w:next w:val="a2"/>
    <w:rsid w:val="0043554F"/>
    <w:pPr>
      <w:spacing w:line="240" w:lineRule="auto"/>
      <w:ind w:leftChars="200" w:left="840" w:hangingChars="200" w:hanging="420"/>
    </w:pPr>
    <w:rPr>
      <w:sz w:val="21"/>
      <w:szCs w:val="20"/>
    </w:rPr>
  </w:style>
  <w:style w:type="paragraph" w:customStyle="1" w:styleId="81">
    <w:name w:val="样式8"/>
    <w:basedOn w:val="a2"/>
    <w:rsid w:val="0043554F"/>
    <w:pPr>
      <w:widowControl/>
      <w:spacing w:line="600" w:lineRule="exact"/>
      <w:ind w:firstLineChars="200" w:firstLine="632"/>
      <w:jc w:val="left"/>
    </w:pPr>
    <w:rPr>
      <w:rFonts w:eastAsia="仿宋_GB2312"/>
      <w:spacing w:val="8"/>
      <w:kern w:val="0"/>
      <w:sz w:val="30"/>
      <w:szCs w:val="30"/>
    </w:rPr>
  </w:style>
  <w:style w:type="paragraph" w:customStyle="1" w:styleId="xl254">
    <w:name w:val="xl254"/>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kern w:val="0"/>
      <w:sz w:val="18"/>
      <w:szCs w:val="18"/>
    </w:rPr>
  </w:style>
  <w:style w:type="paragraph" w:customStyle="1" w:styleId="xl285">
    <w:name w:val="xl285"/>
    <w:basedOn w:val="a2"/>
    <w:rsid w:val="0043554F"/>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pPr>
    <w:rPr>
      <w:rFonts w:ascii="宋体" w:hAnsi="宋体" w:cs="宋体"/>
      <w:kern w:val="0"/>
      <w:sz w:val="20"/>
      <w:szCs w:val="20"/>
    </w:rPr>
  </w:style>
  <w:style w:type="paragraph" w:customStyle="1" w:styleId="xl231">
    <w:name w:val="xl231"/>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bottom"/>
    </w:pPr>
    <w:rPr>
      <w:kern w:val="0"/>
      <w:sz w:val="18"/>
      <w:szCs w:val="18"/>
    </w:rPr>
  </w:style>
  <w:style w:type="paragraph" w:customStyle="1" w:styleId="1510">
    <w:name w:val="样式 宋体 加粗 行距: 1.5 倍行距1"/>
    <w:basedOn w:val="a2"/>
    <w:rsid w:val="0043554F"/>
    <w:pPr>
      <w:ind w:firstLineChars="200" w:firstLine="422"/>
    </w:pPr>
    <w:rPr>
      <w:rFonts w:cs="宋体"/>
      <w:b/>
      <w:bCs/>
      <w:sz w:val="21"/>
      <w:szCs w:val="20"/>
    </w:rPr>
  </w:style>
  <w:style w:type="paragraph" w:customStyle="1" w:styleId="afffffffff4">
    <w:name w:val="名单"/>
    <w:basedOn w:val="afffff0"/>
    <w:rsid w:val="0043554F"/>
    <w:pPr>
      <w:adjustRightInd w:val="0"/>
      <w:snapToGrid w:val="0"/>
      <w:spacing w:line="240" w:lineRule="auto"/>
      <w:ind w:firstLine="0"/>
      <w:jc w:val="left"/>
    </w:pPr>
    <w:rPr>
      <w:spacing w:val="0"/>
      <w:sz w:val="28"/>
      <w:szCs w:val="18"/>
    </w:rPr>
  </w:style>
  <w:style w:type="paragraph" w:customStyle="1" w:styleId="085014">
    <w:name w:val="样式 表格标题 + 两端对齐 左侧:  0.85 厘米 段前: 0行 行距: 固定值 14 磅"/>
    <w:basedOn w:val="afffffe"/>
    <w:rsid w:val="0043554F"/>
    <w:pPr>
      <w:adjustRightInd/>
      <w:snapToGrid/>
      <w:spacing w:beforeLines="50" w:before="156" w:after="0" w:line="280" w:lineRule="exact"/>
      <w:ind w:left="482"/>
      <w:jc w:val="both"/>
    </w:pPr>
    <w:rPr>
      <w:rFonts w:cs="宋体"/>
      <w:bCs/>
      <w:kern w:val="0"/>
      <w:szCs w:val="20"/>
    </w:rPr>
  </w:style>
  <w:style w:type="paragraph" w:customStyle="1" w:styleId="0">
    <w:name w:val="样式 宋体 五号 居中 首行缩进:  0 厘米"/>
    <w:basedOn w:val="a2"/>
    <w:rsid w:val="0043554F"/>
    <w:pPr>
      <w:spacing w:line="240" w:lineRule="auto"/>
      <w:jc w:val="center"/>
    </w:pPr>
    <w:rPr>
      <w:rFonts w:ascii="宋体" w:hAnsi="宋体" w:cs="宋体"/>
      <w:snapToGrid w:val="0"/>
      <w:kern w:val="0"/>
      <w:sz w:val="18"/>
      <w:szCs w:val="18"/>
    </w:rPr>
  </w:style>
  <w:style w:type="paragraph" w:customStyle="1" w:styleId="xl164">
    <w:name w:val="xl164"/>
    <w:basedOn w:val="a2"/>
    <w:rsid w:val="0043554F"/>
    <w:pPr>
      <w:widowControl/>
      <w:pBdr>
        <w:top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宋体" w:hAnsi="宋体" w:cs="宋体"/>
      <w:color w:val="0000FF"/>
      <w:kern w:val="0"/>
      <w:sz w:val="20"/>
      <w:szCs w:val="20"/>
    </w:rPr>
  </w:style>
  <w:style w:type="paragraph" w:customStyle="1" w:styleId="afffffff7">
    <w:name w:val="表格文字（对中）"/>
    <w:basedOn w:val="a3"/>
    <w:link w:val="CharCharfffb"/>
    <w:rsid w:val="0043554F"/>
    <w:pPr>
      <w:spacing w:line="400" w:lineRule="atLeast"/>
      <w:ind w:firstLineChars="0" w:firstLine="0"/>
      <w:jc w:val="center"/>
    </w:pPr>
    <w:rPr>
      <w:rFonts w:asciiTheme="minorHAnsi"/>
      <w:spacing w:val="8"/>
      <w:sz w:val="21"/>
      <w:szCs w:val="22"/>
    </w:rPr>
  </w:style>
  <w:style w:type="paragraph" w:customStyle="1" w:styleId="2001TimesNewRoman12">
    <w:name w:val="样式 样式 2001版正文样式 + Times New Roman 五号 行距: 固定值 12 磅 + 居中"/>
    <w:basedOn w:val="a2"/>
    <w:rsid w:val="0043554F"/>
    <w:pPr>
      <w:widowControl/>
      <w:autoSpaceDE w:val="0"/>
      <w:autoSpaceDN w:val="0"/>
      <w:adjustRightInd w:val="0"/>
      <w:snapToGrid w:val="0"/>
      <w:spacing w:line="240" w:lineRule="exact"/>
      <w:jc w:val="center"/>
      <w:textAlignment w:val="bottom"/>
    </w:pPr>
    <w:rPr>
      <w:rFonts w:hAnsi="宋体" w:cs="宋体"/>
      <w:kern w:val="0"/>
      <w:szCs w:val="20"/>
    </w:rPr>
  </w:style>
  <w:style w:type="paragraph" w:customStyle="1" w:styleId="afffffffff5">
    <w:name w:val="责任表"/>
    <w:basedOn w:val="a2"/>
    <w:rsid w:val="0043554F"/>
    <w:pPr>
      <w:widowControl/>
      <w:ind w:firstLineChars="300" w:firstLine="300"/>
      <w:jc w:val="left"/>
    </w:pPr>
    <w:rPr>
      <w:rFonts w:ascii="楷体_GB2312" w:eastAsia="楷体_GB2312" w:hAnsi="楷体_GB2312" w:cs="楷体_GB2312"/>
      <w:b/>
      <w:bCs/>
      <w:sz w:val="32"/>
      <w:szCs w:val="32"/>
    </w:rPr>
  </w:style>
  <w:style w:type="paragraph" w:styleId="25">
    <w:name w:val="Body Text First Indent 2"/>
    <w:basedOn w:val="af9"/>
    <w:link w:val="24"/>
    <w:rsid w:val="0043554F"/>
    <w:pPr>
      <w:spacing w:line="240" w:lineRule="auto"/>
      <w:ind w:firstLineChars="200" w:firstLine="420"/>
    </w:pPr>
    <w:rPr>
      <w:rFonts w:asciiTheme="minorHAnsi" w:eastAsiaTheme="minorEastAsia" w:hAnsiTheme="minorHAnsi" w:cstheme="minorBidi"/>
      <w:sz w:val="28"/>
      <w:szCs w:val="24"/>
    </w:rPr>
  </w:style>
  <w:style w:type="character" w:customStyle="1" w:styleId="210">
    <w:name w:val="正文首行缩进 2 字符1"/>
    <w:basedOn w:val="afa"/>
    <w:uiPriority w:val="99"/>
    <w:semiHidden/>
    <w:rsid w:val="0043554F"/>
    <w:rPr>
      <w:rFonts w:ascii="Times New Roman" w:eastAsia="宋体" w:hAnsi="Times New Roman" w:cs="Times New Roman"/>
      <w:sz w:val="24"/>
    </w:rPr>
  </w:style>
  <w:style w:type="paragraph" w:styleId="61">
    <w:name w:val="index 6"/>
    <w:basedOn w:val="a2"/>
    <w:next w:val="a2"/>
    <w:rsid w:val="0043554F"/>
    <w:pPr>
      <w:widowControl/>
      <w:ind w:left="1440" w:hanging="240"/>
      <w:jc w:val="left"/>
    </w:pPr>
    <w:rPr>
      <w:sz w:val="18"/>
      <w:szCs w:val="18"/>
    </w:rPr>
  </w:style>
  <w:style w:type="paragraph" w:styleId="a3">
    <w:name w:val="Normal Indent"/>
    <w:basedOn w:val="a2"/>
    <w:link w:val="afffffd"/>
    <w:rsid w:val="0043554F"/>
    <w:pPr>
      <w:ind w:firstLineChars="200" w:firstLine="200"/>
    </w:pPr>
    <w:rPr>
      <w:rFonts w:ascii="宋体" w:eastAsiaTheme="minorEastAsia" w:hAnsiTheme="minorHAnsi" w:cstheme="minorBidi"/>
      <w:sz w:val="28"/>
      <w:szCs w:val="24"/>
    </w:rPr>
  </w:style>
  <w:style w:type="paragraph" w:customStyle="1" w:styleId="4TimesNewRoman">
    <w:name w:val="样式 标题 4 + (西文) Times New Roman (中文) 宋体 (符号) 宋体 四号 加粗 行距: 单倍..."/>
    <w:basedOn w:val="a2"/>
    <w:rsid w:val="0043554F"/>
    <w:pPr>
      <w:widowControl/>
      <w:numPr>
        <w:ilvl w:val="3"/>
        <w:numId w:val="2"/>
      </w:numPr>
      <w:tabs>
        <w:tab w:val="left" w:pos="0"/>
      </w:tabs>
      <w:spacing w:line="240" w:lineRule="auto"/>
      <w:jc w:val="left"/>
    </w:pPr>
    <w:rPr>
      <w:kern w:val="0"/>
      <w:szCs w:val="24"/>
    </w:rPr>
  </w:style>
  <w:style w:type="paragraph" w:customStyle="1" w:styleId="21Char">
    <w:name w:val="样式 列表 2 +1 Char"/>
    <w:basedOn w:val="2f"/>
    <w:rsid w:val="0043554F"/>
    <w:pPr>
      <w:tabs>
        <w:tab w:val="left" w:pos="567"/>
      </w:tabs>
      <w:adjustRightInd w:val="0"/>
      <w:snapToGrid w:val="0"/>
      <w:spacing w:line="500" w:lineRule="exact"/>
    </w:pPr>
    <w:rPr>
      <w:rFonts w:ascii="宋体" w:hAnsi="宋体"/>
      <w:b w:val="0"/>
      <w:color w:val="000000"/>
      <w:spacing w:val="-14"/>
      <w:szCs w:val="21"/>
    </w:rPr>
  </w:style>
  <w:style w:type="paragraph" w:styleId="23">
    <w:name w:val="Body Text 2"/>
    <w:basedOn w:val="a2"/>
    <w:link w:val="22"/>
    <w:rsid w:val="0043554F"/>
    <w:pPr>
      <w:spacing w:after="120" w:line="480" w:lineRule="auto"/>
    </w:pPr>
    <w:rPr>
      <w:rFonts w:asciiTheme="minorHAnsi" w:eastAsiaTheme="minorEastAsia" w:hAnsiTheme="minorHAnsi" w:cstheme="minorBidi"/>
      <w:sz w:val="21"/>
      <w:szCs w:val="24"/>
    </w:rPr>
  </w:style>
  <w:style w:type="character" w:customStyle="1" w:styleId="211">
    <w:name w:val="正文文本 2 字符1"/>
    <w:basedOn w:val="a4"/>
    <w:uiPriority w:val="99"/>
    <w:semiHidden/>
    <w:rsid w:val="0043554F"/>
    <w:rPr>
      <w:rFonts w:ascii="Times New Roman" w:eastAsia="宋体" w:hAnsi="Times New Roman" w:cs="Times New Roman"/>
      <w:sz w:val="24"/>
    </w:rPr>
  </w:style>
  <w:style w:type="paragraph" w:styleId="32">
    <w:name w:val="Body Text 3"/>
    <w:basedOn w:val="a2"/>
    <w:link w:val="31"/>
    <w:rsid w:val="0043554F"/>
    <w:pPr>
      <w:adjustRightInd w:val="0"/>
      <w:snapToGrid w:val="0"/>
      <w:jc w:val="center"/>
    </w:pPr>
    <w:rPr>
      <w:rFonts w:ascii="华文中宋" w:eastAsia="华文中宋" w:hAnsi="宋体" w:cstheme="minorBidi"/>
      <w:b/>
      <w:bCs/>
      <w:sz w:val="44"/>
      <w:szCs w:val="36"/>
    </w:rPr>
  </w:style>
  <w:style w:type="character" w:customStyle="1" w:styleId="311">
    <w:name w:val="正文文本 3 字符1"/>
    <w:basedOn w:val="a4"/>
    <w:uiPriority w:val="99"/>
    <w:semiHidden/>
    <w:rsid w:val="0043554F"/>
    <w:rPr>
      <w:rFonts w:ascii="Times New Roman" w:eastAsia="宋体" w:hAnsi="Times New Roman" w:cs="Times New Roman"/>
      <w:sz w:val="16"/>
      <w:szCs w:val="16"/>
    </w:rPr>
  </w:style>
  <w:style w:type="paragraph" w:customStyle="1" w:styleId="afffffb">
    <w:name w:val="样式 表格内容 + 加粗"/>
    <w:basedOn w:val="afff5"/>
    <w:link w:val="CharCharff4"/>
    <w:rsid w:val="0043554F"/>
    <w:rPr>
      <w:bCs/>
    </w:rPr>
  </w:style>
  <w:style w:type="paragraph" w:customStyle="1" w:styleId="33CharChar0505">
    <w:name w:val="样式 样式 标题 3标题 3 Char Char + 段后: 0.5 行 + 段后: 0.5 行"/>
    <w:basedOn w:val="a2"/>
    <w:rsid w:val="0043554F"/>
    <w:pPr>
      <w:keepNext/>
      <w:keepLines/>
      <w:widowControl/>
      <w:spacing w:beforeLines="50" w:before="156" w:afterLines="50" w:after="156"/>
      <w:ind w:left="240"/>
      <w:jc w:val="center"/>
      <w:outlineLvl w:val="2"/>
    </w:pPr>
    <w:rPr>
      <w:rFonts w:cs="宋体"/>
      <w:b/>
      <w:szCs w:val="24"/>
    </w:rPr>
  </w:style>
  <w:style w:type="paragraph" w:customStyle="1" w:styleId="CharCharCharCharCharCharCharCharChar1CharCharCharCharCharCharCharCharChar">
    <w:name w:val="Char Char Char Char Char Char Char Char Char1 Char Char Char Char Char Char Char Char Char"/>
    <w:basedOn w:val="a2"/>
    <w:rsid w:val="0043554F"/>
    <w:pPr>
      <w:widowControl/>
      <w:adjustRightInd w:val="0"/>
      <w:snapToGrid w:val="0"/>
      <w:ind w:firstLineChars="200" w:firstLine="200"/>
      <w:jc w:val="left"/>
      <w:textAlignment w:val="baseline"/>
    </w:pPr>
    <w:rPr>
      <w:rFonts w:eastAsia="仿宋_GB2312"/>
      <w:b/>
      <w:kern w:val="0"/>
      <w:sz w:val="32"/>
      <w:szCs w:val="32"/>
      <w:lang w:eastAsia="en-US"/>
    </w:rPr>
  </w:style>
  <w:style w:type="paragraph" w:customStyle="1" w:styleId="xl185">
    <w:name w:val="xl185"/>
    <w:basedOn w:val="a2"/>
    <w:rsid w:val="0043554F"/>
    <w:pPr>
      <w:widowControl/>
      <w:pBdr>
        <w:top w:val="single" w:sz="4" w:space="0" w:color="auto"/>
        <w:bottom w:val="single" w:sz="4" w:space="0" w:color="auto"/>
        <w:right w:val="single" w:sz="4" w:space="0" w:color="auto"/>
      </w:pBdr>
      <w:spacing w:before="100" w:beforeAutospacing="1" w:after="100" w:afterAutospacing="1" w:line="240" w:lineRule="auto"/>
      <w:jc w:val="center"/>
    </w:pPr>
    <w:rPr>
      <w:rFonts w:ascii="宋体" w:hAnsi="宋体" w:cs="宋体"/>
      <w:kern w:val="0"/>
      <w:sz w:val="20"/>
      <w:szCs w:val="20"/>
    </w:rPr>
  </w:style>
  <w:style w:type="paragraph" w:customStyle="1" w:styleId="-04-04-04-0">
    <w:name w:val="样式 样式 表中文字居中 + 左侧:  -0.4 字符 右侧:  -0.4 字符 + 左侧:  -0.4 字符 右侧:  -0..."/>
    <w:basedOn w:val="a2"/>
    <w:link w:val="-04-04-04-0CharChar"/>
    <w:rsid w:val="0043554F"/>
    <w:pPr>
      <w:widowControl/>
      <w:spacing w:line="240" w:lineRule="auto"/>
      <w:ind w:leftChars="-40" w:left="-40" w:rightChars="-40" w:right="-40"/>
      <w:jc w:val="center"/>
    </w:pPr>
    <w:rPr>
      <w:rFonts w:asciiTheme="minorHAnsi" w:eastAsiaTheme="minorEastAsia" w:hAnsiTheme="minorHAnsi" w:cstheme="minorBidi"/>
      <w:color w:val="000000"/>
      <w:szCs w:val="21"/>
    </w:rPr>
  </w:style>
  <w:style w:type="paragraph" w:customStyle="1" w:styleId="xl333">
    <w:name w:val="xl333"/>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cs="宋体"/>
      <w:b/>
      <w:bCs/>
      <w:kern w:val="0"/>
      <w:sz w:val="20"/>
      <w:szCs w:val="20"/>
    </w:rPr>
  </w:style>
  <w:style w:type="paragraph" w:customStyle="1" w:styleId="xl370">
    <w:name w:val="xl370"/>
    <w:basedOn w:val="a2"/>
    <w:rsid w:val="0043554F"/>
    <w:pPr>
      <w:widowControl/>
      <w:pBdr>
        <w:top w:val="single" w:sz="4" w:space="0" w:color="auto"/>
        <w:right w:val="single" w:sz="4" w:space="0" w:color="auto"/>
      </w:pBdr>
      <w:spacing w:before="100" w:beforeAutospacing="1" w:after="100" w:afterAutospacing="1" w:line="240" w:lineRule="auto"/>
      <w:jc w:val="left"/>
      <w:textAlignment w:val="center"/>
    </w:pPr>
    <w:rPr>
      <w:rFonts w:ascii="宋体" w:hAnsi="宋体" w:cs="宋体"/>
      <w:kern w:val="0"/>
      <w:sz w:val="20"/>
      <w:szCs w:val="20"/>
    </w:rPr>
  </w:style>
  <w:style w:type="paragraph" w:customStyle="1" w:styleId="afffffffff6">
    <w:name w:val="标题四"/>
    <w:basedOn w:val="a2"/>
    <w:rsid w:val="0043554F"/>
    <w:pPr>
      <w:snapToGrid w:val="0"/>
      <w:spacing w:beforeLines="50" w:before="156" w:afterLines="50" w:after="156" w:line="560" w:lineRule="exact"/>
      <w:jc w:val="left"/>
      <w:textAlignment w:val="baseline"/>
      <w:outlineLvl w:val="3"/>
    </w:pPr>
    <w:rPr>
      <w:rFonts w:eastAsia="黑体"/>
      <w:color w:val="000000"/>
      <w:kern w:val="0"/>
      <w:sz w:val="28"/>
      <w:szCs w:val="20"/>
      <w:u w:color="000000"/>
    </w:rPr>
  </w:style>
  <w:style w:type="paragraph" w:customStyle="1" w:styleId="37">
    <w:name w:val="样式 标题 3 + 非加粗"/>
    <w:basedOn w:val="3"/>
    <w:rsid w:val="0043554F"/>
    <w:pPr>
      <w:keepNext w:val="0"/>
      <w:keepLines w:val="0"/>
      <w:widowControl/>
      <w:spacing w:before="240" w:after="120" w:line="240" w:lineRule="auto"/>
      <w:jc w:val="left"/>
    </w:pPr>
    <w:rPr>
      <w:bCs w:val="0"/>
      <w:spacing w:val="8"/>
      <w:kern w:val="0"/>
      <w:sz w:val="30"/>
      <w:u w:val="single"/>
    </w:rPr>
  </w:style>
  <w:style w:type="paragraph" w:customStyle="1" w:styleId="xl95">
    <w:name w:val="xl95"/>
    <w:basedOn w:val="a2"/>
    <w:rsid w:val="0043554F"/>
    <w:pPr>
      <w:widowControl/>
      <w:pBdr>
        <w:bottom w:val="single" w:sz="4" w:space="0" w:color="auto"/>
      </w:pBdr>
      <w:spacing w:before="100" w:beforeAutospacing="1" w:after="100" w:afterAutospacing="1" w:line="240" w:lineRule="auto"/>
      <w:jc w:val="left"/>
    </w:pPr>
    <w:rPr>
      <w:rFonts w:ascii="宋体" w:hAnsi="宋体" w:cs="宋体"/>
      <w:b/>
      <w:bCs/>
      <w:kern w:val="0"/>
      <w:szCs w:val="24"/>
    </w:rPr>
  </w:style>
  <w:style w:type="paragraph" w:customStyle="1" w:styleId="afff5">
    <w:name w:val="表格内容"/>
    <w:link w:val="CharChar8"/>
    <w:rsid w:val="0043554F"/>
    <w:pPr>
      <w:spacing w:line="240" w:lineRule="atLeast"/>
      <w:jc w:val="center"/>
    </w:pPr>
    <w:rPr>
      <w:spacing w:val="8"/>
      <w:sz w:val="24"/>
      <w:szCs w:val="24"/>
    </w:rPr>
  </w:style>
  <w:style w:type="paragraph" w:customStyle="1" w:styleId="xl326">
    <w:name w:val="xl326"/>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宋体" w:hAnsi="宋体" w:cs="宋体"/>
      <w:kern w:val="0"/>
      <w:sz w:val="20"/>
      <w:szCs w:val="20"/>
    </w:rPr>
  </w:style>
  <w:style w:type="paragraph" w:customStyle="1" w:styleId="afffff9">
    <w:name w:val="表格标题（左对齐）"/>
    <w:basedOn w:val="a2"/>
    <w:link w:val="Charb"/>
    <w:rsid w:val="0043554F"/>
    <w:pPr>
      <w:spacing w:before="240" w:line="240" w:lineRule="exact"/>
      <w:jc w:val="center"/>
    </w:pPr>
    <w:rPr>
      <w:rFonts w:asciiTheme="minorHAnsi" w:eastAsia="黑体" w:hAnsiTheme="minorHAnsi" w:cstheme="minorBidi"/>
      <w:bCs/>
      <w:spacing w:val="8"/>
      <w:szCs w:val="24"/>
    </w:rPr>
  </w:style>
  <w:style w:type="paragraph" w:customStyle="1" w:styleId="xl276">
    <w:name w:val="xl276"/>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kern w:val="0"/>
      <w:sz w:val="18"/>
      <w:szCs w:val="18"/>
    </w:rPr>
  </w:style>
  <w:style w:type="paragraph" w:customStyle="1" w:styleId="afffffffff7">
    <w:name w:val="表格 + 居中"/>
    <w:basedOn w:val="a2"/>
    <w:rsid w:val="0043554F"/>
    <w:pPr>
      <w:widowControl/>
      <w:spacing w:line="240" w:lineRule="auto"/>
      <w:ind w:firstLineChars="200" w:firstLine="200"/>
      <w:jc w:val="center"/>
    </w:pPr>
    <w:rPr>
      <w:snapToGrid w:val="0"/>
      <w:kern w:val="0"/>
      <w:szCs w:val="20"/>
    </w:rPr>
  </w:style>
  <w:style w:type="paragraph" w:customStyle="1" w:styleId="afffffffff8">
    <w:name w:val="样式 五号 居中"/>
    <w:basedOn w:val="a2"/>
    <w:rsid w:val="0043554F"/>
    <w:pPr>
      <w:adjustRightInd w:val="0"/>
      <w:ind w:firstLineChars="200" w:firstLine="200"/>
      <w:jc w:val="center"/>
      <w:outlineLvl w:val="5"/>
    </w:pPr>
    <w:rPr>
      <w:rFonts w:ascii="宋体" w:hAnsi="宋体" w:cs="宋体"/>
      <w:sz w:val="21"/>
      <w:szCs w:val="20"/>
    </w:rPr>
  </w:style>
  <w:style w:type="paragraph" w:customStyle="1" w:styleId="afffff0">
    <w:name w:val="表格文字（居中）"/>
    <w:basedOn w:val="a2"/>
    <w:link w:val="CharCharfe"/>
    <w:rsid w:val="0043554F"/>
    <w:pPr>
      <w:spacing w:line="400" w:lineRule="atLeast"/>
      <w:ind w:firstLine="200"/>
      <w:jc w:val="center"/>
    </w:pPr>
    <w:rPr>
      <w:rFonts w:asciiTheme="minorHAnsi" w:eastAsiaTheme="minorEastAsia" w:hAnsiTheme="minorHAnsi" w:cstheme="minorBidi"/>
      <w:spacing w:val="8"/>
      <w:sz w:val="21"/>
      <w:szCs w:val="21"/>
    </w:rPr>
  </w:style>
  <w:style w:type="paragraph" w:customStyle="1" w:styleId="BT1">
    <w:name w:val="BT1"/>
    <w:basedOn w:val="1"/>
    <w:link w:val="BT1CharChar"/>
    <w:rsid w:val="0043554F"/>
    <w:pPr>
      <w:keepNext/>
      <w:keepLines/>
      <w:pageBreakBefore w:val="0"/>
      <w:widowControl/>
      <w:tabs>
        <w:tab w:val="left" w:pos="780"/>
      </w:tabs>
      <w:snapToGrid w:val="0"/>
      <w:spacing w:before="240" w:after="240" w:line="480" w:lineRule="auto"/>
      <w:ind w:leftChars="200" w:left="780" w:hangingChars="200" w:hanging="360"/>
      <w:jc w:val="center"/>
    </w:pPr>
    <w:rPr>
      <w:rFonts w:asciiTheme="minorHAnsi" w:eastAsiaTheme="minorEastAsia" w:hAnsiTheme="minorHAnsi" w:cstheme="minorBidi"/>
      <w:b w:val="0"/>
      <w:kern w:val="44"/>
      <w:sz w:val="36"/>
      <w:szCs w:val="36"/>
    </w:rPr>
  </w:style>
  <w:style w:type="paragraph" w:customStyle="1" w:styleId="7815">
    <w:name w:val="样式 宋体 加粗 段前: 7.8 磅 行距: 1.5 倍行距"/>
    <w:basedOn w:val="a2"/>
    <w:rsid w:val="0043554F"/>
    <w:pPr>
      <w:spacing w:before="156"/>
      <w:ind w:firstLineChars="49" w:firstLine="103"/>
    </w:pPr>
    <w:rPr>
      <w:rFonts w:cs="宋体"/>
      <w:b/>
      <w:bCs/>
      <w:sz w:val="21"/>
      <w:szCs w:val="20"/>
    </w:rPr>
  </w:style>
  <w:style w:type="paragraph" w:customStyle="1" w:styleId="111CharCharCharH1Huvudrubrik1heading">
    <w:name w:val="样式 标题 1第一章1标题 1 Char Char Char（章）H1Huvudrubrik1. heading ..."/>
    <w:basedOn w:val="1"/>
    <w:rsid w:val="0043554F"/>
    <w:pPr>
      <w:keepNext/>
      <w:keepLines/>
      <w:pageBreakBefore w:val="0"/>
      <w:tabs>
        <w:tab w:val="left" w:pos="360"/>
      </w:tabs>
      <w:snapToGrid w:val="0"/>
      <w:spacing w:before="360" w:after="360" w:line="180" w:lineRule="auto"/>
      <w:jc w:val="center"/>
    </w:pPr>
    <w:rPr>
      <w:rFonts w:ascii="Times New Roman" w:eastAsia="黑体" w:hAnsi="Times New Roman"/>
      <w:bCs w:val="0"/>
      <w:snapToGrid w:val="0"/>
      <w:spacing w:val="4"/>
      <w:kern w:val="44"/>
      <w:sz w:val="44"/>
      <w:szCs w:val="20"/>
    </w:rPr>
  </w:style>
  <w:style w:type="paragraph" w:customStyle="1" w:styleId="220">
    <w:name w:val="样式 样式 首行缩进:  2 字符 + 首行缩进:  2 字符"/>
    <w:basedOn w:val="2b"/>
    <w:link w:val="22CharChar"/>
    <w:rsid w:val="0043554F"/>
    <w:pPr>
      <w:widowControl/>
      <w:spacing w:line="180" w:lineRule="auto"/>
      <w:ind w:firstLine="512"/>
      <w:jc w:val="left"/>
    </w:pPr>
    <w:rPr>
      <w:spacing w:val="8"/>
    </w:rPr>
  </w:style>
  <w:style w:type="paragraph" w:customStyle="1" w:styleId="112">
    <w:name w:val="样式 标题 1 + (符号) 宋体 三号1"/>
    <w:basedOn w:val="1"/>
    <w:rsid w:val="0043554F"/>
    <w:pPr>
      <w:keepNext/>
      <w:keepLines/>
      <w:pageBreakBefore w:val="0"/>
      <w:spacing w:before="360" w:after="360"/>
      <w:jc w:val="center"/>
    </w:pPr>
    <w:rPr>
      <w:rFonts w:ascii="Times New Roman" w:eastAsia="黑体" w:hAnsi="Times New Roman" w:cs="Times New Roman"/>
      <w:bCs w:val="0"/>
      <w:kern w:val="44"/>
      <w:sz w:val="36"/>
      <w:szCs w:val="24"/>
    </w:rPr>
  </w:style>
  <w:style w:type="paragraph" w:customStyle="1" w:styleId="xl294">
    <w:name w:val="xl294"/>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bottom"/>
    </w:pPr>
    <w:rPr>
      <w:rFonts w:ascii="宋体" w:hAnsi="宋体" w:cs="宋体"/>
      <w:kern w:val="0"/>
      <w:sz w:val="18"/>
      <w:szCs w:val="18"/>
    </w:rPr>
  </w:style>
  <w:style w:type="paragraph" w:customStyle="1" w:styleId="xl235">
    <w:name w:val="xl235"/>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b/>
      <w:bCs/>
      <w:kern w:val="0"/>
      <w:sz w:val="18"/>
      <w:szCs w:val="18"/>
    </w:rPr>
  </w:style>
  <w:style w:type="paragraph" w:customStyle="1" w:styleId="xl314">
    <w:name w:val="xl314"/>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cs="宋体"/>
      <w:kern w:val="0"/>
      <w:sz w:val="20"/>
      <w:szCs w:val="20"/>
    </w:rPr>
  </w:style>
  <w:style w:type="paragraph" w:customStyle="1" w:styleId="22Char2CharCharChar2CharChar11222">
    <w:name w:val="样式 标题 2标题 2 Char标题 2 Char Char Char标题 2 Char Char1.1标题 2标2...2"/>
    <w:basedOn w:val="20"/>
    <w:rsid w:val="0043554F"/>
    <w:pPr>
      <w:keepNext/>
      <w:keepLines/>
      <w:tabs>
        <w:tab w:val="left" w:pos="567"/>
      </w:tabs>
      <w:adjustRightInd w:val="0"/>
      <w:spacing w:before="240" w:after="240" w:line="240" w:lineRule="auto"/>
      <w:jc w:val="left"/>
    </w:pPr>
    <w:rPr>
      <w:rFonts w:ascii="Arial" w:eastAsia="宋体" w:hAnsi="Arial" w:cs="宋体"/>
      <w:b w:val="0"/>
      <w:snapToGrid w:val="0"/>
      <w:spacing w:val="8"/>
      <w:kern w:val="0"/>
      <w:sz w:val="24"/>
      <w:szCs w:val="20"/>
    </w:rPr>
  </w:style>
  <w:style w:type="paragraph" w:styleId="35">
    <w:name w:val="Body Text Indent 3"/>
    <w:basedOn w:val="a2"/>
    <w:link w:val="34"/>
    <w:rsid w:val="0043554F"/>
    <w:pPr>
      <w:ind w:firstLine="576"/>
    </w:pPr>
    <w:rPr>
      <w:rFonts w:ascii="Calibri" w:eastAsiaTheme="minorEastAsia" w:hAnsi="Calibri" w:cstheme="minorBidi"/>
      <w:sz w:val="28"/>
      <w:szCs w:val="24"/>
    </w:rPr>
  </w:style>
  <w:style w:type="character" w:customStyle="1" w:styleId="312">
    <w:name w:val="正文文本缩进 3 字符1"/>
    <w:basedOn w:val="a4"/>
    <w:uiPriority w:val="99"/>
    <w:semiHidden/>
    <w:rsid w:val="0043554F"/>
    <w:rPr>
      <w:rFonts w:ascii="Times New Roman" w:eastAsia="宋体" w:hAnsi="Times New Roman" w:cs="Times New Roman"/>
      <w:sz w:val="16"/>
      <w:szCs w:val="16"/>
    </w:rPr>
  </w:style>
  <w:style w:type="paragraph" w:styleId="29">
    <w:name w:val="Body Text Indent 2"/>
    <w:basedOn w:val="a2"/>
    <w:link w:val="28"/>
    <w:rsid w:val="0043554F"/>
    <w:pPr>
      <w:ind w:firstLineChars="200" w:firstLine="480"/>
    </w:pPr>
    <w:rPr>
      <w:rFonts w:ascii="宋体" w:eastAsiaTheme="minorEastAsia" w:hAnsi="宋体" w:cstheme="minorBidi"/>
      <w:szCs w:val="24"/>
    </w:rPr>
  </w:style>
  <w:style w:type="character" w:customStyle="1" w:styleId="213">
    <w:name w:val="正文文本缩进 2 字符1"/>
    <w:basedOn w:val="a4"/>
    <w:uiPriority w:val="99"/>
    <w:semiHidden/>
    <w:rsid w:val="0043554F"/>
    <w:rPr>
      <w:rFonts w:ascii="Times New Roman" w:eastAsia="宋体" w:hAnsi="Times New Roman" w:cs="Times New Roman"/>
      <w:sz w:val="24"/>
    </w:rPr>
  </w:style>
  <w:style w:type="paragraph" w:customStyle="1" w:styleId="xl307">
    <w:name w:val="xl307"/>
    <w:basedOn w:val="a2"/>
    <w:rsid w:val="0043554F"/>
    <w:pPr>
      <w:widowControl/>
      <w:pBdr>
        <w:bottom w:val="single" w:sz="4" w:space="0" w:color="auto"/>
      </w:pBdr>
      <w:spacing w:before="100" w:beforeAutospacing="1" w:after="100" w:afterAutospacing="1" w:line="240" w:lineRule="auto"/>
      <w:jc w:val="center"/>
    </w:pPr>
    <w:rPr>
      <w:b/>
      <w:bCs/>
      <w:kern w:val="0"/>
      <w:szCs w:val="24"/>
    </w:rPr>
  </w:style>
  <w:style w:type="paragraph" w:customStyle="1" w:styleId="xl147">
    <w:name w:val="xl147"/>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cs="宋体"/>
      <w:kern w:val="0"/>
      <w:sz w:val="20"/>
      <w:szCs w:val="20"/>
    </w:rPr>
  </w:style>
  <w:style w:type="paragraph" w:customStyle="1" w:styleId="xl131">
    <w:name w:val="xl131"/>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宋体" w:hAnsi="宋体" w:cs="宋体"/>
      <w:kern w:val="0"/>
      <w:sz w:val="20"/>
      <w:szCs w:val="20"/>
    </w:rPr>
  </w:style>
  <w:style w:type="paragraph" w:customStyle="1" w:styleId="2225225225">
    <w:name w:val="样式 样式 样式 标题 2 + 首行缩进:  2.25 字符 + 首行缩进:  2.25 字符 + 首行缩进:  2.25 字符"/>
    <w:basedOn w:val="a2"/>
    <w:rsid w:val="0043554F"/>
    <w:pPr>
      <w:widowControl/>
      <w:jc w:val="left"/>
    </w:pPr>
    <w:rPr>
      <w:rFonts w:ascii="宋体" w:hAnsi="宋体"/>
      <w:b/>
      <w:bCs/>
      <w:sz w:val="21"/>
      <w:szCs w:val="24"/>
    </w:rPr>
  </w:style>
  <w:style w:type="paragraph" w:customStyle="1" w:styleId="xl154">
    <w:name w:val="xl154"/>
    <w:basedOn w:val="a2"/>
    <w:rsid w:val="0043554F"/>
    <w:pPr>
      <w:widowControl/>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宋体" w:hAnsi="宋体" w:cs="宋体"/>
      <w:b/>
      <w:bCs/>
      <w:kern w:val="0"/>
      <w:sz w:val="20"/>
      <w:szCs w:val="20"/>
    </w:rPr>
  </w:style>
  <w:style w:type="paragraph" w:customStyle="1" w:styleId="xl211">
    <w:name w:val="xl211"/>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hAnsi="宋体" w:cs="宋体"/>
      <w:kern w:val="0"/>
      <w:sz w:val="20"/>
      <w:szCs w:val="20"/>
    </w:rPr>
  </w:style>
  <w:style w:type="paragraph" w:customStyle="1" w:styleId="3Char3Char3CharChar1113CharCharCh">
    <w:name w:val="样式 标题 3Char标题 3 Char标题 3 Char Char条标题1.1.1标题 3 Char Char Ch..."/>
    <w:basedOn w:val="3"/>
    <w:rsid w:val="0043554F"/>
    <w:pPr>
      <w:widowControl/>
      <w:tabs>
        <w:tab w:val="left" w:pos="720"/>
        <w:tab w:val="left" w:pos="1260"/>
      </w:tabs>
      <w:spacing w:before="260" w:after="260" w:line="240" w:lineRule="auto"/>
      <w:ind w:left="720" w:hanging="720"/>
      <w:jc w:val="left"/>
    </w:pPr>
    <w:rPr>
      <w:rFonts w:cs="宋体"/>
      <w:b w:val="0"/>
      <w:kern w:val="0"/>
      <w:sz w:val="32"/>
      <w:szCs w:val="28"/>
    </w:rPr>
  </w:style>
  <w:style w:type="paragraph" w:customStyle="1" w:styleId="afffffffff9">
    <w:name w:val="附表"/>
    <w:rsid w:val="0043554F"/>
    <w:pPr>
      <w:tabs>
        <w:tab w:val="left" w:pos="567"/>
      </w:tabs>
      <w:adjustRightInd w:val="0"/>
      <w:snapToGrid w:val="0"/>
      <w:spacing w:before="240" w:after="240"/>
    </w:pPr>
    <w:rPr>
      <w:rFonts w:ascii="Times New Roman" w:eastAsia="宋体" w:hAnsi="Times New Roman" w:cs="Times New Roman"/>
      <w:b/>
      <w:spacing w:val="8"/>
      <w:sz w:val="32"/>
      <w:szCs w:val="24"/>
      <w:lang w:val="en-GB"/>
    </w:rPr>
  </w:style>
  <w:style w:type="paragraph" w:customStyle="1" w:styleId="affff6">
    <w:name w:val="目录"/>
    <w:link w:val="Char17"/>
    <w:rsid w:val="0043554F"/>
    <w:rPr>
      <w:rFonts w:ascii="宋体" w:hAnsi="宋体"/>
      <w:b/>
      <w:bCs/>
      <w:sz w:val="32"/>
    </w:rPr>
  </w:style>
  <w:style w:type="paragraph" w:styleId="affff0">
    <w:name w:val="Document Map"/>
    <w:basedOn w:val="a2"/>
    <w:link w:val="affff"/>
    <w:rsid w:val="0043554F"/>
    <w:pPr>
      <w:shd w:val="clear" w:color="auto" w:fill="000080"/>
      <w:ind w:firstLineChars="200" w:firstLine="200"/>
    </w:pPr>
    <w:rPr>
      <w:rFonts w:ascii="宋体" w:eastAsiaTheme="minorEastAsia" w:hAnsiTheme="minorHAnsi" w:cstheme="minorBidi"/>
      <w:sz w:val="28"/>
      <w:szCs w:val="24"/>
      <w:shd w:val="clear" w:color="auto" w:fill="000080"/>
    </w:rPr>
  </w:style>
  <w:style w:type="character" w:customStyle="1" w:styleId="1fb">
    <w:name w:val="文档结构图 字符1"/>
    <w:basedOn w:val="a4"/>
    <w:uiPriority w:val="99"/>
    <w:semiHidden/>
    <w:rsid w:val="0043554F"/>
    <w:rPr>
      <w:rFonts w:ascii="Microsoft YaHei UI" w:eastAsia="Microsoft YaHei UI" w:hAnsi="Times New Roman" w:cs="Times New Roman"/>
      <w:sz w:val="18"/>
      <w:szCs w:val="18"/>
    </w:rPr>
  </w:style>
  <w:style w:type="paragraph" w:customStyle="1" w:styleId="315">
    <w:name w:val="样式 标题 3 + (中文) 宋体 行距: 1.5 倍行距"/>
    <w:basedOn w:val="3"/>
    <w:rsid w:val="0043554F"/>
    <w:pPr>
      <w:tabs>
        <w:tab w:val="left" w:pos="0"/>
        <w:tab w:val="left" w:pos="4320"/>
      </w:tabs>
      <w:adjustRightInd w:val="0"/>
      <w:snapToGrid w:val="0"/>
      <w:spacing w:line="480" w:lineRule="exact"/>
    </w:pPr>
    <w:rPr>
      <w:b w:val="0"/>
      <w:bCs w:val="0"/>
      <w:kern w:val="0"/>
      <w:sz w:val="28"/>
      <w:szCs w:val="20"/>
    </w:rPr>
  </w:style>
  <w:style w:type="paragraph" w:customStyle="1" w:styleId="xl50">
    <w:name w:val="xl50"/>
    <w:basedOn w:val="a2"/>
    <w:rsid w:val="0043554F"/>
    <w:pPr>
      <w:widowControl/>
      <w:pBdr>
        <w:top w:val="single" w:sz="4" w:space="0" w:color="auto"/>
        <w:bottom w:val="single" w:sz="4" w:space="0" w:color="auto"/>
        <w:right w:val="single" w:sz="4" w:space="0" w:color="auto"/>
      </w:pBdr>
      <w:spacing w:before="100" w:beforeAutospacing="1" w:after="100" w:afterAutospacing="1" w:line="240" w:lineRule="auto"/>
      <w:jc w:val="left"/>
    </w:pPr>
    <w:rPr>
      <w:rFonts w:ascii="宋体" w:hAnsi="宋体" w:cs="宋体"/>
      <w:kern w:val="0"/>
      <w:szCs w:val="24"/>
    </w:rPr>
  </w:style>
  <w:style w:type="paragraph" w:customStyle="1" w:styleId="CharCharCharCharCharChar1CharCharCharCharCharChar1Char">
    <w:name w:val="Char Char Char Char Char Char1 Char Char Char Char Char Char1 Char"/>
    <w:basedOn w:val="a2"/>
    <w:rsid w:val="0043554F"/>
    <w:pPr>
      <w:widowControl/>
      <w:tabs>
        <w:tab w:val="left" w:pos="720"/>
      </w:tabs>
      <w:snapToGrid w:val="0"/>
      <w:ind w:left="720" w:firstLineChars="200" w:hanging="720"/>
      <w:jc w:val="left"/>
    </w:pPr>
    <w:rPr>
      <w:rFonts w:eastAsia="仿宋_GB2312" w:cs="宋体"/>
      <w:kern w:val="0"/>
      <w:szCs w:val="24"/>
    </w:rPr>
  </w:style>
  <w:style w:type="paragraph" w:customStyle="1" w:styleId="02135">
    <w:name w:val="样式 四号 非加粗 加宽量  0.2 磅 行距: 多倍行距 1.35 字行"/>
    <w:basedOn w:val="a2"/>
    <w:rsid w:val="0043554F"/>
    <w:pPr>
      <w:widowControl/>
      <w:spacing w:line="324" w:lineRule="auto"/>
      <w:ind w:firstLineChars="200" w:firstLine="576"/>
      <w:jc w:val="left"/>
    </w:pPr>
    <w:rPr>
      <w:snapToGrid w:val="0"/>
      <w:spacing w:val="4"/>
      <w:kern w:val="0"/>
      <w:sz w:val="28"/>
      <w:szCs w:val="20"/>
    </w:rPr>
  </w:style>
  <w:style w:type="paragraph" w:customStyle="1" w:styleId="1511">
    <w:name w:val="样式 宋体 小四 行距: 1.5 倍行距1"/>
    <w:basedOn w:val="a2"/>
    <w:rsid w:val="0043554F"/>
    <w:pPr>
      <w:ind w:firstLineChars="183" w:firstLine="439"/>
    </w:pPr>
    <w:rPr>
      <w:rFonts w:cs="宋体"/>
      <w:szCs w:val="20"/>
    </w:rPr>
  </w:style>
  <w:style w:type="paragraph" w:styleId="2f1">
    <w:name w:val="index 2"/>
    <w:basedOn w:val="a2"/>
    <w:next w:val="a2"/>
    <w:rsid w:val="0043554F"/>
    <w:pPr>
      <w:widowControl/>
      <w:ind w:left="480" w:hanging="240"/>
      <w:jc w:val="left"/>
    </w:pPr>
    <w:rPr>
      <w:sz w:val="18"/>
      <w:szCs w:val="18"/>
    </w:rPr>
  </w:style>
  <w:style w:type="paragraph" w:customStyle="1" w:styleId="214">
    <w:name w:val="样式 正文首行缩进 + 首行缩进:  2 字符1"/>
    <w:basedOn w:val="affffff2"/>
    <w:rsid w:val="0043554F"/>
    <w:pPr>
      <w:widowControl/>
      <w:spacing w:line="180" w:lineRule="auto"/>
      <w:ind w:firstLine="484"/>
      <w:jc w:val="left"/>
    </w:pPr>
    <w:rPr>
      <w:rFonts w:ascii="Times New Roman" w:hAnsi="Times New Roman" w:cs="宋体"/>
      <w:spacing w:val="8"/>
    </w:rPr>
  </w:style>
  <w:style w:type="paragraph" w:customStyle="1" w:styleId="1d">
    <w:name w:val="正文1"/>
    <w:basedOn w:val="a2"/>
    <w:link w:val="1CharChar3"/>
    <w:rsid w:val="0043554F"/>
    <w:pPr>
      <w:spacing w:line="240" w:lineRule="auto"/>
      <w:jc w:val="center"/>
    </w:pPr>
    <w:rPr>
      <w:rFonts w:ascii="宋体" w:eastAsiaTheme="minorEastAsia" w:hAnsi="宋体" w:cstheme="minorBidi"/>
    </w:rPr>
  </w:style>
  <w:style w:type="paragraph" w:customStyle="1" w:styleId="1f9">
    <w:name w:val="表格1"/>
    <w:basedOn w:val="a2"/>
    <w:rsid w:val="0043554F"/>
    <w:pPr>
      <w:adjustRightInd w:val="0"/>
      <w:snapToGrid w:val="0"/>
      <w:spacing w:line="240" w:lineRule="auto"/>
      <w:jc w:val="center"/>
    </w:pPr>
    <w:rPr>
      <w:rFonts w:ascii="宋体" w:hAnsi="宋体" w:cs="宋体"/>
      <w:bCs/>
      <w:sz w:val="18"/>
      <w:szCs w:val="24"/>
    </w:rPr>
  </w:style>
  <w:style w:type="paragraph" w:styleId="91">
    <w:name w:val="index 9"/>
    <w:basedOn w:val="a2"/>
    <w:next w:val="a2"/>
    <w:rsid w:val="0043554F"/>
    <w:pPr>
      <w:widowControl/>
      <w:ind w:left="2160" w:hanging="240"/>
      <w:jc w:val="left"/>
    </w:pPr>
    <w:rPr>
      <w:sz w:val="18"/>
      <w:szCs w:val="18"/>
    </w:rPr>
  </w:style>
  <w:style w:type="paragraph" w:customStyle="1" w:styleId="afffffffffa">
    <w:name w:val="其它"/>
    <w:rsid w:val="0043554F"/>
    <w:pPr>
      <w:keepNext/>
      <w:adjustRightInd w:val="0"/>
      <w:snapToGrid w:val="0"/>
      <w:jc w:val="center"/>
    </w:pPr>
    <w:rPr>
      <w:rFonts w:ascii="Times New Roman" w:eastAsia="宋体" w:hAnsi="Times New Roman" w:cs="Times New Roman"/>
      <w:kern w:val="0"/>
      <w:sz w:val="24"/>
      <w:szCs w:val="20"/>
    </w:rPr>
  </w:style>
  <w:style w:type="paragraph" w:customStyle="1" w:styleId="xl228">
    <w:name w:val="xl228"/>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bottom"/>
    </w:pPr>
    <w:rPr>
      <w:kern w:val="0"/>
      <w:sz w:val="18"/>
      <w:szCs w:val="18"/>
    </w:rPr>
  </w:style>
  <w:style w:type="paragraph" w:styleId="38">
    <w:name w:val="List Continue 3"/>
    <w:basedOn w:val="a2"/>
    <w:rsid w:val="0043554F"/>
    <w:pPr>
      <w:widowControl/>
      <w:spacing w:after="120" w:line="240" w:lineRule="auto"/>
      <w:ind w:leftChars="600" w:left="1260"/>
      <w:jc w:val="left"/>
    </w:pPr>
    <w:rPr>
      <w:sz w:val="21"/>
      <w:szCs w:val="24"/>
    </w:rPr>
  </w:style>
  <w:style w:type="paragraph" w:customStyle="1" w:styleId="52">
    <w:name w:val="表5号字"/>
    <w:rsid w:val="0043554F"/>
    <w:pPr>
      <w:keepNext/>
      <w:widowControl w:val="0"/>
      <w:adjustRightInd w:val="0"/>
      <w:spacing w:before="120" w:after="360" w:line="60" w:lineRule="atLeast"/>
      <w:ind w:leftChars="-100" w:left="-100"/>
      <w:jc w:val="center"/>
    </w:pPr>
    <w:rPr>
      <w:rFonts w:ascii="Times New Roman" w:eastAsia="宋体" w:hAnsi="Times New Roman" w:cs="Times New Roman"/>
      <w:kern w:val="0"/>
      <w:szCs w:val="20"/>
    </w:rPr>
  </w:style>
  <w:style w:type="paragraph" w:customStyle="1" w:styleId="Style29">
    <w:name w:val="_Style 29"/>
    <w:basedOn w:val="a2"/>
    <w:rsid w:val="0043554F"/>
    <w:pPr>
      <w:widowControl/>
      <w:snapToGrid w:val="0"/>
      <w:ind w:firstLineChars="200" w:firstLine="200"/>
      <w:jc w:val="left"/>
    </w:pPr>
    <w:rPr>
      <w:kern w:val="0"/>
      <w:szCs w:val="24"/>
    </w:rPr>
  </w:style>
  <w:style w:type="paragraph" w:customStyle="1" w:styleId="366">
    <w:name w:val="样式 标题 3 + 段前: 6 磅 段后: 6 磅"/>
    <w:basedOn w:val="3"/>
    <w:link w:val="366CharChar"/>
    <w:rsid w:val="0043554F"/>
    <w:pPr>
      <w:adjustRightInd w:val="0"/>
      <w:snapToGrid w:val="0"/>
      <w:spacing w:before="240" w:after="240" w:line="240" w:lineRule="auto"/>
      <w:jc w:val="left"/>
    </w:pPr>
    <w:rPr>
      <w:rFonts w:asciiTheme="minorHAnsi" w:eastAsia="黑体" w:hAnsiTheme="minorHAnsi" w:cstheme="minorBidi"/>
      <w:spacing w:val="8"/>
      <w:sz w:val="28"/>
      <w:szCs w:val="22"/>
    </w:rPr>
  </w:style>
  <w:style w:type="paragraph" w:customStyle="1" w:styleId="afffffffffb">
    <w:name w:val="单级编号"/>
    <w:basedOn w:val="1"/>
    <w:rsid w:val="0043554F"/>
    <w:pPr>
      <w:keepNext/>
      <w:keepLines/>
      <w:pageBreakBefore w:val="0"/>
      <w:snapToGrid w:val="0"/>
      <w:spacing w:before="240" w:after="240" w:line="180" w:lineRule="auto"/>
      <w:ind w:firstLine="567"/>
    </w:pPr>
    <w:rPr>
      <w:rFonts w:ascii="宋体" w:eastAsia="黑体" w:cs="Times New Roman"/>
      <w:b w:val="0"/>
      <w:snapToGrid w:val="0"/>
      <w:spacing w:val="8"/>
      <w:kern w:val="44"/>
      <w:sz w:val="36"/>
      <w:szCs w:val="20"/>
    </w:rPr>
  </w:style>
  <w:style w:type="paragraph" w:customStyle="1" w:styleId="CharCharffff2">
    <w:name w:val="报告 小四 Char Char"/>
    <w:rsid w:val="0043554F"/>
    <w:pPr>
      <w:spacing w:line="360" w:lineRule="auto"/>
      <w:ind w:firstLineChars="200" w:firstLine="512"/>
    </w:pPr>
    <w:rPr>
      <w:rFonts w:ascii="Times New Roman" w:eastAsia="宋体" w:hAnsi="Times New Roman" w:cs="宋体"/>
      <w:spacing w:val="8"/>
      <w:sz w:val="24"/>
      <w:szCs w:val="24"/>
    </w:rPr>
  </w:style>
  <w:style w:type="paragraph" w:customStyle="1" w:styleId="CharCharCharChar220">
    <w:name w:val="样式 样式 样式 总报告正文 Char Char Char Char + 首行缩进:  2 字符 + 首行缩进:  2 字符 +..."/>
    <w:basedOn w:val="CharCharCharChar22"/>
    <w:rsid w:val="0043554F"/>
  </w:style>
  <w:style w:type="paragraph" w:styleId="39">
    <w:name w:val="List 3"/>
    <w:basedOn w:val="a2"/>
    <w:rsid w:val="0043554F"/>
    <w:pPr>
      <w:spacing w:line="240" w:lineRule="exact"/>
      <w:jc w:val="center"/>
    </w:pPr>
    <w:rPr>
      <w:snapToGrid w:val="0"/>
      <w:spacing w:val="8"/>
      <w:kern w:val="0"/>
      <w:sz w:val="21"/>
      <w:szCs w:val="20"/>
    </w:rPr>
  </w:style>
  <w:style w:type="paragraph" w:customStyle="1" w:styleId="xl286">
    <w:name w:val="xl286"/>
    <w:basedOn w:val="a2"/>
    <w:rsid w:val="0043554F"/>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ascii="宋体" w:hAnsi="宋体" w:cs="宋体"/>
      <w:kern w:val="0"/>
      <w:sz w:val="20"/>
      <w:szCs w:val="20"/>
    </w:rPr>
  </w:style>
  <w:style w:type="paragraph" w:customStyle="1" w:styleId="xl269">
    <w:name w:val="xl269"/>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bottom"/>
    </w:pPr>
    <w:rPr>
      <w:kern w:val="0"/>
      <w:sz w:val="18"/>
      <w:szCs w:val="18"/>
    </w:rPr>
  </w:style>
  <w:style w:type="paragraph" w:customStyle="1" w:styleId="Charc">
    <w:name w:val="表格字体 五号 Char"/>
    <w:basedOn w:val="a2"/>
    <w:link w:val="CharCharCharff"/>
    <w:rsid w:val="0043554F"/>
    <w:pPr>
      <w:widowControl/>
      <w:wordWrap w:val="0"/>
      <w:snapToGrid w:val="0"/>
      <w:spacing w:line="240" w:lineRule="auto"/>
      <w:ind w:left="480"/>
      <w:jc w:val="left"/>
    </w:pPr>
    <w:rPr>
      <w:rFonts w:asciiTheme="minorHAnsi" w:eastAsiaTheme="minorEastAsia" w:hAnsiTheme="minorHAnsi" w:cstheme="minorBidi"/>
      <w:szCs w:val="21"/>
    </w:rPr>
  </w:style>
  <w:style w:type="paragraph" w:customStyle="1" w:styleId="201">
    <w:name w:val="样式 目录 2 + 首行缩进:  0 厘米"/>
    <w:basedOn w:val="TOC2"/>
    <w:rsid w:val="0043554F"/>
    <w:pPr>
      <w:tabs>
        <w:tab w:val="left" w:pos="851"/>
        <w:tab w:val="right" w:leader="dot" w:pos="8505"/>
      </w:tabs>
      <w:ind w:leftChars="100" w:left="100" w:firstLineChars="200" w:hanging="329"/>
      <w:jc w:val="left"/>
    </w:pPr>
    <w:rPr>
      <w:rFonts w:cs="宋体"/>
      <w:smallCaps/>
      <w:szCs w:val="20"/>
    </w:rPr>
  </w:style>
  <w:style w:type="paragraph" w:customStyle="1" w:styleId="xl133">
    <w:name w:val="xl133"/>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cs="宋体"/>
      <w:kern w:val="0"/>
      <w:sz w:val="20"/>
      <w:szCs w:val="20"/>
    </w:rPr>
  </w:style>
  <w:style w:type="paragraph" w:customStyle="1" w:styleId="33">
    <w:name w:val="样式 (符号) 宋体 小四 加粗 段前: 3 磅 段后: 3 磅"/>
    <w:basedOn w:val="a2"/>
    <w:link w:val="33CharChar"/>
    <w:rsid w:val="0043554F"/>
    <w:pPr>
      <w:widowControl/>
      <w:adjustRightInd w:val="0"/>
      <w:snapToGrid w:val="0"/>
      <w:spacing w:before="60" w:after="60" w:line="240" w:lineRule="auto"/>
      <w:ind w:firstLineChars="98" w:firstLine="98"/>
      <w:jc w:val="left"/>
    </w:pPr>
    <w:rPr>
      <w:rFonts w:asciiTheme="minorHAnsi" w:eastAsiaTheme="minorEastAsia" w:hAnsiTheme="minorHAnsi" w:cs="宋体"/>
      <w:b/>
      <w:bCs/>
    </w:rPr>
  </w:style>
  <w:style w:type="paragraph" w:customStyle="1" w:styleId="55CharArial00">
    <w:name w:val="样式 标题 5标题 5 Char + Arial 非加粗 左 段前: 0 磅 段后: 0 磅"/>
    <w:basedOn w:val="5"/>
    <w:rsid w:val="0043554F"/>
    <w:pPr>
      <w:widowControl/>
      <w:tabs>
        <w:tab w:val="left" w:pos="2100"/>
      </w:tabs>
      <w:adjustRightInd w:val="0"/>
      <w:snapToGrid w:val="0"/>
      <w:spacing w:line="180" w:lineRule="auto"/>
      <w:ind w:left="2100" w:hanging="420"/>
    </w:pPr>
    <w:rPr>
      <w:rFonts w:ascii="Arial" w:hAnsi="Arial"/>
      <w:spacing w:val="10"/>
      <w:szCs w:val="20"/>
    </w:rPr>
  </w:style>
  <w:style w:type="paragraph" w:customStyle="1" w:styleId="18">
    <w:name w:val="段落1"/>
    <w:basedOn w:val="a2"/>
    <w:link w:val="1Char20"/>
    <w:rsid w:val="0043554F"/>
    <w:pPr>
      <w:spacing w:line="560" w:lineRule="exact"/>
      <w:ind w:firstLineChars="200" w:firstLine="480"/>
    </w:pPr>
    <w:rPr>
      <w:rFonts w:asciiTheme="minorHAnsi" w:eastAsiaTheme="minorEastAsia" w:hAnsiTheme="minorHAnsi" w:cstheme="minorBidi"/>
      <w:szCs w:val="24"/>
    </w:rPr>
  </w:style>
  <w:style w:type="paragraph" w:customStyle="1" w:styleId="17">
    <w:name w:val="表格文字1"/>
    <w:basedOn w:val="a2"/>
    <w:link w:val="1CharChar"/>
    <w:rsid w:val="0043554F"/>
    <w:pPr>
      <w:spacing w:line="320" w:lineRule="exact"/>
      <w:jc w:val="center"/>
    </w:pPr>
    <w:rPr>
      <w:rFonts w:ascii="黑体" w:eastAsiaTheme="minorEastAsia" w:hAnsi="宋体" w:cstheme="minorBidi"/>
      <w:bCs/>
      <w:sz w:val="21"/>
      <w:szCs w:val="21"/>
    </w:rPr>
  </w:style>
  <w:style w:type="paragraph" w:customStyle="1" w:styleId="xl216">
    <w:name w:val="xl216"/>
    <w:basedOn w:val="a2"/>
    <w:rsid w:val="0043554F"/>
    <w:pPr>
      <w:widowControl/>
      <w:spacing w:before="100" w:beforeAutospacing="1" w:after="100" w:afterAutospacing="1" w:line="240" w:lineRule="auto"/>
      <w:jc w:val="left"/>
      <w:textAlignment w:val="bottom"/>
    </w:pPr>
    <w:rPr>
      <w:kern w:val="0"/>
      <w:szCs w:val="24"/>
    </w:rPr>
  </w:style>
  <w:style w:type="paragraph" w:customStyle="1" w:styleId="afffffffffc">
    <w:name w:val="小四表格"/>
    <w:basedOn w:val="a2"/>
    <w:rsid w:val="0043554F"/>
    <w:pPr>
      <w:widowControl/>
      <w:spacing w:line="300" w:lineRule="exact"/>
      <w:ind w:leftChars="100" w:left="240" w:rightChars="100" w:right="240"/>
      <w:jc w:val="center"/>
    </w:pPr>
    <w:rPr>
      <w:rFonts w:ascii="宋体" w:hAnsi="宋体"/>
      <w:color w:val="000000"/>
      <w:spacing w:val="8"/>
      <w:kern w:val="0"/>
      <w:sz w:val="28"/>
      <w:szCs w:val="28"/>
      <w:lang w:val="en-GB"/>
    </w:rPr>
  </w:style>
  <w:style w:type="paragraph" w:customStyle="1" w:styleId="xl126">
    <w:name w:val="xl126"/>
    <w:basedOn w:val="a2"/>
    <w:rsid w:val="0043554F"/>
    <w:pPr>
      <w:widowControl/>
      <w:pBdr>
        <w:left w:val="single" w:sz="4" w:space="0" w:color="auto"/>
        <w:bottom w:val="single" w:sz="4" w:space="0" w:color="auto"/>
        <w:right w:val="single" w:sz="4" w:space="0" w:color="auto"/>
      </w:pBdr>
      <w:spacing w:before="100" w:beforeAutospacing="1" w:after="100" w:afterAutospacing="1" w:line="240" w:lineRule="auto"/>
      <w:jc w:val="center"/>
    </w:pPr>
    <w:rPr>
      <w:rFonts w:ascii="宋体" w:hAnsi="宋体" w:cs="宋体"/>
      <w:kern w:val="0"/>
      <w:sz w:val="20"/>
      <w:szCs w:val="20"/>
    </w:rPr>
  </w:style>
  <w:style w:type="paragraph" w:styleId="affffff2">
    <w:name w:val="Body Text First Indent"/>
    <w:basedOn w:val="af5"/>
    <w:link w:val="affffff1"/>
    <w:rsid w:val="0043554F"/>
    <w:pPr>
      <w:autoSpaceDE/>
      <w:autoSpaceDN/>
      <w:spacing w:line="480" w:lineRule="auto"/>
      <w:ind w:firstLineChars="200" w:firstLine="200"/>
      <w:jc w:val="both"/>
    </w:pPr>
    <w:rPr>
      <w:rFonts w:ascii="Calibri" w:eastAsiaTheme="minorEastAsia" w:hAnsi="Calibri" w:cstheme="minorBidi"/>
      <w:kern w:val="2"/>
      <w:lang w:val="en-US" w:bidi="ar-SA"/>
    </w:rPr>
  </w:style>
  <w:style w:type="character" w:customStyle="1" w:styleId="1fc">
    <w:name w:val="正文首行缩进 字符1"/>
    <w:basedOn w:val="14"/>
    <w:uiPriority w:val="99"/>
    <w:semiHidden/>
    <w:rsid w:val="0043554F"/>
    <w:rPr>
      <w:rFonts w:ascii="Times New Roman" w:eastAsia="宋体" w:hAnsi="Times New Roman" w:cs="Times New Roman"/>
      <w:kern w:val="0"/>
      <w:sz w:val="24"/>
      <w:szCs w:val="24"/>
      <w:lang w:val="zh-CN" w:bidi="zh-CN"/>
    </w:rPr>
  </w:style>
  <w:style w:type="paragraph" w:styleId="afffffffffd">
    <w:name w:val="Block Text"/>
    <w:basedOn w:val="a2"/>
    <w:rsid w:val="0043554F"/>
    <w:pPr>
      <w:tabs>
        <w:tab w:val="left" w:pos="8647"/>
      </w:tabs>
      <w:autoSpaceDE w:val="0"/>
      <w:autoSpaceDN w:val="0"/>
      <w:ind w:leftChars="-202" w:left="-424" w:right="566" w:firstLineChars="200" w:firstLine="560"/>
      <w:jc w:val="left"/>
    </w:pPr>
    <w:rPr>
      <w:rFonts w:ascii="宋体" w:cs="宋体"/>
      <w:sz w:val="28"/>
      <w:szCs w:val="28"/>
      <w:lang w:val="zh-CN"/>
    </w:rPr>
  </w:style>
  <w:style w:type="paragraph" w:customStyle="1" w:styleId="xl352">
    <w:name w:val="xl352"/>
    <w:basedOn w:val="a2"/>
    <w:rsid w:val="0043554F"/>
    <w:pPr>
      <w:widowControl/>
      <w:pBdr>
        <w:left w:val="single" w:sz="4" w:space="0" w:color="auto"/>
        <w:right w:val="single" w:sz="4" w:space="0" w:color="auto"/>
      </w:pBdr>
      <w:spacing w:before="100" w:beforeAutospacing="1" w:after="100" w:afterAutospacing="1" w:line="240" w:lineRule="auto"/>
      <w:jc w:val="center"/>
      <w:textAlignment w:val="center"/>
    </w:pPr>
    <w:rPr>
      <w:kern w:val="0"/>
      <w:sz w:val="20"/>
      <w:szCs w:val="20"/>
    </w:rPr>
  </w:style>
  <w:style w:type="paragraph" w:customStyle="1" w:styleId="322">
    <w:name w:val="样式 样式 标题 3 + 首行缩进:  2 字符 + 首行缩进:  2 字符"/>
    <w:basedOn w:val="320"/>
    <w:rsid w:val="0043554F"/>
    <w:pPr>
      <w:tabs>
        <w:tab w:val="left" w:pos="720"/>
        <w:tab w:val="left" w:pos="1080"/>
      </w:tabs>
      <w:ind w:left="720" w:firstLine="480"/>
    </w:pPr>
    <w:rPr>
      <w:rFonts w:eastAsia="黑体"/>
      <w:b w:val="0"/>
      <w:sz w:val="28"/>
    </w:rPr>
  </w:style>
  <w:style w:type="paragraph" w:customStyle="1" w:styleId="3a">
    <w:name w:val="正文3"/>
    <w:basedOn w:val="a2"/>
    <w:rsid w:val="0043554F"/>
    <w:pPr>
      <w:spacing w:line="240" w:lineRule="auto"/>
    </w:pPr>
    <w:rPr>
      <w:sz w:val="21"/>
      <w:szCs w:val="24"/>
    </w:rPr>
  </w:style>
  <w:style w:type="paragraph" w:customStyle="1" w:styleId="xl309">
    <w:name w:val="xl309"/>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cs="宋体"/>
      <w:kern w:val="0"/>
      <w:sz w:val="20"/>
      <w:szCs w:val="20"/>
    </w:rPr>
  </w:style>
  <w:style w:type="paragraph" w:customStyle="1" w:styleId="21313">
    <w:name w:val="样式 标题 2 + 黑体 三号 两端对齐 段前: 13 磅 段后: 13 磅 行距: 单倍行距"/>
    <w:basedOn w:val="20"/>
    <w:rsid w:val="0043554F"/>
    <w:pPr>
      <w:keepNext/>
      <w:keepLines/>
      <w:widowControl/>
      <w:jc w:val="left"/>
    </w:pPr>
    <w:rPr>
      <w:rFonts w:ascii="黑体" w:eastAsia="黑体" w:hAnsi="黑体" w:cs="Times New Roman"/>
      <w:kern w:val="0"/>
      <w:sz w:val="32"/>
      <w:szCs w:val="20"/>
    </w:rPr>
  </w:style>
  <w:style w:type="paragraph" w:styleId="HTML3">
    <w:name w:val="HTML Address"/>
    <w:basedOn w:val="a2"/>
    <w:link w:val="HTML2"/>
    <w:rsid w:val="0043554F"/>
    <w:pPr>
      <w:widowControl/>
      <w:spacing w:line="240" w:lineRule="auto"/>
      <w:ind w:left="480"/>
      <w:jc w:val="left"/>
    </w:pPr>
    <w:rPr>
      <w:rFonts w:asciiTheme="minorHAnsi" w:eastAsiaTheme="minorEastAsia" w:hAnsiTheme="minorHAnsi" w:cstheme="minorBidi"/>
      <w:i/>
      <w:iCs/>
      <w:szCs w:val="24"/>
    </w:rPr>
  </w:style>
  <w:style w:type="character" w:customStyle="1" w:styleId="HTML10">
    <w:name w:val="HTML 地址 字符1"/>
    <w:basedOn w:val="a4"/>
    <w:uiPriority w:val="99"/>
    <w:semiHidden/>
    <w:rsid w:val="0043554F"/>
    <w:rPr>
      <w:rFonts w:ascii="Times New Roman" w:eastAsia="宋体" w:hAnsi="Times New Roman" w:cs="Times New Roman"/>
      <w:i/>
      <w:iCs/>
      <w:sz w:val="24"/>
    </w:rPr>
  </w:style>
  <w:style w:type="paragraph" w:styleId="affffffff9">
    <w:name w:val="Normal (Web)"/>
    <w:basedOn w:val="a2"/>
    <w:uiPriority w:val="99"/>
    <w:rsid w:val="0043554F"/>
    <w:pPr>
      <w:widowControl/>
      <w:spacing w:before="100" w:beforeAutospacing="1" w:after="100" w:afterAutospacing="1" w:line="240" w:lineRule="auto"/>
      <w:jc w:val="left"/>
    </w:pPr>
    <w:rPr>
      <w:rFonts w:ascii="宋体" w:hAnsi="宋体" w:cs="宋体"/>
      <w:kern w:val="0"/>
      <w:szCs w:val="24"/>
    </w:rPr>
  </w:style>
  <w:style w:type="paragraph" w:customStyle="1" w:styleId="afffffffffe">
    <w:name w:val="分标题"/>
    <w:basedOn w:val="a2"/>
    <w:next w:val="a2"/>
    <w:rsid w:val="0043554F"/>
    <w:pPr>
      <w:widowControl/>
      <w:spacing w:beforeLines="50" w:before="156" w:line="480" w:lineRule="atLeast"/>
      <w:ind w:firstLineChars="200" w:firstLine="560"/>
      <w:jc w:val="left"/>
    </w:pPr>
    <w:rPr>
      <w:snapToGrid w:val="0"/>
      <w:color w:val="000000"/>
      <w:kern w:val="0"/>
      <w:sz w:val="28"/>
      <w:szCs w:val="20"/>
    </w:rPr>
  </w:style>
  <w:style w:type="paragraph" w:customStyle="1" w:styleId="2f2">
    <w:name w:val="样式 正文 首行缩进:  2 字符 行距: 单倍行距"/>
    <w:basedOn w:val="a2"/>
    <w:rsid w:val="0043554F"/>
    <w:pPr>
      <w:adjustRightInd w:val="0"/>
      <w:snapToGrid w:val="0"/>
      <w:spacing w:line="240" w:lineRule="auto"/>
      <w:ind w:firstLineChars="200" w:firstLine="200"/>
      <w:jc w:val="left"/>
    </w:pPr>
    <w:rPr>
      <w:rFonts w:cs="宋体"/>
      <w:szCs w:val="20"/>
    </w:rPr>
  </w:style>
  <w:style w:type="paragraph" w:customStyle="1" w:styleId="junesea">
    <w:name w:val="junesea"/>
    <w:basedOn w:val="a2"/>
    <w:rsid w:val="0043554F"/>
    <w:pPr>
      <w:widowControl/>
      <w:spacing w:before="100" w:beforeAutospacing="1" w:after="100" w:afterAutospacing="1" w:line="330" w:lineRule="atLeast"/>
      <w:jc w:val="left"/>
    </w:pPr>
    <w:rPr>
      <w:rFonts w:ascii="宋体" w:hAnsi="宋体"/>
      <w:kern w:val="0"/>
      <w:sz w:val="18"/>
      <w:szCs w:val="18"/>
    </w:rPr>
  </w:style>
  <w:style w:type="paragraph" w:customStyle="1" w:styleId="xl233">
    <w:name w:val="xl233"/>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bottom"/>
    </w:pPr>
    <w:rPr>
      <w:kern w:val="0"/>
      <w:sz w:val="18"/>
      <w:szCs w:val="18"/>
    </w:rPr>
  </w:style>
  <w:style w:type="paragraph" w:styleId="afffd">
    <w:name w:val="footnote text"/>
    <w:basedOn w:val="a2"/>
    <w:link w:val="afffc"/>
    <w:rsid w:val="0043554F"/>
    <w:pPr>
      <w:widowControl/>
      <w:snapToGrid w:val="0"/>
      <w:spacing w:line="180" w:lineRule="auto"/>
      <w:ind w:firstLine="567"/>
      <w:jc w:val="left"/>
    </w:pPr>
    <w:rPr>
      <w:rFonts w:asciiTheme="minorHAnsi" w:eastAsiaTheme="minorEastAsia" w:hAnsiTheme="minorHAnsi" w:cstheme="minorBidi"/>
      <w:spacing w:val="8"/>
      <w:sz w:val="18"/>
    </w:rPr>
  </w:style>
  <w:style w:type="character" w:customStyle="1" w:styleId="1fd">
    <w:name w:val="脚注文本 字符1"/>
    <w:basedOn w:val="a4"/>
    <w:uiPriority w:val="99"/>
    <w:semiHidden/>
    <w:rsid w:val="0043554F"/>
    <w:rPr>
      <w:rFonts w:ascii="Times New Roman" w:eastAsia="宋体" w:hAnsi="Times New Roman" w:cs="Times New Roman"/>
      <w:sz w:val="18"/>
      <w:szCs w:val="18"/>
    </w:rPr>
  </w:style>
  <w:style w:type="paragraph" w:customStyle="1" w:styleId="46">
    <w:name w:val="正文4"/>
    <w:rsid w:val="0043554F"/>
    <w:pPr>
      <w:widowControl w:val="0"/>
      <w:tabs>
        <w:tab w:val="left" w:pos="567"/>
      </w:tabs>
      <w:adjustRightInd w:val="0"/>
      <w:spacing w:line="360" w:lineRule="atLeast"/>
      <w:jc w:val="both"/>
      <w:textAlignment w:val="baseline"/>
    </w:pPr>
    <w:rPr>
      <w:rFonts w:ascii="Times New Roman" w:eastAsia="PMingLiU" w:hAnsi="Courier" w:cs="Times New Roman"/>
      <w:kern w:val="0"/>
      <w:sz w:val="24"/>
      <w:szCs w:val="20"/>
      <w:lang w:eastAsia="zh-TW"/>
    </w:rPr>
  </w:style>
  <w:style w:type="paragraph" w:customStyle="1" w:styleId="-0012">
    <w:name w:val="样式 表格标题（左对齐） + 左侧:  -0.01 字符2"/>
    <w:basedOn w:val="afffff9"/>
    <w:rsid w:val="0043554F"/>
    <w:pPr>
      <w:adjustRightInd w:val="0"/>
      <w:snapToGrid w:val="0"/>
      <w:spacing w:before="120" w:after="120" w:line="240" w:lineRule="auto"/>
      <w:jc w:val="left"/>
    </w:pPr>
    <w:rPr>
      <w:rFonts w:eastAsia="宋体" w:cs="宋体"/>
      <w:b/>
      <w:snapToGrid w:val="0"/>
      <w:spacing w:val="0"/>
      <w:kern w:val="0"/>
      <w:sz w:val="28"/>
      <w:szCs w:val="28"/>
    </w:rPr>
  </w:style>
  <w:style w:type="paragraph" w:customStyle="1" w:styleId="09528">
    <w:name w:val="样式 (西文) 宋体 小四 加粗 黑色 首行缩进:  0.95 厘米 行距: 固定值 28 磅"/>
    <w:basedOn w:val="5"/>
    <w:rsid w:val="0043554F"/>
    <w:pPr>
      <w:jc w:val="both"/>
    </w:pPr>
    <w:rPr>
      <w:rFonts w:hAnsi="宋体" w:cs="宋体"/>
      <w:bCs w:val="0"/>
      <w:color w:val="000000"/>
      <w:szCs w:val="20"/>
    </w:rPr>
  </w:style>
  <w:style w:type="paragraph" w:customStyle="1" w:styleId="xl220">
    <w:name w:val="xl220"/>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b/>
      <w:bCs/>
      <w:kern w:val="0"/>
      <w:sz w:val="18"/>
      <w:szCs w:val="18"/>
    </w:rPr>
  </w:style>
  <w:style w:type="paragraph" w:styleId="HTML1">
    <w:name w:val="HTML Preformatted"/>
    <w:basedOn w:val="a2"/>
    <w:link w:val="HTML0"/>
    <w:rsid w:val="004355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Theme="minorEastAsia" w:hAnsi="宋体" w:cstheme="minorBidi"/>
      <w:szCs w:val="24"/>
    </w:rPr>
  </w:style>
  <w:style w:type="character" w:customStyle="1" w:styleId="HTML11">
    <w:name w:val="HTML 预设格式 字符1"/>
    <w:basedOn w:val="a4"/>
    <w:uiPriority w:val="99"/>
    <w:semiHidden/>
    <w:rsid w:val="0043554F"/>
    <w:rPr>
      <w:rFonts w:ascii="Courier New" w:eastAsia="宋体" w:hAnsi="Courier New" w:cs="Courier New"/>
      <w:sz w:val="20"/>
      <w:szCs w:val="20"/>
    </w:rPr>
  </w:style>
  <w:style w:type="paragraph" w:customStyle="1" w:styleId="215">
    <w:name w:val="正文文本 21"/>
    <w:basedOn w:val="a2"/>
    <w:rsid w:val="0043554F"/>
    <w:pPr>
      <w:widowControl/>
      <w:adjustRightInd w:val="0"/>
      <w:spacing w:line="360" w:lineRule="atLeast"/>
      <w:ind w:firstLine="560"/>
      <w:jc w:val="left"/>
    </w:pPr>
    <w:rPr>
      <w:rFonts w:ascii="宋体"/>
      <w:kern w:val="0"/>
      <w:sz w:val="28"/>
      <w:szCs w:val="20"/>
    </w:rPr>
  </w:style>
  <w:style w:type="paragraph" w:customStyle="1" w:styleId="affffffffff">
    <w:name w:val="正文（）"/>
    <w:basedOn w:val="a2"/>
    <w:rsid w:val="0043554F"/>
    <w:pPr>
      <w:widowControl/>
      <w:adjustRightInd w:val="0"/>
      <w:spacing w:line="400" w:lineRule="exact"/>
      <w:ind w:firstLineChars="200" w:firstLine="480"/>
      <w:jc w:val="left"/>
      <w:textAlignment w:val="baseline"/>
    </w:pPr>
    <w:rPr>
      <w:rFonts w:cs="宋体"/>
      <w:kern w:val="0"/>
      <w:szCs w:val="24"/>
    </w:rPr>
  </w:style>
  <w:style w:type="paragraph" w:customStyle="1" w:styleId="47">
    <w:name w:val="样式4"/>
    <w:basedOn w:val="5"/>
    <w:rsid w:val="0043554F"/>
    <w:pPr>
      <w:spacing w:before="280" w:after="290" w:line="560" w:lineRule="exact"/>
      <w:ind w:firstLine="540"/>
      <w:jc w:val="both"/>
    </w:pPr>
    <w:rPr>
      <w:rFonts w:hAnsi="宋体"/>
      <w:color w:val="000000"/>
    </w:rPr>
  </w:style>
  <w:style w:type="paragraph" w:customStyle="1" w:styleId="afff">
    <w:name w:val="表格文字（右对齐）"/>
    <w:basedOn w:val="afffff0"/>
    <w:link w:val="CharChar1"/>
    <w:rsid w:val="0043554F"/>
    <w:pPr>
      <w:adjustRightInd w:val="0"/>
      <w:snapToGrid w:val="0"/>
      <w:spacing w:line="240" w:lineRule="auto"/>
      <w:ind w:firstLine="0"/>
      <w:jc w:val="right"/>
    </w:pPr>
    <w:rPr>
      <w:spacing w:val="0"/>
      <w:sz w:val="18"/>
      <w:szCs w:val="18"/>
    </w:rPr>
  </w:style>
  <w:style w:type="paragraph" w:customStyle="1" w:styleId="xl184">
    <w:name w:val="xl184"/>
    <w:basedOn w:val="a2"/>
    <w:rsid w:val="0043554F"/>
    <w:pPr>
      <w:widowControl/>
      <w:spacing w:before="100" w:beforeAutospacing="1" w:after="100" w:afterAutospacing="1" w:line="240" w:lineRule="auto"/>
      <w:jc w:val="left"/>
      <w:textAlignment w:val="bottom"/>
    </w:pPr>
    <w:rPr>
      <w:rFonts w:ascii="宋体" w:hAnsi="宋体" w:cs="宋体"/>
      <w:kern w:val="0"/>
      <w:sz w:val="20"/>
      <w:szCs w:val="20"/>
    </w:rPr>
  </w:style>
  <w:style w:type="paragraph" w:customStyle="1" w:styleId="afff0">
    <w:name w:val="三级标题"/>
    <w:basedOn w:val="3"/>
    <w:link w:val="CharChar3"/>
    <w:rsid w:val="0043554F"/>
    <w:pPr>
      <w:widowControl/>
      <w:tabs>
        <w:tab w:val="left" w:pos="840"/>
        <w:tab w:val="left" w:pos="3555"/>
      </w:tabs>
      <w:spacing w:before="120" w:after="120" w:line="240" w:lineRule="auto"/>
      <w:ind w:left="2835"/>
      <w:jc w:val="left"/>
    </w:pPr>
    <w:rPr>
      <w:rFonts w:asciiTheme="minorHAnsi" w:eastAsiaTheme="minorEastAsia" w:hAnsiTheme="minorHAnsi" w:cstheme="minorBidi"/>
      <w:sz w:val="30"/>
    </w:rPr>
  </w:style>
  <w:style w:type="paragraph" w:customStyle="1" w:styleId="Char1f3">
    <w:name w:val="Char1"/>
    <w:basedOn w:val="a2"/>
    <w:rsid w:val="0043554F"/>
    <w:pPr>
      <w:widowControl/>
      <w:spacing w:after="160" w:line="240" w:lineRule="exact"/>
      <w:jc w:val="left"/>
    </w:pPr>
    <w:rPr>
      <w:rFonts w:ascii="Verdana" w:eastAsia="仿宋_GB2312" w:hAnsi="Verdana"/>
      <w:kern w:val="0"/>
      <w:szCs w:val="20"/>
      <w:lang w:eastAsia="en-US"/>
    </w:rPr>
  </w:style>
  <w:style w:type="paragraph" w:customStyle="1" w:styleId="xl339">
    <w:name w:val="xl339"/>
    <w:basedOn w:val="a2"/>
    <w:rsid w:val="0043554F"/>
    <w:pPr>
      <w:widowControl/>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kern w:val="0"/>
      <w:sz w:val="20"/>
      <w:szCs w:val="20"/>
    </w:rPr>
  </w:style>
  <w:style w:type="paragraph" w:customStyle="1" w:styleId="2a">
    <w:name w:val="表格(居中2)"/>
    <w:basedOn w:val="a2"/>
    <w:link w:val="2CharChar2"/>
    <w:rsid w:val="0043554F"/>
    <w:pPr>
      <w:widowControl/>
      <w:adjustRightInd w:val="0"/>
      <w:snapToGrid w:val="0"/>
      <w:spacing w:line="240" w:lineRule="auto"/>
      <w:ind w:firstLineChars="200" w:firstLine="480"/>
      <w:jc w:val="center"/>
    </w:pPr>
    <w:rPr>
      <w:rFonts w:asciiTheme="minorHAnsi" w:eastAsiaTheme="minorEastAsia" w:hAnsiTheme="minorHAnsi" w:cstheme="minorBidi"/>
      <w:szCs w:val="21"/>
    </w:rPr>
  </w:style>
  <w:style w:type="paragraph" w:customStyle="1" w:styleId="xl167">
    <w:name w:val="xl167"/>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hAnsi="宋体" w:cs="宋体"/>
      <w:color w:val="FF0000"/>
      <w:kern w:val="0"/>
      <w:sz w:val="20"/>
      <w:szCs w:val="20"/>
    </w:rPr>
  </w:style>
  <w:style w:type="paragraph" w:customStyle="1" w:styleId="099">
    <w:name w:val="图号 + 首行缩进:  0.99 厘米"/>
    <w:basedOn w:val="afffffff0"/>
    <w:rsid w:val="0043554F"/>
    <w:rPr>
      <w:rFonts w:cs="宋体"/>
      <w:bCs/>
      <w:szCs w:val="20"/>
    </w:rPr>
  </w:style>
  <w:style w:type="paragraph" w:customStyle="1" w:styleId="xl171">
    <w:name w:val="xl171"/>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hAnsi="宋体" w:cs="宋体"/>
      <w:b/>
      <w:bCs/>
      <w:color w:val="FF0000"/>
      <w:kern w:val="0"/>
      <w:sz w:val="20"/>
      <w:szCs w:val="20"/>
    </w:rPr>
  </w:style>
  <w:style w:type="paragraph" w:customStyle="1" w:styleId="xl272">
    <w:name w:val="xl272"/>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kern w:val="0"/>
      <w:sz w:val="18"/>
      <w:szCs w:val="18"/>
    </w:rPr>
  </w:style>
  <w:style w:type="paragraph" w:customStyle="1" w:styleId="CharCharCharChar10">
    <w:name w:val="Char Char Char Char1"/>
    <w:basedOn w:val="a2"/>
    <w:rsid w:val="0043554F"/>
    <w:pPr>
      <w:tabs>
        <w:tab w:val="left" w:pos="360"/>
      </w:tabs>
      <w:snapToGrid w:val="0"/>
    </w:pPr>
    <w:rPr>
      <w:rFonts w:eastAsia="仿宋_GB2312" w:cs="宋体"/>
      <w:szCs w:val="24"/>
    </w:rPr>
  </w:style>
  <w:style w:type="paragraph" w:customStyle="1" w:styleId="xl337">
    <w:name w:val="xl337"/>
    <w:basedOn w:val="a2"/>
    <w:rsid w:val="0043554F"/>
    <w:pPr>
      <w:widowControl/>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kern w:val="0"/>
      <w:sz w:val="20"/>
      <w:szCs w:val="20"/>
    </w:rPr>
  </w:style>
  <w:style w:type="paragraph" w:customStyle="1" w:styleId="Char26">
    <w:name w:val="样式 正文+ Char + 宋体 五号 首行缩进:  2 字符 段前: 6 磅"/>
    <w:rsid w:val="0043554F"/>
    <w:pPr>
      <w:spacing w:before="120"/>
      <w:ind w:firstLine="420"/>
    </w:pPr>
    <w:rPr>
      <w:rFonts w:ascii="Times New Roman" w:eastAsia="宋体" w:hAnsi="Times New Roman" w:cs="Times New Roman"/>
      <w:kern w:val="0"/>
      <w:szCs w:val="20"/>
    </w:rPr>
  </w:style>
  <w:style w:type="paragraph" w:customStyle="1" w:styleId="affffffff6">
    <w:name w:val="一级编号"/>
    <w:basedOn w:val="afffffffffb"/>
    <w:rsid w:val="0043554F"/>
    <w:pPr>
      <w:tabs>
        <w:tab w:val="left" w:pos="425"/>
      </w:tabs>
      <w:adjustRightInd w:val="0"/>
      <w:spacing w:before="360" w:after="360"/>
      <w:ind w:left="431" w:hanging="142"/>
    </w:pPr>
    <w:rPr>
      <w:sz w:val="44"/>
    </w:rPr>
  </w:style>
  <w:style w:type="paragraph" w:customStyle="1" w:styleId="affffffffff0">
    <w:name w:val="样式 表格正文 + 宋体 居中"/>
    <w:basedOn w:val="afffff3"/>
    <w:rsid w:val="0043554F"/>
    <w:pPr>
      <w:widowControl w:val="0"/>
      <w:kinsoku/>
      <w:spacing w:line="240" w:lineRule="auto"/>
      <w:ind w:firstLineChars="0"/>
    </w:pPr>
    <w:rPr>
      <w:bCs w:val="0"/>
      <w:sz w:val="21"/>
      <w:szCs w:val="20"/>
    </w:rPr>
  </w:style>
  <w:style w:type="paragraph" w:customStyle="1" w:styleId="xl45">
    <w:name w:val="xl45"/>
    <w:basedOn w:val="a2"/>
    <w:rsid w:val="0043554F"/>
    <w:pPr>
      <w:widowControl/>
      <w:pBdr>
        <w:left w:val="single" w:sz="4" w:space="0" w:color="auto"/>
        <w:right w:val="single" w:sz="4" w:space="0" w:color="auto"/>
      </w:pBdr>
      <w:spacing w:before="100" w:beforeAutospacing="1" w:after="100" w:afterAutospacing="1" w:line="240" w:lineRule="auto"/>
      <w:jc w:val="left"/>
    </w:pPr>
    <w:rPr>
      <w:rFonts w:ascii="宋体" w:hAnsi="宋体" w:cs="宋体"/>
      <w:kern w:val="0"/>
      <w:szCs w:val="24"/>
    </w:rPr>
  </w:style>
  <w:style w:type="paragraph" w:customStyle="1" w:styleId="xl251">
    <w:name w:val="xl251"/>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kern w:val="0"/>
      <w:sz w:val="18"/>
      <w:szCs w:val="18"/>
    </w:rPr>
  </w:style>
  <w:style w:type="paragraph" w:customStyle="1" w:styleId="2f3">
    <w:name w:val="样式 标题 2 +"/>
    <w:basedOn w:val="20"/>
    <w:rsid w:val="0043554F"/>
    <w:pPr>
      <w:keepLines/>
      <w:pageBreakBefore/>
      <w:widowControl/>
      <w:tabs>
        <w:tab w:val="left" w:pos="720"/>
        <w:tab w:val="left" w:pos="900"/>
      </w:tabs>
      <w:spacing w:before="260" w:after="260" w:line="600" w:lineRule="exact"/>
      <w:ind w:leftChars="100" w:left="720" w:rightChars="100" w:right="100" w:hanging="720"/>
      <w:jc w:val="left"/>
    </w:pPr>
    <w:rPr>
      <w:rFonts w:ascii="Times New Roman" w:eastAsia="黑体" w:hAnsi="Times New Roman" w:cs="宋体"/>
      <w:b w:val="0"/>
      <w:kern w:val="0"/>
      <w:sz w:val="32"/>
      <w:szCs w:val="24"/>
    </w:rPr>
  </w:style>
  <w:style w:type="paragraph" w:customStyle="1" w:styleId="73">
    <w:name w:val="7"/>
    <w:basedOn w:val="a2"/>
    <w:next w:val="affffffff9"/>
    <w:rsid w:val="0043554F"/>
    <w:pPr>
      <w:widowControl/>
      <w:spacing w:line="240" w:lineRule="auto"/>
      <w:jc w:val="left"/>
    </w:pPr>
    <w:rPr>
      <w:szCs w:val="24"/>
    </w:rPr>
  </w:style>
  <w:style w:type="paragraph" w:styleId="afffffff9">
    <w:name w:val="Message Header"/>
    <w:basedOn w:val="af5"/>
    <w:link w:val="afffffff8"/>
    <w:rsid w:val="0043554F"/>
    <w:pPr>
      <w:keepLines/>
      <w:widowControl/>
      <w:overflowPunct w:val="0"/>
      <w:adjustRightInd w:val="0"/>
      <w:spacing w:after="240"/>
      <w:ind w:left="1987" w:right="2880" w:hanging="1267"/>
      <w:textAlignment w:val="baseline"/>
    </w:pPr>
    <w:rPr>
      <w:rFonts w:ascii="Courier New" w:eastAsiaTheme="minorEastAsia" w:hAnsi="Courier New" w:cstheme="minorBidi"/>
      <w:kern w:val="2"/>
      <w:szCs w:val="22"/>
      <w:lang w:val="en-US" w:bidi="ar-SA"/>
    </w:rPr>
  </w:style>
  <w:style w:type="character" w:customStyle="1" w:styleId="1fe">
    <w:name w:val="信息标题 字符1"/>
    <w:basedOn w:val="a4"/>
    <w:uiPriority w:val="99"/>
    <w:semiHidden/>
    <w:rsid w:val="0043554F"/>
    <w:rPr>
      <w:rFonts w:asciiTheme="majorHAnsi" w:eastAsiaTheme="majorEastAsia" w:hAnsiTheme="majorHAnsi" w:cstheme="majorBidi"/>
      <w:sz w:val="24"/>
      <w:szCs w:val="24"/>
      <w:shd w:val="pct20" w:color="auto" w:fill="auto"/>
    </w:rPr>
  </w:style>
  <w:style w:type="paragraph" w:customStyle="1" w:styleId="affff7">
    <w:name w:val="初设正文"/>
    <w:basedOn w:val="a2"/>
    <w:link w:val="CharCharf6"/>
    <w:rsid w:val="0043554F"/>
    <w:pPr>
      <w:widowControl/>
      <w:spacing w:line="240" w:lineRule="auto"/>
      <w:ind w:firstLineChars="200" w:firstLine="512"/>
      <w:jc w:val="left"/>
    </w:pPr>
    <w:rPr>
      <w:rFonts w:ascii="宋体" w:eastAsiaTheme="minorEastAsia" w:hAnsi="宋体" w:cstheme="minorBidi"/>
      <w:bCs/>
      <w:spacing w:val="8"/>
      <w:szCs w:val="24"/>
    </w:rPr>
  </w:style>
  <w:style w:type="paragraph" w:customStyle="1" w:styleId="xl198">
    <w:name w:val="xl198"/>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hAnsi="宋体" w:cs="宋体"/>
      <w:kern w:val="0"/>
      <w:sz w:val="20"/>
      <w:szCs w:val="20"/>
    </w:rPr>
  </w:style>
  <w:style w:type="paragraph" w:customStyle="1" w:styleId="xl310">
    <w:name w:val="xl310"/>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kern w:val="0"/>
      <w:sz w:val="20"/>
      <w:szCs w:val="20"/>
    </w:rPr>
  </w:style>
  <w:style w:type="paragraph" w:customStyle="1" w:styleId="3b">
    <w:name w:val="样式 标题 3 + 小三"/>
    <w:basedOn w:val="4"/>
    <w:next w:val="43"/>
    <w:rsid w:val="0043554F"/>
    <w:pPr>
      <w:adjustRightInd w:val="0"/>
      <w:snapToGrid w:val="0"/>
    </w:pPr>
    <w:rPr>
      <w:rFonts w:ascii="Times New Roman" w:eastAsia="黑体" w:hAnsi="Times New Roman" w:cs="Times New Roman"/>
      <w:bCs w:val="0"/>
      <w:snapToGrid w:val="0"/>
      <w:color w:val="000000"/>
      <w:kern w:val="0"/>
      <w:sz w:val="30"/>
      <w:szCs w:val="30"/>
    </w:rPr>
  </w:style>
  <w:style w:type="paragraph" w:customStyle="1" w:styleId="216">
    <w:name w:val="样式 正文文字缩进 + 首行缩进:  2 字符1"/>
    <w:basedOn w:val="af9"/>
    <w:rsid w:val="0043554F"/>
    <w:pPr>
      <w:spacing w:after="0" w:line="480" w:lineRule="auto"/>
      <w:ind w:leftChars="0" w:left="0" w:firstLineChars="200" w:firstLine="480"/>
    </w:pPr>
    <w:rPr>
      <w:rFonts w:cs="宋体"/>
      <w:kern w:val="0"/>
      <w:szCs w:val="20"/>
    </w:rPr>
  </w:style>
  <w:style w:type="paragraph" w:customStyle="1" w:styleId="xl79">
    <w:name w:val="xl79"/>
    <w:basedOn w:val="a2"/>
    <w:rsid w:val="0043554F"/>
    <w:pPr>
      <w:widowControl/>
      <w:pBdr>
        <w:bottom w:val="single" w:sz="4" w:space="0" w:color="auto"/>
        <w:right w:val="single" w:sz="4" w:space="0" w:color="auto"/>
      </w:pBdr>
      <w:spacing w:before="100" w:beforeAutospacing="1" w:after="100" w:afterAutospacing="1" w:line="240" w:lineRule="auto"/>
      <w:jc w:val="center"/>
    </w:pPr>
    <w:rPr>
      <w:rFonts w:ascii="宋体" w:hAnsi="宋体" w:cs="宋体"/>
      <w:kern w:val="0"/>
      <w:szCs w:val="24"/>
    </w:rPr>
  </w:style>
  <w:style w:type="paragraph" w:styleId="82">
    <w:name w:val="index 8"/>
    <w:basedOn w:val="a2"/>
    <w:next w:val="a2"/>
    <w:rsid w:val="0043554F"/>
    <w:pPr>
      <w:widowControl/>
      <w:spacing w:line="240" w:lineRule="auto"/>
      <w:ind w:leftChars="1400" w:left="1400"/>
      <w:jc w:val="left"/>
    </w:pPr>
    <w:rPr>
      <w:kern w:val="0"/>
      <w:sz w:val="20"/>
      <w:szCs w:val="20"/>
    </w:rPr>
  </w:style>
  <w:style w:type="paragraph" w:customStyle="1" w:styleId="TimesNewRoman">
    <w:name w:val="样式 正文首行缩进 + Times New Roman"/>
    <w:basedOn w:val="affffff2"/>
    <w:link w:val="TimesNewRomanCharChar"/>
    <w:rsid w:val="0043554F"/>
    <w:pPr>
      <w:widowControl/>
      <w:tabs>
        <w:tab w:val="left" w:pos="0"/>
        <w:tab w:val="left" w:pos="2149"/>
      </w:tabs>
      <w:wordWrap w:val="0"/>
      <w:spacing w:line="500" w:lineRule="atLeast"/>
      <w:ind w:firstLine="616"/>
      <w:jc w:val="left"/>
    </w:pPr>
    <w:rPr>
      <w:rFonts w:ascii="仿宋_GB2312" w:eastAsia="仿宋_GB2312" w:hAnsi="Arial" w:cs="宋体"/>
      <w:b/>
      <w:bCs/>
      <w:spacing w:val="14"/>
      <w:sz w:val="28"/>
      <w:szCs w:val="32"/>
    </w:rPr>
  </w:style>
  <w:style w:type="paragraph" w:customStyle="1" w:styleId="CharCharCharCharCharCharCharCharCharChar2">
    <w:name w:val="Char Char Char Char Char Char Char Char Char Char2"/>
    <w:basedOn w:val="a2"/>
    <w:rsid w:val="0043554F"/>
    <w:pPr>
      <w:widowControl/>
      <w:adjustRightInd w:val="0"/>
      <w:spacing w:after="160" w:line="240" w:lineRule="exact"/>
      <w:jc w:val="left"/>
      <w:textAlignment w:val="baseline"/>
    </w:pPr>
    <w:rPr>
      <w:rFonts w:ascii="Verdana" w:hAnsi="Verdana"/>
      <w:kern w:val="0"/>
      <w:sz w:val="20"/>
      <w:szCs w:val="20"/>
      <w:lang w:eastAsia="en-US"/>
    </w:rPr>
  </w:style>
  <w:style w:type="paragraph" w:customStyle="1" w:styleId="1119">
    <w:name w:val="样式 封面黑体1 + 首行缩进:  1.19 厘米"/>
    <w:basedOn w:val="1ff"/>
    <w:rsid w:val="0043554F"/>
    <w:rPr>
      <w:b w:val="0"/>
      <w:sz w:val="52"/>
      <w:szCs w:val="20"/>
    </w:rPr>
  </w:style>
  <w:style w:type="paragraph" w:customStyle="1" w:styleId="xl200">
    <w:name w:val="xl200"/>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bottom"/>
    </w:pPr>
    <w:rPr>
      <w:rFonts w:ascii="宋体" w:hAnsi="宋体" w:cs="宋体"/>
      <w:color w:val="FF0000"/>
      <w:kern w:val="0"/>
      <w:sz w:val="20"/>
      <w:szCs w:val="20"/>
    </w:rPr>
  </w:style>
  <w:style w:type="paragraph" w:styleId="afffff5">
    <w:name w:val="Salutation"/>
    <w:basedOn w:val="a2"/>
    <w:next w:val="a2"/>
    <w:link w:val="afffff4"/>
    <w:rsid w:val="0043554F"/>
    <w:pPr>
      <w:adjustRightInd w:val="0"/>
      <w:spacing w:line="312" w:lineRule="atLeast"/>
      <w:textAlignment w:val="baseline"/>
    </w:pPr>
    <w:rPr>
      <w:rFonts w:asciiTheme="minorHAnsi" w:eastAsiaTheme="minorEastAsia" w:hAnsiTheme="minorHAnsi" w:cstheme="minorBidi"/>
      <w:kern w:val="20"/>
      <w:sz w:val="28"/>
    </w:rPr>
  </w:style>
  <w:style w:type="character" w:customStyle="1" w:styleId="1ff0">
    <w:name w:val="称呼 字符1"/>
    <w:basedOn w:val="a4"/>
    <w:uiPriority w:val="99"/>
    <w:semiHidden/>
    <w:rsid w:val="0043554F"/>
    <w:rPr>
      <w:rFonts w:ascii="Times New Roman" w:eastAsia="宋体" w:hAnsi="Times New Roman" w:cs="Times New Roman"/>
      <w:sz w:val="24"/>
    </w:rPr>
  </w:style>
  <w:style w:type="paragraph" w:customStyle="1" w:styleId="xl217">
    <w:name w:val="xl217"/>
    <w:basedOn w:val="a2"/>
    <w:rsid w:val="0043554F"/>
    <w:pPr>
      <w:widowControl/>
      <w:spacing w:before="100" w:beforeAutospacing="1" w:after="100" w:afterAutospacing="1" w:line="240" w:lineRule="auto"/>
      <w:jc w:val="left"/>
      <w:textAlignment w:val="bottom"/>
    </w:pPr>
    <w:rPr>
      <w:kern w:val="0"/>
      <w:szCs w:val="24"/>
    </w:rPr>
  </w:style>
  <w:style w:type="paragraph" w:customStyle="1" w:styleId="afffffffa">
    <w:name w:val="样式 表格 + (中文) 黑体 四号 加粗"/>
    <w:basedOn w:val="a2"/>
    <w:link w:val="CharCharfffe"/>
    <w:rsid w:val="0043554F"/>
    <w:pPr>
      <w:widowControl/>
      <w:snapToGrid w:val="0"/>
      <w:spacing w:beforeLines="150" w:before="468" w:afterLines="150" w:after="468" w:line="240" w:lineRule="exact"/>
      <w:ind w:left="480"/>
      <w:jc w:val="center"/>
    </w:pPr>
    <w:rPr>
      <w:rFonts w:ascii="宋体" w:eastAsia="黑体" w:hAnsi="宋体" w:cstheme="minorBidi"/>
      <w:b/>
      <w:bCs/>
      <w:color w:val="000000"/>
      <w:spacing w:val="8"/>
      <w:sz w:val="28"/>
      <w:szCs w:val="24"/>
    </w:rPr>
  </w:style>
  <w:style w:type="paragraph" w:customStyle="1" w:styleId="xl100">
    <w:name w:val="xl100"/>
    <w:basedOn w:val="a2"/>
    <w:rsid w:val="0043554F"/>
    <w:pPr>
      <w:widowControl/>
      <w:pBdr>
        <w:left w:val="single" w:sz="4" w:space="0" w:color="auto"/>
        <w:bottom w:val="single" w:sz="4" w:space="0" w:color="auto"/>
        <w:right w:val="single" w:sz="4" w:space="0" w:color="auto"/>
      </w:pBdr>
      <w:spacing w:before="100" w:beforeAutospacing="1" w:after="100" w:afterAutospacing="1" w:line="240" w:lineRule="auto"/>
      <w:jc w:val="center"/>
    </w:pPr>
    <w:rPr>
      <w:rFonts w:ascii="宋体" w:hAnsi="宋体" w:cs="宋体"/>
      <w:b/>
      <w:bCs/>
      <w:kern w:val="0"/>
      <w:sz w:val="20"/>
      <w:szCs w:val="20"/>
    </w:rPr>
  </w:style>
  <w:style w:type="paragraph" w:customStyle="1" w:styleId="155">
    <w:name w:val="样式 宋体 加粗 行距: 1.5 倍行距"/>
    <w:basedOn w:val="a2"/>
    <w:rsid w:val="0043554F"/>
    <w:rPr>
      <w:rFonts w:cs="宋体"/>
      <w:b/>
      <w:bCs/>
      <w:sz w:val="21"/>
      <w:szCs w:val="20"/>
    </w:rPr>
  </w:style>
  <w:style w:type="paragraph" w:customStyle="1" w:styleId="ParaChar">
    <w:name w:val="默认段落字体 Para Char"/>
    <w:basedOn w:val="a2"/>
    <w:rsid w:val="0043554F"/>
    <w:pPr>
      <w:widowControl/>
      <w:spacing w:line="240" w:lineRule="auto"/>
      <w:jc w:val="left"/>
    </w:pPr>
    <w:rPr>
      <w:szCs w:val="24"/>
    </w:rPr>
  </w:style>
  <w:style w:type="paragraph" w:styleId="53">
    <w:name w:val="index 5"/>
    <w:basedOn w:val="a2"/>
    <w:next w:val="a2"/>
    <w:rsid w:val="0043554F"/>
    <w:pPr>
      <w:widowControl/>
      <w:ind w:left="1200" w:hanging="240"/>
      <w:jc w:val="left"/>
    </w:pPr>
    <w:rPr>
      <w:sz w:val="18"/>
      <w:szCs w:val="18"/>
    </w:rPr>
  </w:style>
  <w:style w:type="paragraph" w:customStyle="1" w:styleId="xl170">
    <w:name w:val="xl170"/>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hAnsi="宋体" w:cs="宋体"/>
      <w:color w:val="FF0000"/>
      <w:kern w:val="0"/>
      <w:sz w:val="20"/>
      <w:szCs w:val="20"/>
    </w:rPr>
  </w:style>
  <w:style w:type="paragraph" w:customStyle="1" w:styleId="48">
    <w:name w:val="标题4(使用）"/>
    <w:basedOn w:val="4"/>
    <w:rsid w:val="0043554F"/>
    <w:pPr>
      <w:tabs>
        <w:tab w:val="left" w:pos="1440"/>
      </w:tabs>
      <w:spacing w:before="0" w:after="0" w:line="600" w:lineRule="exact"/>
      <w:ind w:firstLine="592"/>
    </w:pPr>
    <w:rPr>
      <w:rFonts w:ascii="Times New Roman" w:eastAsia="黑体" w:hAnsi="Times New Roman" w:cs="宋体"/>
      <w:b w:val="0"/>
      <w:snapToGrid w:val="0"/>
      <w:color w:val="000000"/>
      <w:spacing w:val="8"/>
      <w:kern w:val="0"/>
      <w:sz w:val="30"/>
      <w:szCs w:val="30"/>
    </w:rPr>
  </w:style>
  <w:style w:type="paragraph" w:customStyle="1" w:styleId="xl178">
    <w:name w:val="xl178"/>
    <w:basedOn w:val="a2"/>
    <w:rsid w:val="0043554F"/>
    <w:pPr>
      <w:widowControl/>
      <w:pBdr>
        <w:top w:val="single" w:sz="4" w:space="0" w:color="auto"/>
        <w:right w:val="single" w:sz="4" w:space="0" w:color="auto"/>
      </w:pBdr>
      <w:spacing w:before="100" w:beforeAutospacing="1" w:after="100" w:afterAutospacing="1" w:line="240" w:lineRule="auto"/>
      <w:jc w:val="center"/>
    </w:pPr>
    <w:rPr>
      <w:rFonts w:ascii="宋体" w:hAnsi="宋体" w:cs="宋体"/>
      <w:color w:val="FF00FF"/>
      <w:kern w:val="0"/>
      <w:sz w:val="20"/>
      <w:szCs w:val="20"/>
    </w:rPr>
  </w:style>
  <w:style w:type="paragraph" w:customStyle="1" w:styleId="affffffffff1">
    <w:name w:val="居中"/>
    <w:basedOn w:val="a2"/>
    <w:rsid w:val="0043554F"/>
    <w:pPr>
      <w:widowControl/>
      <w:spacing w:line="240" w:lineRule="auto"/>
      <w:jc w:val="center"/>
    </w:pPr>
    <w:rPr>
      <w:rFonts w:ascii="宋体" w:hAnsi="宋体" w:cs="宋体"/>
      <w:szCs w:val="28"/>
    </w:rPr>
  </w:style>
  <w:style w:type="paragraph" w:customStyle="1" w:styleId="bt12">
    <w:name w:val="样式 bt1 + 首行缩进:  2 字符"/>
    <w:basedOn w:val="bt10"/>
    <w:link w:val="bt12CharChar"/>
    <w:rsid w:val="0043554F"/>
    <w:pPr>
      <w:ind w:firstLine="480"/>
    </w:pPr>
  </w:style>
  <w:style w:type="paragraph" w:customStyle="1" w:styleId="1ff1">
    <w:name w:val="1级标题"/>
    <w:next w:val="a2"/>
    <w:rsid w:val="0043554F"/>
    <w:pPr>
      <w:keepNext/>
      <w:keepLines/>
      <w:adjustRightInd w:val="0"/>
      <w:snapToGrid w:val="0"/>
      <w:spacing w:before="360" w:after="360" w:line="300" w:lineRule="auto"/>
      <w:jc w:val="center"/>
      <w:outlineLvl w:val="0"/>
    </w:pPr>
    <w:rPr>
      <w:rFonts w:ascii="Times New Roman" w:eastAsia="黑体" w:hAnsi="Times New Roman" w:cs="Times New Roman"/>
      <w:b/>
      <w:spacing w:val="8"/>
      <w:kern w:val="0"/>
      <w:sz w:val="44"/>
      <w:szCs w:val="20"/>
    </w:rPr>
  </w:style>
  <w:style w:type="paragraph" w:customStyle="1" w:styleId="affffffffff2">
    <w:name w:val="顺序图"/>
    <w:rsid w:val="0043554F"/>
    <w:rPr>
      <w:rFonts w:ascii="Times New Roman" w:eastAsia="宋体" w:hAnsi="Times New Roman" w:cs="Times New Roman"/>
      <w:kern w:val="0"/>
      <w:sz w:val="20"/>
      <w:szCs w:val="20"/>
    </w:rPr>
  </w:style>
  <w:style w:type="paragraph" w:customStyle="1" w:styleId="Char1CharCharCharCharCharCharCharCharCharCharCharChar">
    <w:name w:val="Char1 Char Char Char Char Char Char Char Char Char Char Char Char"/>
    <w:basedOn w:val="a2"/>
    <w:rsid w:val="0043554F"/>
    <w:pPr>
      <w:widowControl/>
      <w:adjustRightInd w:val="0"/>
      <w:snapToGrid w:val="0"/>
      <w:ind w:firstLineChars="200" w:firstLine="200"/>
      <w:jc w:val="left"/>
      <w:textAlignment w:val="baseline"/>
    </w:pPr>
    <w:rPr>
      <w:rFonts w:eastAsia="仿宋_GB2312"/>
      <w:b/>
      <w:kern w:val="0"/>
      <w:sz w:val="32"/>
      <w:szCs w:val="32"/>
      <w:lang w:eastAsia="en-US"/>
    </w:rPr>
  </w:style>
  <w:style w:type="paragraph" w:customStyle="1" w:styleId="Charf">
    <w:name w:val="应答正文 Char"/>
    <w:basedOn w:val="a2"/>
    <w:rsid w:val="0043554F"/>
    <w:pPr>
      <w:spacing w:line="240" w:lineRule="auto"/>
      <w:ind w:leftChars="200" w:left="200"/>
    </w:pPr>
    <w:rPr>
      <w:rFonts w:ascii="Tahoma" w:hAnsi="Tahoma"/>
      <w:szCs w:val="24"/>
    </w:rPr>
  </w:style>
  <w:style w:type="paragraph" w:customStyle="1" w:styleId="afffffe">
    <w:name w:val="表格标题"/>
    <w:basedOn w:val="a2"/>
    <w:link w:val="CharCharff6"/>
    <w:rsid w:val="0043554F"/>
    <w:pPr>
      <w:adjustRightInd w:val="0"/>
      <w:snapToGrid w:val="0"/>
      <w:spacing w:before="120" w:after="120" w:line="240" w:lineRule="auto"/>
      <w:jc w:val="center"/>
    </w:pPr>
    <w:rPr>
      <w:rFonts w:ascii="Arial" w:eastAsia="楷体_GB2312" w:hAnsi="Arial" w:cstheme="minorBidi"/>
      <w:sz w:val="21"/>
      <w:szCs w:val="21"/>
    </w:rPr>
  </w:style>
  <w:style w:type="paragraph" w:customStyle="1" w:styleId="xl209">
    <w:name w:val="xl209"/>
    <w:basedOn w:val="a2"/>
    <w:rsid w:val="0043554F"/>
    <w:pPr>
      <w:widowControl/>
      <w:pBdr>
        <w:top w:val="single" w:sz="4" w:space="0" w:color="auto"/>
        <w:left w:val="single" w:sz="4" w:space="0" w:color="auto"/>
        <w:right w:val="single" w:sz="4" w:space="0" w:color="auto"/>
      </w:pBdr>
      <w:spacing w:before="100" w:beforeAutospacing="1" w:after="100" w:afterAutospacing="1" w:line="240" w:lineRule="auto"/>
      <w:jc w:val="center"/>
    </w:pPr>
    <w:rPr>
      <w:rFonts w:ascii="宋体" w:hAnsi="宋体" w:cs="宋体"/>
      <w:kern w:val="0"/>
      <w:sz w:val="20"/>
      <w:szCs w:val="20"/>
    </w:rPr>
  </w:style>
  <w:style w:type="paragraph" w:customStyle="1" w:styleId="WebChar">
    <w:name w:val="普通 (Web) Char"/>
    <w:basedOn w:val="a2"/>
    <w:next w:val="35"/>
    <w:rsid w:val="0043554F"/>
    <w:pPr>
      <w:widowControl/>
      <w:adjustRightInd w:val="0"/>
      <w:snapToGrid w:val="0"/>
      <w:spacing w:after="120"/>
      <w:ind w:leftChars="200" w:left="420" w:firstLineChars="225" w:firstLine="225"/>
      <w:jc w:val="left"/>
    </w:pPr>
    <w:rPr>
      <w:sz w:val="16"/>
      <w:szCs w:val="16"/>
    </w:rPr>
  </w:style>
  <w:style w:type="paragraph" w:customStyle="1" w:styleId="00">
    <w:name w:val="样式 样式 四号 加粗 + 段前: 0 磅 段后: 0 磅"/>
    <w:basedOn w:val="a2"/>
    <w:rsid w:val="0043554F"/>
    <w:pPr>
      <w:snapToGrid w:val="0"/>
      <w:spacing w:line="240" w:lineRule="auto"/>
      <w:jc w:val="center"/>
    </w:pPr>
    <w:rPr>
      <w:rFonts w:cs="宋体"/>
      <w:sz w:val="21"/>
      <w:szCs w:val="20"/>
    </w:rPr>
  </w:style>
  <w:style w:type="paragraph" w:customStyle="1" w:styleId="affff5">
    <w:name w:val="表格表头"/>
    <w:next w:val="a2"/>
    <w:link w:val="CharCharf4"/>
    <w:rsid w:val="0043554F"/>
    <w:pPr>
      <w:jc w:val="center"/>
    </w:pPr>
    <w:rPr>
      <w:b/>
      <w:sz w:val="28"/>
      <w:szCs w:val="28"/>
    </w:rPr>
  </w:style>
  <w:style w:type="paragraph" w:customStyle="1" w:styleId="3c">
    <w:name w:val="3"/>
    <w:basedOn w:val="a2"/>
    <w:next w:val="a3"/>
    <w:rsid w:val="0043554F"/>
    <w:pPr>
      <w:spacing w:line="240" w:lineRule="auto"/>
      <w:ind w:firstLine="420"/>
    </w:pPr>
    <w:rPr>
      <w:rFonts w:eastAsia="仿宋_GB2312"/>
      <w:snapToGrid w:val="0"/>
      <w:kern w:val="0"/>
      <w:sz w:val="28"/>
      <w:szCs w:val="20"/>
    </w:rPr>
  </w:style>
  <w:style w:type="paragraph" w:customStyle="1" w:styleId="4b44Char4Charb4CharCharChar414Char">
    <w:name w:val="样式 标题 4b4标题 4 Char标题4 Charb4 Char Char Char标题 41标题 4 Char ..."/>
    <w:basedOn w:val="4"/>
    <w:link w:val="4b44Char4Charb4CharCharChar414CharCharChar"/>
    <w:rsid w:val="0043554F"/>
    <w:pPr>
      <w:tabs>
        <w:tab w:val="left" w:pos="780"/>
      </w:tabs>
      <w:spacing w:before="0" w:after="0" w:line="460" w:lineRule="exact"/>
      <w:ind w:leftChars="200" w:left="780" w:firstLineChars="200" w:hanging="360"/>
      <w:jc w:val="left"/>
    </w:pPr>
    <w:rPr>
      <w:rFonts w:asciiTheme="minorHAnsi" w:eastAsiaTheme="minorEastAsia" w:hAnsiTheme="minorHAnsi" w:cstheme="minorBidi"/>
      <w:sz w:val="24"/>
      <w:szCs w:val="22"/>
    </w:rPr>
  </w:style>
  <w:style w:type="paragraph" w:customStyle="1" w:styleId="xl146">
    <w:name w:val="xl146"/>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cs="宋体"/>
      <w:kern w:val="0"/>
      <w:sz w:val="20"/>
      <w:szCs w:val="20"/>
    </w:rPr>
  </w:style>
  <w:style w:type="paragraph" w:customStyle="1" w:styleId="xl227">
    <w:name w:val="xl227"/>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bottom"/>
    </w:pPr>
    <w:rPr>
      <w:kern w:val="0"/>
      <w:sz w:val="18"/>
      <w:szCs w:val="18"/>
    </w:rPr>
  </w:style>
  <w:style w:type="paragraph" w:customStyle="1" w:styleId="affff2">
    <w:name w:val="表格(居中)"/>
    <w:basedOn w:val="a2"/>
    <w:link w:val="CharCharf2"/>
    <w:rsid w:val="0043554F"/>
    <w:pPr>
      <w:adjustRightInd w:val="0"/>
      <w:snapToGrid w:val="0"/>
      <w:spacing w:line="0" w:lineRule="atLeast"/>
      <w:jc w:val="center"/>
    </w:pPr>
    <w:rPr>
      <w:rFonts w:ascii="宋体" w:hAnsi="宋体" w:cstheme="minorBidi"/>
      <w:bCs/>
      <w:color w:val="FF0000"/>
      <w:kern w:val="44"/>
      <w:sz w:val="21"/>
      <w:szCs w:val="21"/>
    </w:rPr>
  </w:style>
  <w:style w:type="paragraph" w:customStyle="1" w:styleId="font5">
    <w:name w:val="font5"/>
    <w:basedOn w:val="a2"/>
    <w:rsid w:val="0043554F"/>
    <w:pPr>
      <w:widowControl/>
      <w:spacing w:before="100" w:beforeAutospacing="1" w:after="100" w:afterAutospacing="1" w:line="240" w:lineRule="auto"/>
      <w:jc w:val="left"/>
    </w:pPr>
    <w:rPr>
      <w:rFonts w:ascii="宋体" w:hAnsi="宋体" w:hint="eastAsia"/>
      <w:kern w:val="0"/>
      <w:szCs w:val="24"/>
    </w:rPr>
  </w:style>
  <w:style w:type="paragraph" w:customStyle="1" w:styleId="xl371">
    <w:name w:val="xl371"/>
    <w:basedOn w:val="a2"/>
    <w:rsid w:val="0043554F"/>
    <w:pPr>
      <w:widowControl/>
      <w:pBdr>
        <w:left w:val="single" w:sz="4" w:space="0" w:color="auto"/>
        <w:right w:val="single" w:sz="4" w:space="0" w:color="auto"/>
      </w:pBdr>
      <w:spacing w:before="100" w:beforeAutospacing="1" w:after="100" w:afterAutospacing="1" w:line="240" w:lineRule="auto"/>
      <w:jc w:val="center"/>
      <w:textAlignment w:val="center"/>
    </w:pPr>
    <w:rPr>
      <w:rFonts w:ascii="宋体" w:hAnsi="宋体" w:cs="宋体"/>
      <w:kern w:val="0"/>
      <w:sz w:val="20"/>
      <w:szCs w:val="20"/>
    </w:rPr>
  </w:style>
  <w:style w:type="paragraph" w:customStyle="1" w:styleId="xl61">
    <w:name w:val="xl61"/>
    <w:basedOn w:val="a2"/>
    <w:rsid w:val="0043554F"/>
    <w:pPr>
      <w:widowControl/>
      <w:pBdr>
        <w:left w:val="single" w:sz="4" w:space="0" w:color="auto"/>
        <w:bottom w:val="single" w:sz="4" w:space="0" w:color="auto"/>
        <w:right w:val="single" w:sz="4" w:space="0" w:color="auto"/>
      </w:pBdr>
      <w:spacing w:before="100" w:beforeAutospacing="1" w:after="100" w:afterAutospacing="1" w:line="240" w:lineRule="auto"/>
      <w:jc w:val="center"/>
      <w:textAlignment w:val="bottom"/>
    </w:pPr>
    <w:rPr>
      <w:rFonts w:ascii="宋体" w:hAnsi="宋体" w:cs="宋体"/>
      <w:kern w:val="0"/>
      <w:szCs w:val="24"/>
    </w:rPr>
  </w:style>
  <w:style w:type="paragraph" w:customStyle="1" w:styleId="affffffffff3">
    <w:name w:val="内部地址姓名"/>
    <w:basedOn w:val="a2"/>
    <w:rsid w:val="0043554F"/>
    <w:pPr>
      <w:spacing w:line="240" w:lineRule="auto"/>
    </w:pPr>
    <w:rPr>
      <w:sz w:val="21"/>
      <w:szCs w:val="24"/>
    </w:rPr>
  </w:style>
  <w:style w:type="paragraph" w:customStyle="1" w:styleId="xl119">
    <w:name w:val="xl119"/>
    <w:basedOn w:val="a2"/>
    <w:rsid w:val="0043554F"/>
    <w:pPr>
      <w:widowControl/>
      <w:spacing w:before="100" w:beforeAutospacing="1" w:after="100" w:afterAutospacing="1" w:line="240" w:lineRule="auto"/>
      <w:jc w:val="center"/>
      <w:textAlignment w:val="top"/>
    </w:pPr>
    <w:rPr>
      <w:rFonts w:ascii="宋体" w:hAnsi="宋体" w:cs="宋体"/>
      <w:kern w:val="0"/>
      <w:sz w:val="20"/>
      <w:szCs w:val="20"/>
    </w:rPr>
  </w:style>
  <w:style w:type="paragraph" w:customStyle="1" w:styleId="xl218">
    <w:name w:val="xl218"/>
    <w:basedOn w:val="a2"/>
    <w:rsid w:val="0043554F"/>
    <w:pPr>
      <w:widowControl/>
      <w:spacing w:before="100" w:beforeAutospacing="1" w:after="100" w:afterAutospacing="1" w:line="240" w:lineRule="auto"/>
      <w:jc w:val="center"/>
    </w:pPr>
    <w:rPr>
      <w:kern w:val="0"/>
      <w:sz w:val="18"/>
      <w:szCs w:val="18"/>
    </w:rPr>
  </w:style>
  <w:style w:type="paragraph" w:styleId="affffd">
    <w:name w:val="Note Heading"/>
    <w:basedOn w:val="a2"/>
    <w:next w:val="a2"/>
    <w:link w:val="affffc"/>
    <w:rsid w:val="0043554F"/>
    <w:pPr>
      <w:widowControl/>
      <w:spacing w:line="240" w:lineRule="auto"/>
      <w:jc w:val="center"/>
    </w:pPr>
    <w:rPr>
      <w:rFonts w:asciiTheme="minorHAnsi" w:eastAsiaTheme="minorEastAsia" w:hAnsiTheme="minorHAnsi" w:cstheme="minorBidi"/>
      <w:szCs w:val="24"/>
    </w:rPr>
  </w:style>
  <w:style w:type="character" w:customStyle="1" w:styleId="1ff2">
    <w:name w:val="注释标题 字符1"/>
    <w:basedOn w:val="a4"/>
    <w:uiPriority w:val="99"/>
    <w:semiHidden/>
    <w:rsid w:val="0043554F"/>
    <w:rPr>
      <w:rFonts w:ascii="Times New Roman" w:eastAsia="宋体" w:hAnsi="Times New Roman" w:cs="Times New Roman"/>
      <w:sz w:val="24"/>
    </w:rPr>
  </w:style>
  <w:style w:type="paragraph" w:customStyle="1" w:styleId="zhczw">
    <w:name w:val="zhczw"/>
    <w:basedOn w:val="a2"/>
    <w:link w:val="zhczwCharChar"/>
    <w:rsid w:val="0043554F"/>
    <w:pPr>
      <w:widowControl/>
      <w:autoSpaceDE w:val="0"/>
      <w:autoSpaceDN w:val="0"/>
      <w:adjustRightInd w:val="0"/>
      <w:spacing w:line="180" w:lineRule="auto"/>
      <w:ind w:firstLineChars="200" w:firstLine="200"/>
      <w:jc w:val="left"/>
    </w:pPr>
    <w:rPr>
      <w:rFonts w:asciiTheme="minorHAnsi" w:eastAsiaTheme="minorEastAsia" w:hAnsiTheme="minorHAnsi" w:cstheme="minorBidi"/>
      <w:spacing w:val="8"/>
      <w:szCs w:val="24"/>
    </w:rPr>
  </w:style>
  <w:style w:type="paragraph" w:customStyle="1" w:styleId="xl296">
    <w:name w:val="xl296"/>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hAnsi="宋体" w:cs="宋体"/>
      <w:b/>
      <w:bCs/>
      <w:kern w:val="0"/>
      <w:sz w:val="18"/>
      <w:szCs w:val="18"/>
    </w:rPr>
  </w:style>
  <w:style w:type="paragraph" w:customStyle="1" w:styleId="Char2CharCharCharCharChar1CharCharCharCharCharCharCharChar">
    <w:name w:val="Char2 Char Char Char Char Char1 Char Char Char Char Char Char Char Char"/>
    <w:basedOn w:val="a2"/>
    <w:rsid w:val="0043554F"/>
    <w:pPr>
      <w:widowControl/>
      <w:spacing w:line="240" w:lineRule="auto"/>
      <w:jc w:val="left"/>
    </w:pPr>
    <w:rPr>
      <w:rFonts w:ascii="Tahoma" w:hAnsi="Tahoma"/>
      <w:kern w:val="0"/>
      <w:szCs w:val="20"/>
    </w:rPr>
  </w:style>
  <w:style w:type="paragraph" w:customStyle="1" w:styleId="xl259">
    <w:name w:val="xl259"/>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bottom"/>
    </w:pPr>
    <w:rPr>
      <w:kern w:val="0"/>
      <w:sz w:val="18"/>
      <w:szCs w:val="18"/>
    </w:rPr>
  </w:style>
  <w:style w:type="paragraph" w:customStyle="1" w:styleId="300">
    <w:name w:val="样式 宋体 小四 行距: 固定值 30 磅"/>
    <w:basedOn w:val="a2"/>
    <w:rsid w:val="0043554F"/>
    <w:pPr>
      <w:ind w:firstLineChars="200" w:firstLine="200"/>
    </w:pPr>
    <w:rPr>
      <w:rFonts w:cs="宋体"/>
      <w:szCs w:val="20"/>
    </w:rPr>
  </w:style>
  <w:style w:type="paragraph" w:customStyle="1" w:styleId="315CharChar">
    <w:name w:val="样式 标题 3 + 行距: 1.5 倍行距 Char Char"/>
    <w:basedOn w:val="3"/>
    <w:link w:val="315CharCharCharChar"/>
    <w:rsid w:val="0043554F"/>
    <w:pPr>
      <w:tabs>
        <w:tab w:val="left" w:pos="1140"/>
      </w:tabs>
      <w:adjustRightInd w:val="0"/>
      <w:snapToGrid w:val="0"/>
      <w:spacing w:before="120" w:after="120" w:line="240" w:lineRule="auto"/>
      <w:ind w:left="1140" w:hanging="720"/>
      <w:jc w:val="left"/>
    </w:pPr>
    <w:rPr>
      <w:rFonts w:ascii="宋体" w:eastAsiaTheme="minorEastAsia" w:hAnsi="宋体" w:cstheme="minorBidi"/>
      <w:bCs w:val="0"/>
      <w:szCs w:val="24"/>
    </w:rPr>
  </w:style>
  <w:style w:type="paragraph" w:styleId="3d">
    <w:name w:val="index 3"/>
    <w:basedOn w:val="a2"/>
    <w:next w:val="a2"/>
    <w:rsid w:val="0043554F"/>
    <w:pPr>
      <w:widowControl/>
      <w:ind w:left="720" w:hanging="240"/>
      <w:jc w:val="left"/>
    </w:pPr>
    <w:rPr>
      <w:sz w:val="18"/>
      <w:szCs w:val="18"/>
    </w:rPr>
  </w:style>
  <w:style w:type="paragraph" w:customStyle="1" w:styleId="xl363">
    <w:name w:val="xl363"/>
    <w:basedOn w:val="a2"/>
    <w:rsid w:val="0043554F"/>
    <w:pPr>
      <w:widowControl/>
      <w:pBdr>
        <w:left w:val="single" w:sz="4" w:space="0" w:color="auto"/>
        <w:right w:val="single" w:sz="4" w:space="0" w:color="auto"/>
      </w:pBdr>
      <w:spacing w:before="100" w:beforeAutospacing="1" w:after="100" w:afterAutospacing="1" w:line="240" w:lineRule="auto"/>
      <w:jc w:val="center"/>
      <w:textAlignment w:val="center"/>
    </w:pPr>
    <w:rPr>
      <w:rFonts w:ascii="宋体" w:hAnsi="宋体" w:cs="宋体"/>
      <w:kern w:val="0"/>
      <w:sz w:val="20"/>
      <w:szCs w:val="20"/>
    </w:rPr>
  </w:style>
  <w:style w:type="paragraph" w:customStyle="1" w:styleId="2b">
    <w:name w:val="样式 首行缩进:  2 字符"/>
    <w:basedOn w:val="a2"/>
    <w:link w:val="2CharChar3"/>
    <w:rsid w:val="0043554F"/>
    <w:pPr>
      <w:ind w:firstLineChars="200" w:firstLine="200"/>
    </w:pPr>
    <w:rPr>
      <w:rFonts w:asciiTheme="minorHAnsi" w:eastAsiaTheme="minorEastAsia" w:hAnsiTheme="minorHAnsi" w:cstheme="minorBidi"/>
    </w:rPr>
  </w:style>
  <w:style w:type="paragraph" w:customStyle="1" w:styleId="1ff">
    <w:name w:val="封面黑体1"/>
    <w:basedOn w:val="a2"/>
    <w:rsid w:val="0043554F"/>
    <w:pPr>
      <w:widowControl/>
      <w:tabs>
        <w:tab w:val="left" w:pos="7168"/>
      </w:tabs>
      <w:spacing w:line="180" w:lineRule="auto"/>
      <w:ind w:firstLineChars="200" w:firstLine="480"/>
      <w:jc w:val="left"/>
    </w:pPr>
    <w:rPr>
      <w:rFonts w:eastAsia="黑体" w:cs="宋体"/>
      <w:b/>
      <w:spacing w:val="8"/>
      <w:kern w:val="0"/>
      <w:sz w:val="36"/>
      <w:szCs w:val="36"/>
    </w:rPr>
  </w:style>
  <w:style w:type="paragraph" w:customStyle="1" w:styleId="xl250">
    <w:name w:val="xl250"/>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bottom"/>
    </w:pPr>
    <w:rPr>
      <w:kern w:val="0"/>
      <w:sz w:val="18"/>
      <w:szCs w:val="18"/>
    </w:rPr>
  </w:style>
  <w:style w:type="paragraph" w:styleId="affffffa">
    <w:name w:val="Subtitle"/>
    <w:basedOn w:val="a2"/>
    <w:next w:val="a2"/>
    <w:link w:val="affffff9"/>
    <w:qFormat/>
    <w:rsid w:val="0043554F"/>
    <w:pPr>
      <w:widowControl/>
      <w:ind w:firstLineChars="200" w:firstLine="200"/>
      <w:jc w:val="left"/>
      <w:outlineLvl w:val="2"/>
    </w:pPr>
    <w:rPr>
      <w:rFonts w:ascii="Cambria" w:eastAsiaTheme="minorEastAsia" w:hAnsi="Cambria" w:cstheme="minorBidi"/>
      <w:bCs/>
      <w:kern w:val="28"/>
      <w:sz w:val="28"/>
      <w:szCs w:val="32"/>
    </w:rPr>
  </w:style>
  <w:style w:type="character" w:customStyle="1" w:styleId="1ff3">
    <w:name w:val="副标题 字符1"/>
    <w:basedOn w:val="a4"/>
    <w:uiPriority w:val="11"/>
    <w:rsid w:val="0043554F"/>
    <w:rPr>
      <w:b/>
      <w:bCs/>
      <w:kern w:val="28"/>
      <w:sz w:val="32"/>
      <w:szCs w:val="32"/>
    </w:rPr>
  </w:style>
  <w:style w:type="paragraph" w:customStyle="1" w:styleId="33Char33CharCharCharCharChar3CharCh1">
    <w:name w:val="样式 标题 3标题 3 Char标题3标题 3 Char Char Char Char Char标题 3 Char Ch...1"/>
    <w:basedOn w:val="3"/>
    <w:rsid w:val="0043554F"/>
    <w:pPr>
      <w:widowControl/>
      <w:tabs>
        <w:tab w:val="left" w:pos="720"/>
        <w:tab w:val="left" w:pos="1260"/>
      </w:tabs>
      <w:spacing w:before="260" w:after="260" w:line="416" w:lineRule="auto"/>
      <w:ind w:left="720" w:hanging="720"/>
      <w:jc w:val="left"/>
    </w:pPr>
    <w:rPr>
      <w:rFonts w:eastAsia="黑体" w:cs="宋体"/>
      <w:kern w:val="0"/>
      <w:sz w:val="30"/>
      <w:szCs w:val="30"/>
    </w:rPr>
  </w:style>
  <w:style w:type="paragraph" w:customStyle="1" w:styleId="xl159">
    <w:name w:val="xl159"/>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hAnsi="宋体" w:cs="宋体"/>
      <w:color w:val="0000FF"/>
      <w:kern w:val="0"/>
      <w:sz w:val="20"/>
      <w:szCs w:val="20"/>
    </w:rPr>
  </w:style>
  <w:style w:type="paragraph" w:customStyle="1" w:styleId="xl65">
    <w:name w:val="xl65"/>
    <w:basedOn w:val="a2"/>
    <w:rsid w:val="0043554F"/>
    <w:pPr>
      <w:widowControl/>
      <w:pBdr>
        <w:left w:val="single" w:sz="4" w:space="0" w:color="auto"/>
        <w:bottom w:val="single" w:sz="4" w:space="0" w:color="auto"/>
      </w:pBdr>
      <w:spacing w:before="100" w:beforeAutospacing="1" w:after="100" w:afterAutospacing="1" w:line="240" w:lineRule="auto"/>
      <w:jc w:val="center"/>
      <w:textAlignment w:val="bottom"/>
    </w:pPr>
    <w:rPr>
      <w:rFonts w:ascii="宋体" w:hAnsi="宋体" w:cs="宋体"/>
      <w:kern w:val="0"/>
      <w:szCs w:val="24"/>
    </w:rPr>
  </w:style>
  <w:style w:type="paragraph" w:customStyle="1" w:styleId="074">
    <w:name w:val="样式 黑体 居中 首行缩进:  0.74 厘米"/>
    <w:basedOn w:val="a2"/>
    <w:rsid w:val="0043554F"/>
    <w:pPr>
      <w:widowControl/>
      <w:adjustRightInd w:val="0"/>
      <w:snapToGrid w:val="0"/>
      <w:spacing w:before="60" w:after="160" w:line="240" w:lineRule="auto"/>
      <w:jc w:val="center"/>
    </w:pPr>
    <w:rPr>
      <w:rFonts w:ascii="黑体" w:eastAsia="黑体" w:cs="宋体"/>
      <w:kern w:val="0"/>
      <w:szCs w:val="20"/>
    </w:rPr>
  </w:style>
  <w:style w:type="paragraph" w:customStyle="1" w:styleId="0990">
    <w:name w:val="样式 首行缩进:  0.99 厘米"/>
    <w:basedOn w:val="a2"/>
    <w:rsid w:val="0043554F"/>
    <w:pPr>
      <w:ind w:firstLine="567"/>
      <w:jc w:val="left"/>
    </w:pPr>
    <w:rPr>
      <w:rFonts w:eastAsia="仿宋_GB2312"/>
      <w:snapToGrid w:val="0"/>
      <w:kern w:val="0"/>
      <w:sz w:val="28"/>
      <w:szCs w:val="28"/>
    </w:rPr>
  </w:style>
  <w:style w:type="paragraph" w:customStyle="1" w:styleId="xl249">
    <w:name w:val="xl249"/>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kern w:val="0"/>
      <w:sz w:val="18"/>
      <w:szCs w:val="18"/>
    </w:rPr>
  </w:style>
  <w:style w:type="paragraph" w:customStyle="1" w:styleId="xl346">
    <w:name w:val="xl346"/>
    <w:basedOn w:val="a2"/>
    <w:rsid w:val="0043554F"/>
    <w:pPr>
      <w:widowControl/>
      <w:pBdr>
        <w:left w:val="single" w:sz="4" w:space="0" w:color="auto"/>
        <w:right w:val="single" w:sz="4" w:space="0" w:color="auto"/>
      </w:pBdr>
      <w:spacing w:before="100" w:beforeAutospacing="1" w:after="100" w:afterAutospacing="1" w:line="240" w:lineRule="auto"/>
      <w:jc w:val="center"/>
      <w:textAlignment w:val="center"/>
    </w:pPr>
    <w:rPr>
      <w:kern w:val="0"/>
      <w:sz w:val="20"/>
      <w:szCs w:val="20"/>
    </w:rPr>
  </w:style>
  <w:style w:type="paragraph" w:customStyle="1" w:styleId="xl113">
    <w:name w:val="xl113"/>
    <w:basedOn w:val="a2"/>
    <w:rsid w:val="0043554F"/>
    <w:pPr>
      <w:widowControl/>
      <w:pBdr>
        <w:top w:val="single" w:sz="4" w:space="0" w:color="auto"/>
        <w:left w:val="single" w:sz="4" w:space="0" w:color="auto"/>
        <w:right w:val="single" w:sz="4" w:space="0" w:color="auto"/>
      </w:pBdr>
      <w:spacing w:before="100" w:beforeAutospacing="1" w:after="100" w:afterAutospacing="1" w:line="240" w:lineRule="auto"/>
      <w:jc w:val="center"/>
    </w:pPr>
    <w:rPr>
      <w:rFonts w:ascii="宋体" w:hAnsi="宋体" w:cs="宋体"/>
      <w:kern w:val="0"/>
      <w:sz w:val="20"/>
      <w:szCs w:val="20"/>
    </w:rPr>
  </w:style>
  <w:style w:type="paragraph" w:customStyle="1" w:styleId="1110">
    <w:name w:val="样式111"/>
    <w:rsid w:val="0043554F"/>
    <w:rPr>
      <w:rFonts w:ascii="Times New Roman" w:eastAsia="黑体" w:hAnsi="Times New Roman" w:cs="Times New Roman"/>
      <w:sz w:val="32"/>
      <w:szCs w:val="24"/>
    </w:rPr>
  </w:style>
  <w:style w:type="paragraph" w:customStyle="1" w:styleId="xl118">
    <w:name w:val="xl118"/>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bottom"/>
    </w:pPr>
    <w:rPr>
      <w:rFonts w:ascii="宋体" w:hAnsi="宋体" w:cs="宋体"/>
      <w:b/>
      <w:bCs/>
      <w:kern w:val="0"/>
      <w:szCs w:val="24"/>
    </w:rPr>
  </w:style>
  <w:style w:type="paragraph" w:customStyle="1" w:styleId="xl301">
    <w:name w:val="xl301"/>
    <w:basedOn w:val="a2"/>
    <w:rsid w:val="0043554F"/>
    <w:pPr>
      <w:widowControl/>
      <w:pBdr>
        <w:top w:val="single" w:sz="4" w:space="0" w:color="auto"/>
        <w:bottom w:val="single" w:sz="4" w:space="0" w:color="auto"/>
      </w:pBdr>
      <w:spacing w:before="100" w:beforeAutospacing="1" w:after="100" w:afterAutospacing="1" w:line="240" w:lineRule="auto"/>
      <w:jc w:val="center"/>
    </w:pPr>
    <w:rPr>
      <w:rFonts w:ascii="宋体" w:hAnsi="宋体" w:cs="宋体"/>
      <w:kern w:val="0"/>
      <w:sz w:val="18"/>
      <w:szCs w:val="18"/>
    </w:rPr>
  </w:style>
  <w:style w:type="paragraph" w:customStyle="1" w:styleId="100">
    <w:name w:val="表格文字1 + 左侧: 0厘米"/>
    <w:basedOn w:val="17"/>
    <w:rsid w:val="0043554F"/>
    <w:pPr>
      <w:widowControl/>
      <w:adjustRightInd w:val="0"/>
      <w:snapToGrid w:val="0"/>
      <w:spacing w:line="240" w:lineRule="auto"/>
    </w:pPr>
    <w:rPr>
      <w:rFonts w:ascii="Times New Roman" w:hAnsi="Times New Roman"/>
      <w:bCs w:val="0"/>
      <w:sz w:val="24"/>
      <w:szCs w:val="20"/>
      <w:lang w:val="zh-CN"/>
    </w:rPr>
  </w:style>
  <w:style w:type="paragraph" w:customStyle="1" w:styleId="1CharGB2312Char">
    <w:name w:val="样式 正文1 Char + 仿宋_GB2312 Char"/>
    <w:basedOn w:val="a2"/>
    <w:link w:val="1CharGB2312CharCharChar"/>
    <w:rsid w:val="0043554F"/>
    <w:pPr>
      <w:widowControl/>
      <w:adjustRightInd w:val="0"/>
      <w:snapToGrid w:val="0"/>
      <w:spacing w:line="500" w:lineRule="exact"/>
      <w:ind w:firstLine="567"/>
      <w:jc w:val="left"/>
    </w:pPr>
    <w:rPr>
      <w:rFonts w:ascii="仿宋_GB2312" w:eastAsia="仿宋_GB2312" w:hAnsi="仿宋_GB2312" w:cstheme="minorBidi"/>
      <w:sz w:val="28"/>
    </w:rPr>
  </w:style>
  <w:style w:type="paragraph" w:customStyle="1" w:styleId="302">
    <w:name w:val="样式 样式 宋体 小四 行距: 固定值 30 磅 + 首行缩进:  2 字符"/>
    <w:basedOn w:val="300"/>
    <w:rsid w:val="0043554F"/>
  </w:style>
  <w:style w:type="paragraph" w:customStyle="1" w:styleId="xl341">
    <w:name w:val="xl341"/>
    <w:basedOn w:val="a2"/>
    <w:rsid w:val="0043554F"/>
    <w:pPr>
      <w:widowControl/>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kern w:val="0"/>
      <w:sz w:val="20"/>
      <w:szCs w:val="20"/>
    </w:rPr>
  </w:style>
  <w:style w:type="paragraph" w:customStyle="1" w:styleId="xl104">
    <w:name w:val="xl104"/>
    <w:basedOn w:val="a2"/>
    <w:rsid w:val="0043554F"/>
    <w:pPr>
      <w:widowControl/>
      <w:pBdr>
        <w:left w:val="single" w:sz="4" w:space="0" w:color="auto"/>
        <w:bottom w:val="single" w:sz="4" w:space="0" w:color="auto"/>
        <w:right w:val="single" w:sz="4" w:space="0" w:color="auto"/>
      </w:pBdr>
      <w:spacing w:before="100" w:beforeAutospacing="1" w:after="100" w:afterAutospacing="1" w:line="240" w:lineRule="auto"/>
      <w:jc w:val="center"/>
    </w:pPr>
    <w:rPr>
      <w:rFonts w:ascii="宋体" w:hAnsi="宋体" w:cs="宋体"/>
      <w:kern w:val="0"/>
      <w:sz w:val="20"/>
      <w:szCs w:val="20"/>
    </w:rPr>
  </w:style>
  <w:style w:type="paragraph" w:customStyle="1" w:styleId="xl324">
    <w:name w:val="xl324"/>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kern w:val="0"/>
      <w:sz w:val="20"/>
      <w:szCs w:val="20"/>
    </w:rPr>
  </w:style>
  <w:style w:type="paragraph" w:customStyle="1" w:styleId="5001">
    <w:name w:val="样式 标题 5 + 左 段前: 0 磅 段后: 0 磅1"/>
    <w:basedOn w:val="5"/>
    <w:rsid w:val="0043554F"/>
    <w:pPr>
      <w:snapToGrid w:val="0"/>
      <w:spacing w:beforeLines="50" w:before="156" w:afterLines="50" w:after="156" w:line="240" w:lineRule="auto"/>
      <w:ind w:firstLine="510"/>
    </w:pPr>
    <w:rPr>
      <w:rFonts w:ascii="Times New Roman" w:cs="宋体"/>
      <w:b/>
      <w:snapToGrid w:val="0"/>
      <w:spacing w:val="8"/>
      <w:szCs w:val="20"/>
    </w:rPr>
  </w:style>
  <w:style w:type="paragraph" w:customStyle="1" w:styleId="xl99">
    <w:name w:val="xl99"/>
    <w:basedOn w:val="a2"/>
    <w:rsid w:val="0043554F"/>
    <w:pPr>
      <w:widowControl/>
      <w:pBdr>
        <w:top w:val="single" w:sz="4" w:space="0" w:color="auto"/>
        <w:left w:val="single" w:sz="4" w:space="0" w:color="auto"/>
        <w:right w:val="single" w:sz="4" w:space="0" w:color="auto"/>
      </w:pBdr>
      <w:spacing w:before="100" w:beforeAutospacing="1" w:after="100" w:afterAutospacing="1" w:line="240" w:lineRule="auto"/>
      <w:jc w:val="center"/>
    </w:pPr>
    <w:rPr>
      <w:rFonts w:ascii="宋体" w:hAnsi="宋体" w:cs="宋体"/>
      <w:b/>
      <w:bCs/>
      <w:kern w:val="0"/>
      <w:sz w:val="20"/>
      <w:szCs w:val="20"/>
    </w:rPr>
  </w:style>
  <w:style w:type="paragraph" w:customStyle="1" w:styleId="xl238">
    <w:name w:val="xl238"/>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kern w:val="0"/>
      <w:sz w:val="18"/>
      <w:szCs w:val="18"/>
    </w:rPr>
  </w:style>
  <w:style w:type="paragraph" w:customStyle="1" w:styleId="2615">
    <w:name w:val="样式 标题 2 + 段前: 6 磅 行距: 1.5 倍行距"/>
    <w:basedOn w:val="20"/>
    <w:rsid w:val="0043554F"/>
    <w:pPr>
      <w:keepNext/>
      <w:keepLines/>
      <w:adjustRightInd w:val="0"/>
      <w:spacing w:line="240" w:lineRule="auto"/>
    </w:pPr>
    <w:rPr>
      <w:rFonts w:ascii="黑体" w:eastAsia="黑体" w:hAnsi="宋体" w:cs="Times New Roman"/>
      <w:b w:val="0"/>
      <w:kern w:val="0"/>
      <w:szCs w:val="28"/>
    </w:rPr>
  </w:style>
  <w:style w:type="paragraph" w:customStyle="1" w:styleId="xl66">
    <w:name w:val="xl66"/>
    <w:basedOn w:val="a2"/>
    <w:rsid w:val="0043554F"/>
    <w:pPr>
      <w:widowControl/>
      <w:pBdr>
        <w:top w:val="single" w:sz="4" w:space="0" w:color="auto"/>
        <w:left w:val="single" w:sz="4" w:space="0" w:color="auto"/>
      </w:pBdr>
      <w:spacing w:before="100" w:beforeAutospacing="1" w:after="100" w:afterAutospacing="1" w:line="240" w:lineRule="auto"/>
      <w:jc w:val="center"/>
      <w:textAlignment w:val="bottom"/>
    </w:pPr>
    <w:rPr>
      <w:rFonts w:ascii="宋体" w:hAnsi="宋体" w:cs="宋体"/>
      <w:b/>
      <w:bCs/>
      <w:kern w:val="0"/>
      <w:szCs w:val="24"/>
    </w:rPr>
  </w:style>
  <w:style w:type="paragraph" w:customStyle="1" w:styleId="affffffffff4">
    <w:name w:val="标准"/>
    <w:basedOn w:val="a2"/>
    <w:rsid w:val="0043554F"/>
    <w:pPr>
      <w:widowControl/>
      <w:adjustRightInd w:val="0"/>
      <w:spacing w:line="500" w:lineRule="exact"/>
      <w:ind w:firstLineChars="200" w:firstLine="624"/>
      <w:jc w:val="distribute"/>
      <w:textAlignment w:val="baseline"/>
    </w:pPr>
    <w:rPr>
      <w:snapToGrid w:val="0"/>
      <w:kern w:val="0"/>
      <w:sz w:val="32"/>
      <w:szCs w:val="20"/>
    </w:rPr>
  </w:style>
  <w:style w:type="paragraph" w:customStyle="1" w:styleId="xl102">
    <w:name w:val="xl102"/>
    <w:basedOn w:val="a2"/>
    <w:rsid w:val="0043554F"/>
    <w:pPr>
      <w:widowControl/>
      <w:pBdr>
        <w:left w:val="single" w:sz="4" w:space="0" w:color="auto"/>
        <w:bottom w:val="single" w:sz="4" w:space="0" w:color="auto"/>
        <w:right w:val="single" w:sz="4" w:space="0" w:color="auto"/>
      </w:pBdr>
      <w:spacing w:before="100" w:beforeAutospacing="1" w:after="100" w:afterAutospacing="1" w:line="240" w:lineRule="auto"/>
      <w:jc w:val="left"/>
    </w:pPr>
    <w:rPr>
      <w:rFonts w:ascii="宋体" w:hAnsi="宋体" w:cs="宋体"/>
      <w:b/>
      <w:bCs/>
      <w:kern w:val="0"/>
      <w:sz w:val="20"/>
      <w:szCs w:val="20"/>
    </w:rPr>
  </w:style>
  <w:style w:type="paragraph" w:customStyle="1" w:styleId="xl157">
    <w:name w:val="xl157"/>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hAnsi="宋体" w:cs="宋体"/>
      <w:color w:val="FF00FF"/>
      <w:kern w:val="0"/>
      <w:sz w:val="20"/>
      <w:szCs w:val="20"/>
    </w:rPr>
  </w:style>
  <w:style w:type="paragraph" w:customStyle="1" w:styleId="025025">
    <w:name w:val="样式 表头 + 段前: 0.25 行 段后: 0.25 行"/>
    <w:basedOn w:val="a2"/>
    <w:rsid w:val="0043554F"/>
    <w:pPr>
      <w:spacing w:beforeLines="25" w:before="78" w:afterLines="25" w:after="78" w:line="300" w:lineRule="exact"/>
      <w:ind w:firstLineChars="200" w:firstLine="561"/>
      <w:jc w:val="center"/>
    </w:pPr>
    <w:rPr>
      <w:rFonts w:eastAsia="黑体"/>
      <w:b/>
      <w:snapToGrid w:val="0"/>
      <w:kern w:val="0"/>
      <w:sz w:val="28"/>
      <w:szCs w:val="28"/>
    </w:rPr>
  </w:style>
  <w:style w:type="paragraph" w:customStyle="1" w:styleId="Char1CharCharCharCharCharCharCharCharCharCharCharCharCharCharChar">
    <w:name w:val="Char1 Char Char Char Char Char Char Char Char Char Char Char Char Char Char Char"/>
    <w:basedOn w:val="a2"/>
    <w:link w:val="Char1CharCharCharCharCharCharCharCharCharCharCharCharCharCharCharCharChar"/>
    <w:rsid w:val="0043554F"/>
    <w:pPr>
      <w:widowControl/>
      <w:spacing w:line="180" w:lineRule="auto"/>
      <w:ind w:firstLineChars="200" w:firstLine="200"/>
      <w:jc w:val="left"/>
    </w:pPr>
    <w:rPr>
      <w:rFonts w:ascii="宋体" w:eastAsia="仿宋_GB2312" w:hAnsi="宋体" w:cstheme="minorBidi"/>
    </w:rPr>
  </w:style>
  <w:style w:type="paragraph" w:customStyle="1" w:styleId="xl139">
    <w:name w:val="xl139"/>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宋体" w:hAnsi="宋体" w:cs="宋体"/>
      <w:kern w:val="0"/>
      <w:sz w:val="18"/>
      <w:szCs w:val="18"/>
    </w:rPr>
  </w:style>
  <w:style w:type="paragraph" w:customStyle="1" w:styleId="afffffff0">
    <w:name w:val="图号"/>
    <w:basedOn w:val="a2"/>
    <w:link w:val="CharCharfff7"/>
    <w:rsid w:val="0043554F"/>
    <w:pPr>
      <w:widowControl/>
      <w:spacing w:before="60" w:after="60" w:line="240" w:lineRule="auto"/>
      <w:ind w:left="-567"/>
      <w:jc w:val="center"/>
    </w:pPr>
    <w:rPr>
      <w:rFonts w:asciiTheme="minorHAnsi" w:eastAsiaTheme="minorEastAsia" w:hAnsiTheme="minorHAnsi" w:cstheme="minorBidi"/>
      <w:b/>
      <w:szCs w:val="28"/>
    </w:rPr>
  </w:style>
  <w:style w:type="paragraph" w:customStyle="1" w:styleId="CharCharCharChar20">
    <w:name w:val="样式 样式 总报告正文 Char Char Char Char + 首行缩进:  2 字符 + 宋体"/>
    <w:basedOn w:val="CharCharCharChar2"/>
    <w:link w:val="CharCharCharChar2CharChar0"/>
    <w:rsid w:val="0043554F"/>
    <w:rPr>
      <w:sz w:val="21"/>
    </w:rPr>
  </w:style>
  <w:style w:type="paragraph" w:customStyle="1" w:styleId="xl162">
    <w:name w:val="xl162"/>
    <w:basedOn w:val="a2"/>
    <w:rsid w:val="0043554F"/>
    <w:pPr>
      <w:widowControl/>
      <w:pBdr>
        <w:top w:val="single" w:sz="4" w:space="0" w:color="auto"/>
        <w:bottom w:val="single" w:sz="4" w:space="0" w:color="auto"/>
        <w:right w:val="single" w:sz="4" w:space="0" w:color="auto"/>
      </w:pBdr>
      <w:spacing w:before="100" w:beforeAutospacing="1" w:after="100" w:afterAutospacing="1" w:line="240" w:lineRule="auto"/>
      <w:jc w:val="center"/>
    </w:pPr>
    <w:rPr>
      <w:rFonts w:ascii="宋体" w:hAnsi="宋体" w:cs="宋体"/>
      <w:color w:val="0000FF"/>
      <w:kern w:val="0"/>
      <w:sz w:val="20"/>
      <w:szCs w:val="20"/>
    </w:rPr>
  </w:style>
  <w:style w:type="paragraph" w:customStyle="1" w:styleId="xl188">
    <w:name w:val="xl188"/>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hAnsi="宋体" w:cs="宋体"/>
      <w:kern w:val="0"/>
      <w:sz w:val="18"/>
      <w:szCs w:val="18"/>
    </w:rPr>
  </w:style>
  <w:style w:type="paragraph" w:customStyle="1" w:styleId="115">
    <w:name w:val="样式 标题 1 + 宋体 行距: 1.5 倍行距"/>
    <w:basedOn w:val="1"/>
    <w:rsid w:val="0043554F"/>
    <w:pPr>
      <w:keepNext/>
      <w:keepLines/>
      <w:pageBreakBefore w:val="0"/>
      <w:tabs>
        <w:tab w:val="left" w:pos="432"/>
        <w:tab w:val="left" w:pos="4320"/>
      </w:tabs>
      <w:adjustRightInd w:val="0"/>
      <w:snapToGrid w:val="0"/>
      <w:ind w:left="432" w:hanging="432"/>
      <w:jc w:val="both"/>
    </w:pPr>
    <w:rPr>
      <w:rFonts w:ascii="Times New Roman" w:eastAsia="黑体" w:hAnsi="Times New Roman" w:cs="Times New Roman"/>
      <w:kern w:val="2"/>
      <w:sz w:val="44"/>
      <w:szCs w:val="20"/>
    </w:rPr>
  </w:style>
  <w:style w:type="paragraph" w:customStyle="1" w:styleId="3e">
    <w:name w:val="样式 标题 3 + 两端对齐"/>
    <w:basedOn w:val="3"/>
    <w:rsid w:val="0043554F"/>
    <w:pPr>
      <w:widowControl/>
      <w:tabs>
        <w:tab w:val="left" w:pos="1080"/>
        <w:tab w:val="left" w:pos="3555"/>
      </w:tabs>
      <w:spacing w:beforeLines="100" w:before="312" w:afterLines="50" w:after="156"/>
      <w:ind w:left="360"/>
      <w:jc w:val="left"/>
    </w:pPr>
    <w:rPr>
      <w:rFonts w:ascii="宋体" w:hAnsi="宋体" w:cs="宋体"/>
      <w:b w:val="0"/>
      <w:snapToGrid w:val="0"/>
      <w:spacing w:val="8"/>
      <w:kern w:val="0"/>
      <w:sz w:val="28"/>
      <w:szCs w:val="20"/>
    </w:rPr>
  </w:style>
  <w:style w:type="paragraph" w:customStyle="1" w:styleId="xl39">
    <w:name w:val="xl39"/>
    <w:basedOn w:val="a2"/>
    <w:rsid w:val="0043554F"/>
    <w:pPr>
      <w:widowControl/>
      <w:pBdr>
        <w:bottom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b/>
      <w:bCs/>
      <w:kern w:val="0"/>
      <w:sz w:val="28"/>
      <w:szCs w:val="28"/>
    </w:rPr>
  </w:style>
  <w:style w:type="paragraph" w:customStyle="1" w:styleId="afffffff1">
    <w:name w:val="样式 表格 + 宋体"/>
    <w:basedOn w:val="af8"/>
    <w:link w:val="CharCharfff8"/>
    <w:rsid w:val="0043554F"/>
    <w:pPr>
      <w:tabs>
        <w:tab w:val="left" w:pos="555"/>
        <w:tab w:val="left" w:pos="1493"/>
        <w:tab w:val="left" w:pos="2401"/>
        <w:tab w:val="left" w:pos="3189"/>
        <w:tab w:val="left" w:pos="4033"/>
        <w:tab w:val="left" w:pos="4973"/>
        <w:tab w:val="left" w:pos="5826"/>
        <w:tab w:val="left" w:pos="6527"/>
        <w:tab w:val="left" w:pos="7220"/>
        <w:tab w:val="left" w:pos="7755"/>
      </w:tabs>
    </w:pPr>
    <w:rPr>
      <w:rFonts w:ascii="宋体" w:eastAsiaTheme="minorEastAsia" w:hAnsi="宋体" w:cstheme="minorBidi"/>
      <w:sz w:val="21"/>
      <w:szCs w:val="21"/>
    </w:rPr>
  </w:style>
  <w:style w:type="paragraph" w:customStyle="1" w:styleId="xl165">
    <w:name w:val="xl165"/>
    <w:basedOn w:val="a2"/>
    <w:rsid w:val="0043554F"/>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宋体" w:hAnsi="宋体" w:cs="宋体"/>
      <w:color w:val="0000FF"/>
      <w:kern w:val="0"/>
      <w:sz w:val="20"/>
      <w:szCs w:val="20"/>
    </w:rPr>
  </w:style>
  <w:style w:type="paragraph" w:customStyle="1" w:styleId="xl189">
    <w:name w:val="xl189"/>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hAnsi="宋体" w:cs="宋体"/>
      <w:kern w:val="0"/>
      <w:sz w:val="20"/>
      <w:szCs w:val="20"/>
    </w:rPr>
  </w:style>
  <w:style w:type="paragraph" w:customStyle="1" w:styleId="title4">
    <w:name w:val="title4"/>
    <w:basedOn w:val="a2"/>
    <w:rsid w:val="0043554F"/>
    <w:pPr>
      <w:widowControl/>
      <w:spacing w:beforeLines="50" w:before="156" w:line="480" w:lineRule="atLeast"/>
      <w:ind w:firstLineChars="200" w:firstLine="200"/>
      <w:jc w:val="left"/>
    </w:pPr>
    <w:rPr>
      <w:b/>
      <w:snapToGrid w:val="0"/>
      <w:kern w:val="0"/>
      <w:sz w:val="28"/>
      <w:szCs w:val="21"/>
    </w:rPr>
  </w:style>
  <w:style w:type="paragraph" w:customStyle="1" w:styleId="-0011">
    <w:name w:val="样式 表格标题（左对齐） + 左侧:  -0.01 字符1"/>
    <w:basedOn w:val="afffff9"/>
    <w:rsid w:val="0043554F"/>
    <w:pPr>
      <w:adjustRightInd w:val="0"/>
      <w:snapToGrid w:val="0"/>
      <w:spacing w:before="120" w:after="120" w:line="240" w:lineRule="auto"/>
      <w:ind w:firstLineChars="50" w:firstLine="50"/>
      <w:jc w:val="left"/>
    </w:pPr>
    <w:rPr>
      <w:rFonts w:ascii="黑体" w:cs="宋体"/>
      <w:b/>
      <w:snapToGrid w:val="0"/>
      <w:spacing w:val="0"/>
      <w:kern w:val="0"/>
      <w:sz w:val="28"/>
      <w:szCs w:val="28"/>
    </w:rPr>
  </w:style>
  <w:style w:type="paragraph" w:customStyle="1" w:styleId="xl106">
    <w:name w:val="xl106"/>
    <w:basedOn w:val="a2"/>
    <w:rsid w:val="0043554F"/>
    <w:pPr>
      <w:widowControl/>
      <w:pBdr>
        <w:left w:val="single" w:sz="4" w:space="0" w:color="auto"/>
        <w:bottom w:val="single" w:sz="4" w:space="0" w:color="auto"/>
        <w:right w:val="single" w:sz="4" w:space="0" w:color="auto"/>
      </w:pBdr>
      <w:spacing w:before="100" w:beforeAutospacing="1" w:after="100" w:afterAutospacing="1" w:line="240" w:lineRule="auto"/>
      <w:jc w:val="left"/>
    </w:pPr>
    <w:rPr>
      <w:rFonts w:ascii="宋体" w:hAnsi="宋体" w:cs="宋体"/>
      <w:kern w:val="0"/>
      <w:sz w:val="20"/>
      <w:szCs w:val="20"/>
    </w:rPr>
  </w:style>
  <w:style w:type="paragraph" w:customStyle="1" w:styleId="afff2">
    <w:name w:val="表文字"/>
    <w:basedOn w:val="a2"/>
    <w:link w:val="CharChar5"/>
    <w:rsid w:val="0043554F"/>
    <w:pPr>
      <w:widowControl/>
      <w:snapToGrid w:val="0"/>
      <w:spacing w:line="240" w:lineRule="auto"/>
      <w:jc w:val="center"/>
    </w:pPr>
    <w:rPr>
      <w:rFonts w:asciiTheme="minorHAnsi" w:eastAsiaTheme="minorEastAsia" w:hAnsiTheme="minorHAnsi" w:cstheme="minorBidi"/>
      <w:sz w:val="18"/>
    </w:rPr>
  </w:style>
  <w:style w:type="paragraph" w:customStyle="1" w:styleId="62">
    <w:name w:val="样式 四号 加粗 居中 段前: 6 磅 段后: 2 磅"/>
    <w:basedOn w:val="a2"/>
    <w:link w:val="62CharChar"/>
    <w:rsid w:val="0043554F"/>
    <w:pPr>
      <w:widowControl/>
      <w:adjustRightInd w:val="0"/>
      <w:snapToGrid w:val="0"/>
      <w:spacing w:before="120" w:after="40"/>
      <w:jc w:val="center"/>
    </w:pPr>
    <w:rPr>
      <w:rFonts w:asciiTheme="minorHAnsi" w:eastAsiaTheme="minorEastAsia" w:hAnsiTheme="minorHAnsi" w:cstheme="minorBidi"/>
      <w:b/>
      <w:bCs/>
    </w:rPr>
  </w:style>
  <w:style w:type="paragraph" w:customStyle="1" w:styleId="02">
    <w:name w:val="02"/>
    <w:basedOn w:val="a2"/>
    <w:rsid w:val="0043554F"/>
    <w:pPr>
      <w:keepNext/>
      <w:keepLines/>
      <w:widowControl/>
      <w:spacing w:before="100"/>
      <w:ind w:firstLineChars="200" w:firstLine="200"/>
      <w:jc w:val="left"/>
      <w:outlineLvl w:val="1"/>
    </w:pPr>
    <w:rPr>
      <w:rFonts w:ascii="黑体" w:eastAsia="黑体" w:hAnsi="黑体"/>
      <w:snapToGrid w:val="0"/>
      <w:color w:val="333333"/>
      <w:kern w:val="0"/>
      <w:szCs w:val="20"/>
    </w:rPr>
  </w:style>
  <w:style w:type="paragraph" w:customStyle="1" w:styleId="CharCharCharCharCharCharCharCharCharCharCharCharCharCharCharCharCharCharCharCharCharCharCharCharCharCharCharCharCharCharCharCharCharChar">
    <w:name w:val="Char Char Char Char Char Char Char Char Char Char Char Char Char Char Char Char Char Char Char Char Char Char Char Char Char Char Char Char Char Char Char Char Char Char"/>
    <w:basedOn w:val="a2"/>
    <w:rsid w:val="0043554F"/>
    <w:pPr>
      <w:spacing w:line="240" w:lineRule="auto"/>
    </w:pPr>
    <w:rPr>
      <w:sz w:val="21"/>
      <w:szCs w:val="24"/>
    </w:rPr>
  </w:style>
  <w:style w:type="paragraph" w:customStyle="1" w:styleId="CharCharCharCharCharCharCharCharChar1CharCharCharCharCharCharCharCharCharChar2">
    <w:name w:val="Char Char Char Char Char Char Char Char Char1 Char Char Char Char Char Char Char Char Char Char2"/>
    <w:basedOn w:val="a2"/>
    <w:rsid w:val="0043554F"/>
    <w:pPr>
      <w:widowControl/>
      <w:adjustRightInd w:val="0"/>
      <w:snapToGrid w:val="0"/>
      <w:ind w:firstLineChars="200" w:firstLine="200"/>
      <w:jc w:val="left"/>
      <w:textAlignment w:val="baseline"/>
    </w:pPr>
    <w:rPr>
      <w:rFonts w:eastAsia="仿宋_GB2312"/>
      <w:b/>
      <w:kern w:val="0"/>
      <w:sz w:val="32"/>
      <w:szCs w:val="32"/>
      <w:lang w:eastAsia="en-US"/>
    </w:rPr>
  </w:style>
  <w:style w:type="paragraph" w:customStyle="1" w:styleId="affffffb">
    <w:name w:val="图表"/>
    <w:basedOn w:val="af5"/>
    <w:link w:val="CharCharfff3"/>
    <w:rsid w:val="0043554F"/>
    <w:pPr>
      <w:autoSpaceDE/>
      <w:autoSpaceDN/>
      <w:adjustRightInd w:val="0"/>
      <w:spacing w:line="400" w:lineRule="exact"/>
      <w:jc w:val="center"/>
    </w:pPr>
    <w:rPr>
      <w:rFonts w:asciiTheme="minorHAnsi" w:eastAsiaTheme="minorEastAsia" w:hAnsiTheme="minorHAnsi" w:cstheme="minorBidi"/>
      <w:spacing w:val="-14"/>
      <w:kern w:val="2"/>
      <w:sz w:val="21"/>
      <w:szCs w:val="22"/>
      <w:lang w:val="en-US" w:bidi="ar-SA"/>
    </w:rPr>
  </w:style>
  <w:style w:type="paragraph" w:customStyle="1" w:styleId="affffffffff5">
    <w:name w:val="第一级"/>
    <w:basedOn w:val="20"/>
    <w:rsid w:val="0043554F"/>
    <w:pPr>
      <w:keepNext/>
      <w:keepLines/>
      <w:adjustRightInd w:val="0"/>
      <w:jc w:val="center"/>
      <w:textAlignment w:val="baseline"/>
    </w:pPr>
    <w:rPr>
      <w:rFonts w:ascii="Times New Roman" w:eastAsia="宋体" w:hAnsi="Times New Roman" w:cs="宋体"/>
      <w:bCs w:val="0"/>
      <w:kern w:val="0"/>
      <w:szCs w:val="20"/>
    </w:rPr>
  </w:style>
  <w:style w:type="paragraph" w:customStyle="1" w:styleId="affffff6">
    <w:name w:val="报告 小四"/>
    <w:link w:val="CharCharCharCharCharChar3"/>
    <w:rsid w:val="0043554F"/>
    <w:pPr>
      <w:widowControl w:val="0"/>
      <w:spacing w:line="360" w:lineRule="auto"/>
      <w:ind w:firstLineChars="200" w:firstLine="200"/>
      <w:jc w:val="both"/>
    </w:pPr>
    <w:rPr>
      <w:spacing w:val="8"/>
      <w:sz w:val="24"/>
    </w:rPr>
  </w:style>
  <w:style w:type="paragraph" w:customStyle="1" w:styleId="affffffffff6">
    <w:name w:val="表列"/>
    <w:basedOn w:val="a2"/>
    <w:rsid w:val="0043554F"/>
    <w:pPr>
      <w:widowControl/>
      <w:spacing w:line="280" w:lineRule="exact"/>
      <w:jc w:val="left"/>
    </w:pPr>
    <w:rPr>
      <w:b/>
      <w:spacing w:val="8"/>
      <w:kern w:val="0"/>
      <w:sz w:val="22"/>
      <w:szCs w:val="20"/>
    </w:rPr>
  </w:style>
  <w:style w:type="paragraph" w:customStyle="1" w:styleId="CharCharCharChar2">
    <w:name w:val="样式 总报告正文 Char Char Char Char + 首行缩进:  2 字符"/>
    <w:basedOn w:val="a2"/>
    <w:link w:val="CharCharCharChar2CharChar"/>
    <w:rsid w:val="0043554F"/>
    <w:pPr>
      <w:ind w:firstLineChars="200" w:firstLine="560"/>
    </w:pPr>
    <w:rPr>
      <w:rFonts w:asciiTheme="minorHAnsi" w:eastAsiaTheme="minorEastAsia" w:hAnsiTheme="minorHAnsi" w:cstheme="minorBidi"/>
    </w:rPr>
  </w:style>
  <w:style w:type="paragraph" w:customStyle="1" w:styleId="xl223">
    <w:name w:val="xl223"/>
    <w:basedOn w:val="a2"/>
    <w:rsid w:val="0043554F"/>
    <w:pPr>
      <w:widowControl/>
      <w:spacing w:before="100" w:beforeAutospacing="1" w:after="100" w:afterAutospacing="1" w:line="240" w:lineRule="auto"/>
      <w:jc w:val="left"/>
      <w:textAlignment w:val="bottom"/>
    </w:pPr>
    <w:rPr>
      <w:b/>
      <w:bCs/>
      <w:kern w:val="0"/>
      <w:sz w:val="18"/>
      <w:szCs w:val="18"/>
    </w:rPr>
  </w:style>
  <w:style w:type="paragraph" w:customStyle="1" w:styleId="CharCharCharCharCharChar10">
    <w:name w:val="Char Char Char Char Char Char1"/>
    <w:basedOn w:val="a2"/>
    <w:rsid w:val="0043554F"/>
    <w:pPr>
      <w:adjustRightInd w:val="0"/>
      <w:snapToGrid w:val="0"/>
      <w:ind w:firstLineChars="200" w:firstLine="200"/>
      <w:textAlignment w:val="baseline"/>
    </w:pPr>
    <w:rPr>
      <w:rFonts w:eastAsia="仿宋_GB2312"/>
      <w:b/>
      <w:kern w:val="0"/>
      <w:sz w:val="32"/>
      <w:szCs w:val="32"/>
      <w:lang w:eastAsia="en-US"/>
    </w:rPr>
  </w:style>
  <w:style w:type="paragraph" w:customStyle="1" w:styleId="affffffffff7">
    <w:name w:val="表尾"/>
    <w:basedOn w:val="a2"/>
    <w:next w:val="a2"/>
    <w:rsid w:val="0043554F"/>
    <w:pPr>
      <w:widowControl/>
      <w:spacing w:line="200" w:lineRule="exact"/>
      <w:ind w:firstLineChars="200" w:firstLine="200"/>
      <w:jc w:val="left"/>
    </w:pPr>
    <w:rPr>
      <w:spacing w:val="8"/>
      <w:kern w:val="0"/>
      <w:szCs w:val="21"/>
    </w:rPr>
  </w:style>
  <w:style w:type="paragraph" w:customStyle="1" w:styleId="Char110">
    <w:name w:val="Char11"/>
    <w:basedOn w:val="a2"/>
    <w:rsid w:val="0043554F"/>
    <w:pPr>
      <w:widowControl/>
      <w:tabs>
        <w:tab w:val="left" w:pos="1280"/>
      </w:tabs>
      <w:snapToGrid w:val="0"/>
      <w:ind w:left="200"/>
      <w:jc w:val="left"/>
    </w:pPr>
    <w:rPr>
      <w:rFonts w:ascii="宋体" w:eastAsia="仿宋_GB2312" w:cs="宋体"/>
      <w:kern w:val="0"/>
      <w:sz w:val="28"/>
      <w:szCs w:val="24"/>
      <w:lang w:val="zh-CN"/>
    </w:rPr>
  </w:style>
  <w:style w:type="paragraph" w:customStyle="1" w:styleId="63">
    <w:name w:val="6"/>
    <w:basedOn w:val="a2"/>
    <w:next w:val="af5"/>
    <w:rsid w:val="0043554F"/>
    <w:pPr>
      <w:widowControl/>
      <w:spacing w:after="120" w:line="240" w:lineRule="auto"/>
      <w:jc w:val="left"/>
    </w:pPr>
    <w:rPr>
      <w:sz w:val="21"/>
      <w:szCs w:val="24"/>
    </w:rPr>
  </w:style>
  <w:style w:type="paragraph" w:customStyle="1" w:styleId="afffff3">
    <w:name w:val="表格正文"/>
    <w:basedOn w:val="afffffffffd"/>
    <w:link w:val="CharCharff"/>
    <w:rsid w:val="0043554F"/>
    <w:pPr>
      <w:widowControl/>
      <w:tabs>
        <w:tab w:val="clear" w:pos="8647"/>
      </w:tabs>
      <w:kinsoku w:val="0"/>
      <w:autoSpaceDE/>
      <w:autoSpaceDN/>
      <w:spacing w:line="180" w:lineRule="auto"/>
      <w:ind w:leftChars="0" w:left="0" w:right="0" w:firstLine="0"/>
      <w:jc w:val="center"/>
    </w:pPr>
    <w:rPr>
      <w:rFonts w:asciiTheme="minorHAnsi" w:eastAsiaTheme="minorEastAsia" w:hAnsiTheme="minorHAnsi" w:cstheme="minorBidi"/>
      <w:bCs/>
      <w:sz w:val="18"/>
      <w:szCs w:val="21"/>
      <w:lang w:val="en-US"/>
    </w:rPr>
  </w:style>
  <w:style w:type="paragraph" w:customStyle="1" w:styleId="xl143">
    <w:name w:val="xl143"/>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宋体" w:hAnsi="宋体" w:cs="宋体"/>
      <w:kern w:val="0"/>
      <w:sz w:val="20"/>
      <w:szCs w:val="20"/>
    </w:rPr>
  </w:style>
  <w:style w:type="paragraph" w:customStyle="1" w:styleId="xl338">
    <w:name w:val="xl338"/>
    <w:basedOn w:val="a2"/>
    <w:rsid w:val="0043554F"/>
    <w:pPr>
      <w:widowControl/>
      <w:pBdr>
        <w:left w:val="single" w:sz="4" w:space="0" w:color="auto"/>
        <w:right w:val="single" w:sz="4" w:space="0" w:color="auto"/>
      </w:pBdr>
      <w:spacing w:before="100" w:beforeAutospacing="1" w:after="100" w:afterAutospacing="1" w:line="240" w:lineRule="auto"/>
      <w:jc w:val="center"/>
      <w:textAlignment w:val="center"/>
    </w:pPr>
    <w:rPr>
      <w:kern w:val="0"/>
      <w:sz w:val="20"/>
      <w:szCs w:val="20"/>
    </w:rPr>
  </w:style>
  <w:style w:type="paragraph" w:customStyle="1" w:styleId="54">
    <w:name w:val="样式5"/>
    <w:basedOn w:val="a3"/>
    <w:rsid w:val="0043554F"/>
    <w:pPr>
      <w:adjustRightInd w:val="0"/>
      <w:spacing w:line="500" w:lineRule="exact"/>
      <w:textAlignment w:val="baseline"/>
    </w:pPr>
    <w:rPr>
      <w:rFonts w:ascii="Times New Roman" w:eastAsia="仿宋_GB2312"/>
      <w:snapToGrid w:val="0"/>
      <w:kern w:val="0"/>
      <w:szCs w:val="20"/>
    </w:rPr>
  </w:style>
  <w:style w:type="paragraph" w:customStyle="1" w:styleId="05">
    <w:name w:val="样式 表头 + 段后: 0.5 行"/>
    <w:basedOn w:val="a2"/>
    <w:rsid w:val="0043554F"/>
    <w:pPr>
      <w:keepNext/>
      <w:keepLines/>
      <w:spacing w:before="156" w:line="400" w:lineRule="exact"/>
      <w:jc w:val="center"/>
      <w:outlineLvl w:val="2"/>
    </w:pPr>
    <w:rPr>
      <w:rFonts w:eastAsia="黑体"/>
      <w:snapToGrid w:val="0"/>
      <w:kern w:val="0"/>
      <w:szCs w:val="24"/>
    </w:rPr>
  </w:style>
  <w:style w:type="paragraph" w:customStyle="1" w:styleId="xl284">
    <w:name w:val="xl284"/>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hAnsi="宋体" w:cs="宋体"/>
      <w:kern w:val="0"/>
      <w:sz w:val="18"/>
      <w:szCs w:val="18"/>
    </w:rPr>
  </w:style>
  <w:style w:type="paragraph" w:customStyle="1" w:styleId="xl347">
    <w:name w:val="xl347"/>
    <w:basedOn w:val="a2"/>
    <w:rsid w:val="0043554F"/>
    <w:pPr>
      <w:widowControl/>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kern w:val="0"/>
      <w:sz w:val="20"/>
      <w:szCs w:val="20"/>
    </w:rPr>
  </w:style>
  <w:style w:type="paragraph" w:customStyle="1" w:styleId="33Char111Char33CharCharCharCharChar">
    <w:name w:val="样式 标题 3标题 3 Char1.1.1Char标题3标题 3 Char Char Char Char Char标..."/>
    <w:basedOn w:val="3"/>
    <w:rsid w:val="0043554F"/>
    <w:pPr>
      <w:widowControl/>
      <w:tabs>
        <w:tab w:val="left" w:pos="720"/>
        <w:tab w:val="left" w:pos="1260"/>
      </w:tabs>
      <w:spacing w:before="120" w:after="120" w:line="240" w:lineRule="auto"/>
      <w:ind w:left="720" w:hanging="720"/>
      <w:jc w:val="left"/>
    </w:pPr>
    <w:rPr>
      <w:rFonts w:cs="宋体"/>
      <w:color w:val="000000"/>
      <w:spacing w:val="8"/>
      <w:kern w:val="0"/>
      <w:sz w:val="28"/>
      <w:szCs w:val="20"/>
    </w:rPr>
  </w:style>
  <w:style w:type="paragraph" w:customStyle="1" w:styleId="10115">
    <w:name w:val="样式 小四 首行缩进:  1.01 厘米 行距: 1.5 倍行距"/>
    <w:basedOn w:val="a2"/>
    <w:rsid w:val="0043554F"/>
    <w:pPr>
      <w:ind w:firstLine="198"/>
    </w:pPr>
    <w:rPr>
      <w:rFonts w:cs="宋体"/>
      <w:szCs w:val="20"/>
    </w:rPr>
  </w:style>
  <w:style w:type="paragraph" w:customStyle="1" w:styleId="-019">
    <w:name w:val="样式 正文文本缩进 + 右侧:  -0.19 厘米"/>
    <w:basedOn w:val="af9"/>
    <w:rsid w:val="0043554F"/>
    <w:pPr>
      <w:widowControl/>
      <w:spacing w:after="0"/>
      <w:ind w:leftChars="0" w:left="0" w:firstLine="200"/>
      <w:jc w:val="left"/>
    </w:pPr>
    <w:rPr>
      <w:kern w:val="0"/>
      <w:szCs w:val="20"/>
    </w:rPr>
  </w:style>
  <w:style w:type="paragraph" w:customStyle="1" w:styleId="202505">
    <w:name w:val="样式 正文缩进 + 首行缩进:  2 字符 段前: 0.25 行 段后: 0.5 行"/>
    <w:basedOn w:val="a3"/>
    <w:rsid w:val="0043554F"/>
    <w:pPr>
      <w:widowControl/>
      <w:spacing w:beforeLines="25" w:before="78" w:afterLines="50" w:after="156"/>
      <w:ind w:left="71" w:rightChars="-51" w:right="-107" w:hangingChars="34" w:hanging="71"/>
      <w:jc w:val="left"/>
    </w:pPr>
    <w:rPr>
      <w:rFonts w:ascii="Times New Roman" w:cs="宋体"/>
      <w:kern w:val="0"/>
      <w:sz w:val="24"/>
    </w:rPr>
  </w:style>
  <w:style w:type="paragraph" w:customStyle="1" w:styleId="TimesNewRoman0186">
    <w:name w:val="样式 正文首行缩进 + Times New Roman 段后: 0 磅 首行缩进:  1.86 字符"/>
    <w:basedOn w:val="affffff2"/>
    <w:rsid w:val="0043554F"/>
    <w:pPr>
      <w:widowControl/>
      <w:tabs>
        <w:tab w:val="left" w:pos="0"/>
        <w:tab w:val="left" w:pos="2149"/>
      </w:tabs>
      <w:wordWrap w:val="0"/>
      <w:spacing w:line="500" w:lineRule="atLeast"/>
      <w:ind w:firstLine="616"/>
      <w:jc w:val="left"/>
    </w:pPr>
    <w:rPr>
      <w:rFonts w:ascii="Times New Roman" w:eastAsia="仿宋_GB2312" w:hAnsi="Times New Roman" w:cs="宋体"/>
      <w:spacing w:val="14"/>
      <w:sz w:val="28"/>
    </w:rPr>
  </w:style>
  <w:style w:type="paragraph" w:customStyle="1" w:styleId="xl128">
    <w:name w:val="xl128"/>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cs="宋体"/>
      <w:kern w:val="0"/>
      <w:sz w:val="20"/>
      <w:szCs w:val="20"/>
    </w:rPr>
  </w:style>
  <w:style w:type="paragraph" w:customStyle="1" w:styleId="xl291">
    <w:name w:val="xl291"/>
    <w:basedOn w:val="a2"/>
    <w:rsid w:val="0043554F"/>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宋体" w:hAnsi="宋体" w:cs="宋体"/>
      <w:kern w:val="0"/>
      <w:sz w:val="20"/>
      <w:szCs w:val="20"/>
    </w:rPr>
  </w:style>
  <w:style w:type="paragraph" w:customStyle="1" w:styleId="200">
    <w:name w:val="样式 标题 2 + 左侧:  0 厘米 首行缩进:  0 厘米"/>
    <w:basedOn w:val="20"/>
    <w:next w:val="a2"/>
    <w:link w:val="200CharChar"/>
    <w:rsid w:val="0043554F"/>
    <w:pPr>
      <w:keepNext/>
      <w:keepLines/>
      <w:numPr>
        <w:ilvl w:val="1"/>
        <w:numId w:val="3"/>
      </w:numPr>
      <w:spacing w:line="500" w:lineRule="exact"/>
    </w:pPr>
    <w:rPr>
      <w:rFonts w:ascii="Arial" w:eastAsia="黑体" w:hAnsi="Arial" w:cstheme="minorBidi"/>
      <w:sz w:val="30"/>
      <w:szCs w:val="24"/>
    </w:rPr>
  </w:style>
  <w:style w:type="paragraph" w:customStyle="1" w:styleId="1e">
    <w:name w:val="表格居中1"/>
    <w:basedOn w:val="a2"/>
    <w:link w:val="1CharChar4"/>
    <w:rsid w:val="0043554F"/>
    <w:pPr>
      <w:widowControl/>
      <w:adjustRightInd w:val="0"/>
      <w:spacing w:line="240" w:lineRule="auto"/>
      <w:jc w:val="center"/>
    </w:pPr>
    <w:rPr>
      <w:rFonts w:asciiTheme="minorHAnsi" w:eastAsiaTheme="minorEastAsia" w:hAnsiTheme="minorHAnsi" w:cstheme="minorBidi"/>
      <w:szCs w:val="21"/>
    </w:rPr>
  </w:style>
  <w:style w:type="paragraph" w:customStyle="1" w:styleId="xl202">
    <w:name w:val="xl202"/>
    <w:basedOn w:val="a2"/>
    <w:rsid w:val="0043554F"/>
    <w:pPr>
      <w:widowControl/>
      <w:pBdr>
        <w:top w:val="single" w:sz="4" w:space="0" w:color="auto"/>
        <w:left w:val="single" w:sz="4" w:space="0" w:color="auto"/>
        <w:bottom w:val="single" w:sz="4" w:space="0" w:color="auto"/>
        <w:right w:val="single" w:sz="4" w:space="0" w:color="auto"/>
      </w:pBdr>
      <w:shd w:val="clear" w:color="000000" w:fill="00B0F0"/>
      <w:spacing w:before="100" w:beforeAutospacing="1" w:after="100" w:afterAutospacing="1" w:line="240" w:lineRule="auto"/>
      <w:jc w:val="center"/>
    </w:pPr>
    <w:rPr>
      <w:rFonts w:ascii="宋体" w:hAnsi="宋体" w:cs="宋体"/>
      <w:kern w:val="0"/>
      <w:sz w:val="20"/>
      <w:szCs w:val="20"/>
    </w:rPr>
  </w:style>
  <w:style w:type="paragraph" w:customStyle="1" w:styleId="Char1CharCharCharCharCharCharCharCharChar1">
    <w:name w:val="Char1 Char Char Char Char Char Char Char Char Char1"/>
    <w:basedOn w:val="a2"/>
    <w:rsid w:val="0043554F"/>
    <w:pPr>
      <w:adjustRightInd w:val="0"/>
      <w:snapToGrid w:val="0"/>
      <w:ind w:firstLineChars="200" w:firstLine="200"/>
      <w:textAlignment w:val="baseline"/>
    </w:pPr>
    <w:rPr>
      <w:rFonts w:eastAsia="仿宋_GB2312"/>
      <w:b/>
      <w:kern w:val="0"/>
      <w:sz w:val="32"/>
      <w:szCs w:val="32"/>
      <w:lang w:eastAsia="en-US"/>
    </w:rPr>
  </w:style>
  <w:style w:type="paragraph" w:customStyle="1" w:styleId="CharCharCharChare">
    <w:name w:val="正文 Char Char Char Char"/>
    <w:basedOn w:val="a2"/>
    <w:rsid w:val="0043554F"/>
    <w:pPr>
      <w:ind w:firstLineChars="200" w:firstLine="480"/>
    </w:pPr>
    <w:rPr>
      <w:rFonts w:ascii="宋体" w:hAnsi="宋体"/>
      <w:szCs w:val="24"/>
    </w:rPr>
  </w:style>
  <w:style w:type="paragraph" w:customStyle="1" w:styleId="xl141">
    <w:name w:val="xl141"/>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hAnsi="宋体" w:cs="宋体"/>
      <w:kern w:val="0"/>
      <w:sz w:val="20"/>
      <w:szCs w:val="20"/>
    </w:rPr>
  </w:style>
  <w:style w:type="paragraph" w:customStyle="1" w:styleId="22CharCharChar2CharChar2CharTime">
    <w:name w:val="样式 标题 2标题 2 Char Char Char标题 2 Char Char标题 2 Char + (西文) Time..."/>
    <w:basedOn w:val="20"/>
    <w:rsid w:val="0043554F"/>
    <w:pPr>
      <w:keepNext/>
      <w:keepLines/>
      <w:tabs>
        <w:tab w:val="left" w:pos="1140"/>
      </w:tabs>
      <w:spacing w:before="240" w:after="240" w:line="180" w:lineRule="auto"/>
      <w:ind w:left="1140" w:hanging="420"/>
      <w:jc w:val="left"/>
    </w:pPr>
    <w:rPr>
      <w:rFonts w:ascii="Times New Roman" w:eastAsia="宋体" w:hAnsi="Times New Roman" w:cs="Times New Roman"/>
      <w:b w:val="0"/>
      <w:spacing w:val="8"/>
      <w:kern w:val="0"/>
      <w:sz w:val="24"/>
      <w:szCs w:val="24"/>
    </w:rPr>
  </w:style>
  <w:style w:type="paragraph" w:customStyle="1" w:styleId="font9">
    <w:name w:val="font9"/>
    <w:basedOn w:val="a2"/>
    <w:rsid w:val="0043554F"/>
    <w:pPr>
      <w:widowControl/>
      <w:spacing w:before="100" w:beforeAutospacing="1" w:after="100" w:afterAutospacing="1" w:line="240" w:lineRule="auto"/>
      <w:jc w:val="left"/>
    </w:pPr>
    <w:rPr>
      <w:kern w:val="0"/>
      <w:szCs w:val="24"/>
    </w:rPr>
  </w:style>
  <w:style w:type="paragraph" w:customStyle="1" w:styleId="afffe">
    <w:name w:val="样式 报告文字"/>
    <w:basedOn w:val="affff1"/>
    <w:next w:val="affff1"/>
    <w:link w:val="CharCharf"/>
    <w:rsid w:val="0043554F"/>
    <w:pPr>
      <w:widowControl/>
      <w:spacing w:line="240" w:lineRule="auto"/>
      <w:ind w:firstLineChars="0" w:firstLine="0"/>
      <w:jc w:val="left"/>
    </w:pPr>
    <w:rPr>
      <w:sz w:val="21"/>
      <w:szCs w:val="21"/>
    </w:rPr>
  </w:style>
  <w:style w:type="paragraph" w:customStyle="1" w:styleId="WXD">
    <w:name w:val="WXD"/>
    <w:basedOn w:val="a2"/>
    <w:rsid w:val="0043554F"/>
    <w:pPr>
      <w:ind w:firstLineChars="200" w:firstLine="560"/>
    </w:pPr>
    <w:rPr>
      <w:rFonts w:ascii="宋体" w:hAnsi="宋体"/>
      <w:kern w:val="0"/>
      <w:sz w:val="28"/>
      <w:szCs w:val="20"/>
    </w:rPr>
  </w:style>
  <w:style w:type="paragraph" w:customStyle="1" w:styleId="Char1CharCharCharCharCharCharCharCharChar">
    <w:name w:val="Char1 Char Char Char Char Char Char Char Char Char"/>
    <w:basedOn w:val="a2"/>
    <w:rsid w:val="0043554F"/>
    <w:pPr>
      <w:adjustRightInd w:val="0"/>
      <w:snapToGrid w:val="0"/>
      <w:ind w:firstLineChars="200" w:firstLine="200"/>
      <w:textAlignment w:val="baseline"/>
    </w:pPr>
    <w:rPr>
      <w:rFonts w:eastAsia="仿宋_GB2312"/>
      <w:b/>
      <w:kern w:val="0"/>
      <w:sz w:val="32"/>
      <w:szCs w:val="32"/>
      <w:lang w:eastAsia="en-US"/>
    </w:rPr>
  </w:style>
  <w:style w:type="paragraph" w:customStyle="1" w:styleId="156">
    <w:name w:val="样式 行距: 1.5 倍行距"/>
    <w:basedOn w:val="a2"/>
    <w:rsid w:val="0043554F"/>
    <w:pPr>
      <w:widowControl/>
      <w:ind w:firstLineChars="200" w:firstLine="420"/>
      <w:jc w:val="left"/>
    </w:pPr>
    <w:rPr>
      <w:rFonts w:cs="宋体"/>
      <w:kern w:val="0"/>
      <w:szCs w:val="20"/>
    </w:rPr>
  </w:style>
  <w:style w:type="paragraph" w:customStyle="1" w:styleId="affffffffff8">
    <w:name w:val="样式 黑体 三号 加粗"/>
    <w:basedOn w:val="a2"/>
    <w:rsid w:val="0043554F"/>
    <w:pPr>
      <w:widowControl/>
      <w:spacing w:line="600" w:lineRule="exact"/>
      <w:jc w:val="left"/>
    </w:pPr>
    <w:rPr>
      <w:rFonts w:ascii="黑体" w:eastAsia="黑体" w:cs="宋体"/>
      <w:b/>
      <w:bCs/>
      <w:kern w:val="0"/>
      <w:sz w:val="32"/>
      <w:szCs w:val="20"/>
    </w:rPr>
  </w:style>
  <w:style w:type="paragraph" w:customStyle="1" w:styleId="xl60">
    <w:name w:val="xl60"/>
    <w:basedOn w:val="a2"/>
    <w:rsid w:val="0043554F"/>
    <w:pPr>
      <w:widowControl/>
      <w:pBdr>
        <w:top w:val="single" w:sz="4" w:space="0" w:color="auto"/>
        <w:left w:val="single" w:sz="4" w:space="0" w:color="auto"/>
        <w:right w:val="single" w:sz="4" w:space="0" w:color="auto"/>
      </w:pBdr>
      <w:spacing w:before="100" w:beforeAutospacing="1" w:after="100" w:afterAutospacing="1" w:line="240" w:lineRule="auto"/>
      <w:jc w:val="center"/>
      <w:textAlignment w:val="bottom"/>
    </w:pPr>
    <w:rPr>
      <w:rFonts w:ascii="宋体" w:hAnsi="宋体" w:cs="宋体"/>
      <w:kern w:val="0"/>
      <w:szCs w:val="24"/>
    </w:rPr>
  </w:style>
  <w:style w:type="paragraph" w:customStyle="1" w:styleId="Char120">
    <w:name w:val="Char12"/>
    <w:basedOn w:val="a2"/>
    <w:rsid w:val="0043554F"/>
    <w:pPr>
      <w:snapToGrid w:val="0"/>
      <w:ind w:firstLineChars="200" w:firstLine="200"/>
    </w:pPr>
    <w:rPr>
      <w:rFonts w:eastAsia="仿宋_GB2312"/>
      <w:szCs w:val="24"/>
    </w:rPr>
  </w:style>
  <w:style w:type="paragraph" w:customStyle="1" w:styleId="xl169">
    <w:name w:val="xl169"/>
    <w:basedOn w:val="a2"/>
    <w:rsid w:val="0043554F"/>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宋体" w:hAnsi="宋体" w:cs="宋体"/>
      <w:color w:val="FF00FF"/>
      <w:kern w:val="0"/>
      <w:sz w:val="20"/>
      <w:szCs w:val="20"/>
    </w:rPr>
  </w:style>
  <w:style w:type="paragraph" w:customStyle="1" w:styleId="221">
    <w:name w:val="样式 样式 样式 首行缩进:  2 字符 + 首行缩进:  2 字符1 + 黑色"/>
    <w:basedOn w:val="a2"/>
    <w:link w:val="221Char1"/>
    <w:rsid w:val="0043554F"/>
    <w:pPr>
      <w:widowControl/>
      <w:spacing w:line="180" w:lineRule="auto"/>
      <w:ind w:firstLineChars="200" w:firstLine="510"/>
      <w:jc w:val="left"/>
    </w:pPr>
    <w:rPr>
      <w:rFonts w:ascii="宋体" w:eastAsiaTheme="minorEastAsia" w:hAnsi="宋体" w:cstheme="minorBidi"/>
      <w:color w:val="000000"/>
      <w:szCs w:val="24"/>
    </w:rPr>
  </w:style>
  <w:style w:type="paragraph" w:customStyle="1" w:styleId="Char22">
    <w:name w:val="Char2"/>
    <w:next w:val="25"/>
    <w:rsid w:val="0043554F"/>
    <w:pPr>
      <w:snapToGrid w:val="0"/>
      <w:spacing w:line="360" w:lineRule="auto"/>
      <w:ind w:firstLineChars="200" w:firstLine="200"/>
    </w:pPr>
    <w:rPr>
      <w:rFonts w:ascii="Times New Roman" w:eastAsia="宋体" w:hAnsi="Times New Roman" w:cs="Times New Roman"/>
      <w:kern w:val="0"/>
      <w:sz w:val="20"/>
      <w:szCs w:val="20"/>
    </w:rPr>
  </w:style>
  <w:style w:type="paragraph" w:customStyle="1" w:styleId="affffffffff9">
    <w:name w:val="图名"/>
    <w:basedOn w:val="a2"/>
    <w:next w:val="a2"/>
    <w:rsid w:val="0043554F"/>
    <w:pPr>
      <w:adjustRightInd w:val="0"/>
      <w:snapToGrid w:val="0"/>
      <w:spacing w:after="120"/>
      <w:ind w:firstLineChars="200" w:firstLine="480"/>
      <w:jc w:val="center"/>
    </w:pPr>
    <w:rPr>
      <w:b/>
      <w:sz w:val="21"/>
    </w:rPr>
  </w:style>
  <w:style w:type="paragraph" w:customStyle="1" w:styleId="BT2">
    <w:name w:val="BT2"/>
    <w:basedOn w:val="20"/>
    <w:rsid w:val="0043554F"/>
    <w:pPr>
      <w:keepNext/>
      <w:keepLines/>
      <w:widowControl/>
      <w:tabs>
        <w:tab w:val="left" w:pos="780"/>
      </w:tabs>
      <w:snapToGrid w:val="0"/>
      <w:spacing w:before="240" w:line="415" w:lineRule="auto"/>
      <w:ind w:leftChars="200" w:left="200" w:hangingChars="200" w:hanging="200"/>
      <w:jc w:val="left"/>
    </w:pPr>
    <w:rPr>
      <w:rFonts w:ascii="Times New Roman" w:eastAsia="宋体" w:hAnsi="Times New Roman" w:cs="Times New Roman"/>
      <w:b w:val="0"/>
      <w:bCs w:val="0"/>
      <w:kern w:val="0"/>
      <w:sz w:val="32"/>
      <w:szCs w:val="24"/>
    </w:rPr>
  </w:style>
  <w:style w:type="paragraph" w:customStyle="1" w:styleId="33CharChar3Char11133CharCharCharCh">
    <w:name w:val="样式 标题 3标题3 CharChar标题 3 Char1.1.1标题3标题 3 Char Char Char Ch..."/>
    <w:basedOn w:val="3"/>
    <w:rsid w:val="0043554F"/>
    <w:pPr>
      <w:widowControl/>
      <w:tabs>
        <w:tab w:val="left" w:pos="570"/>
        <w:tab w:val="left" w:pos="3555"/>
      </w:tabs>
      <w:spacing w:before="120" w:after="120" w:line="180" w:lineRule="auto"/>
      <w:ind w:left="2835"/>
      <w:jc w:val="left"/>
    </w:pPr>
    <w:rPr>
      <w:rFonts w:eastAsia="黑体" w:cs="宋体"/>
      <w:kern w:val="0"/>
      <w:sz w:val="30"/>
      <w:szCs w:val="30"/>
    </w:rPr>
  </w:style>
  <w:style w:type="paragraph" w:customStyle="1" w:styleId="41CharCharCharCharCharChar1">
    <w:name w:val="样式 正文文本缩进正文文字4特点标题正文文本1正文文本缩进 Char Char Char Char Char Char ...1"/>
    <w:basedOn w:val="af9"/>
    <w:rsid w:val="0043554F"/>
    <w:pPr>
      <w:spacing w:after="0" w:line="312" w:lineRule="auto"/>
      <w:ind w:leftChars="0" w:left="0" w:firstLine="512"/>
    </w:pPr>
    <w:rPr>
      <w:rFonts w:ascii="宋体" w:cs="宋体"/>
      <w:snapToGrid w:val="0"/>
      <w:kern w:val="0"/>
      <w:sz w:val="18"/>
      <w:szCs w:val="18"/>
    </w:rPr>
  </w:style>
  <w:style w:type="paragraph" w:customStyle="1" w:styleId="affffffffffa">
    <w:name w:val="列 表"/>
    <w:basedOn w:val="affffffff"/>
    <w:rsid w:val="0043554F"/>
    <w:pPr>
      <w:spacing w:line="500" w:lineRule="exact"/>
    </w:pPr>
    <w:rPr>
      <w:rFonts w:ascii="Times New Roman"/>
      <w:snapToGrid w:val="0"/>
      <w:kern w:val="0"/>
      <w:sz w:val="21"/>
    </w:rPr>
  </w:style>
  <w:style w:type="paragraph" w:customStyle="1" w:styleId="07115">
    <w:name w:val="样式  + 小四 首行缩进:  0.71 厘米 行距: 1.5 倍行距"/>
    <w:basedOn w:val="a2"/>
    <w:rsid w:val="0043554F"/>
    <w:pPr>
      <w:widowControl/>
      <w:ind w:left="480" w:firstLine="510"/>
      <w:jc w:val="left"/>
    </w:pPr>
    <w:rPr>
      <w:rFonts w:hAnsi="Courier New"/>
      <w:kern w:val="0"/>
      <w:szCs w:val="20"/>
    </w:rPr>
  </w:style>
  <w:style w:type="paragraph" w:customStyle="1" w:styleId="afff4">
    <w:name w:val="表格标题 （使用）"/>
    <w:basedOn w:val="a2"/>
    <w:link w:val="CharChar7"/>
    <w:rsid w:val="0043554F"/>
    <w:pPr>
      <w:widowControl/>
      <w:spacing w:before="240" w:after="120" w:line="240" w:lineRule="auto"/>
      <w:ind w:firstLineChars="200" w:firstLine="200"/>
      <w:jc w:val="left"/>
    </w:pPr>
    <w:rPr>
      <w:rFonts w:ascii="宋体" w:eastAsia="仿宋_GB2312" w:hAnsi="宋体" w:cstheme="minorBidi"/>
      <w:b/>
      <w:bCs/>
      <w:spacing w:val="2"/>
      <w:sz w:val="28"/>
    </w:rPr>
  </w:style>
  <w:style w:type="paragraph" w:customStyle="1" w:styleId="xl69">
    <w:name w:val="xl69"/>
    <w:basedOn w:val="a2"/>
    <w:rsid w:val="0043554F"/>
    <w:pPr>
      <w:widowControl/>
      <w:pBdr>
        <w:top w:val="single" w:sz="4" w:space="0" w:color="auto"/>
      </w:pBdr>
      <w:spacing w:before="100" w:beforeAutospacing="1" w:after="100" w:afterAutospacing="1" w:line="240" w:lineRule="auto"/>
      <w:jc w:val="left"/>
    </w:pPr>
    <w:rPr>
      <w:rFonts w:ascii="宋体" w:hAnsi="宋体" w:cs="宋体"/>
      <w:b/>
      <w:bCs/>
      <w:kern w:val="0"/>
      <w:szCs w:val="24"/>
    </w:rPr>
  </w:style>
  <w:style w:type="paragraph" w:customStyle="1" w:styleId="font18">
    <w:name w:val="font18"/>
    <w:basedOn w:val="a2"/>
    <w:rsid w:val="0043554F"/>
    <w:pPr>
      <w:widowControl/>
      <w:spacing w:before="100" w:beforeAutospacing="1" w:after="100" w:afterAutospacing="1" w:line="240" w:lineRule="auto"/>
      <w:jc w:val="left"/>
    </w:pPr>
    <w:rPr>
      <w:rFonts w:ascii="宋体" w:hAnsi="宋体" w:cs="宋体"/>
      <w:b/>
      <w:bCs/>
      <w:color w:val="000000"/>
      <w:kern w:val="0"/>
      <w:sz w:val="20"/>
      <w:szCs w:val="20"/>
    </w:rPr>
  </w:style>
  <w:style w:type="paragraph" w:customStyle="1" w:styleId="affffff4">
    <w:name w:val="大陈闸正文"/>
    <w:basedOn w:val="a3"/>
    <w:link w:val="CharCharffd"/>
    <w:rsid w:val="0043554F"/>
    <w:pPr>
      <w:widowControl/>
      <w:snapToGrid w:val="0"/>
      <w:ind w:firstLineChars="0" w:firstLine="510"/>
      <w:jc w:val="left"/>
    </w:pPr>
    <w:rPr>
      <w:rFonts w:asciiTheme="minorHAnsi"/>
      <w:spacing w:val="8"/>
      <w:sz w:val="24"/>
    </w:rPr>
  </w:style>
  <w:style w:type="paragraph" w:customStyle="1" w:styleId="01">
    <w:name w:val="样式 正文（首行缩进两字） + 首行缩进:  0 字符"/>
    <w:basedOn w:val="a3"/>
    <w:next w:val="a3"/>
    <w:rsid w:val="0043554F"/>
    <w:pPr>
      <w:spacing w:line="500" w:lineRule="exact"/>
    </w:pPr>
    <w:rPr>
      <w:rFonts w:ascii="Times New Roman" w:eastAsia="仿宋_GB2312"/>
      <w:snapToGrid w:val="0"/>
      <w:kern w:val="0"/>
      <w:szCs w:val="20"/>
    </w:rPr>
  </w:style>
  <w:style w:type="paragraph" w:customStyle="1" w:styleId="xl206">
    <w:name w:val="xl206"/>
    <w:basedOn w:val="a2"/>
    <w:rsid w:val="0043554F"/>
    <w:pPr>
      <w:widowControl/>
      <w:pBdr>
        <w:bottom w:val="single" w:sz="4" w:space="0" w:color="auto"/>
      </w:pBdr>
      <w:spacing w:before="100" w:beforeAutospacing="1" w:after="100" w:afterAutospacing="1" w:line="240" w:lineRule="auto"/>
      <w:jc w:val="center"/>
    </w:pPr>
    <w:rPr>
      <w:rFonts w:ascii="宋体" w:hAnsi="宋体" w:cs="宋体"/>
      <w:b/>
      <w:bCs/>
      <w:kern w:val="0"/>
      <w:szCs w:val="24"/>
    </w:rPr>
  </w:style>
  <w:style w:type="paragraph" w:customStyle="1" w:styleId="103231">
    <w:name w:val="样式 首行缩进:  1.03 厘米 行距: 最小值 23 磅1"/>
    <w:basedOn w:val="a2"/>
    <w:rsid w:val="0043554F"/>
    <w:pPr>
      <w:widowControl/>
      <w:tabs>
        <w:tab w:val="left" w:pos="0"/>
        <w:tab w:val="left" w:pos="2149"/>
      </w:tabs>
      <w:overflowPunct w:val="0"/>
      <w:adjustRightInd w:val="0"/>
      <w:spacing w:line="500" w:lineRule="exact"/>
      <w:ind w:firstLineChars="200" w:firstLine="200"/>
      <w:jc w:val="left"/>
      <w:textAlignment w:val="baseline"/>
    </w:pPr>
    <w:rPr>
      <w:rFonts w:eastAsia="仿宋_GB2312"/>
      <w:color w:val="000000"/>
      <w:spacing w:val="14"/>
      <w:kern w:val="28"/>
      <w:sz w:val="28"/>
      <w:szCs w:val="20"/>
    </w:rPr>
  </w:style>
  <w:style w:type="paragraph" w:customStyle="1" w:styleId="21051">
    <w:name w:val="样式 标题 2 + 段前: 1 行 段后: 0.5 行1"/>
    <w:basedOn w:val="20"/>
    <w:rsid w:val="0043554F"/>
    <w:pPr>
      <w:keepNext/>
      <w:keepLines/>
      <w:widowControl/>
      <w:tabs>
        <w:tab w:val="left" w:pos="840"/>
      </w:tabs>
      <w:spacing w:beforeLines="100" w:before="312" w:afterLines="50" w:after="156"/>
      <w:jc w:val="center"/>
    </w:pPr>
    <w:rPr>
      <w:rFonts w:ascii="Times New Roman" w:eastAsia="宋体" w:hAnsi="Times New Roman" w:cs="Times New Roman"/>
      <w:bCs w:val="0"/>
      <w:snapToGrid w:val="0"/>
      <w:kern w:val="0"/>
      <w:szCs w:val="20"/>
    </w:rPr>
  </w:style>
  <w:style w:type="paragraph" w:customStyle="1" w:styleId="affffffffffb">
    <w:name w:val="表格左对齐"/>
    <w:basedOn w:val="afffffff3"/>
    <w:rsid w:val="0043554F"/>
    <w:pPr>
      <w:widowControl/>
      <w:overflowPunct w:val="0"/>
      <w:autoSpaceDE w:val="0"/>
      <w:autoSpaceDN w:val="0"/>
      <w:spacing w:line="200" w:lineRule="atLeast"/>
      <w:ind w:left="480" w:firstLineChars="73" w:firstLine="126"/>
      <w:jc w:val="left"/>
      <w:outlineLvl w:val="0"/>
    </w:pPr>
    <w:rPr>
      <w:rFonts w:eastAsia="Times New Roman" w:hAnsi="宋体" w:cs="宋体"/>
      <w:snapToGrid w:val="0"/>
      <w:color w:val="auto"/>
      <w:spacing w:val="-4"/>
      <w:sz w:val="18"/>
    </w:rPr>
  </w:style>
  <w:style w:type="paragraph" w:customStyle="1" w:styleId="affffffffffc">
    <w:name w:val="五号字表"/>
    <w:rsid w:val="0043554F"/>
    <w:pPr>
      <w:autoSpaceDE w:val="0"/>
      <w:autoSpaceDN w:val="0"/>
      <w:adjustRightInd w:val="0"/>
      <w:spacing w:line="240" w:lineRule="exact"/>
      <w:jc w:val="center"/>
    </w:pPr>
    <w:rPr>
      <w:rFonts w:ascii="宋体" w:eastAsia="宋体" w:hAnsi="Arial" w:cs="Times New Roman"/>
      <w:snapToGrid w:val="0"/>
      <w:color w:val="000000"/>
      <w:kern w:val="24"/>
      <w:sz w:val="20"/>
      <w:szCs w:val="20"/>
    </w:rPr>
  </w:style>
  <w:style w:type="paragraph" w:customStyle="1" w:styleId="xl350">
    <w:name w:val="xl350"/>
    <w:basedOn w:val="a2"/>
    <w:rsid w:val="0043554F"/>
    <w:pPr>
      <w:widowControl/>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kern w:val="0"/>
      <w:sz w:val="20"/>
      <w:szCs w:val="20"/>
    </w:rPr>
  </w:style>
  <w:style w:type="paragraph" w:customStyle="1" w:styleId="xl230">
    <w:name w:val="xl230"/>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kern w:val="0"/>
      <w:sz w:val="18"/>
      <w:szCs w:val="18"/>
    </w:rPr>
  </w:style>
  <w:style w:type="paragraph" w:customStyle="1" w:styleId="xl280">
    <w:name w:val="xl280"/>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b/>
      <w:bCs/>
      <w:kern w:val="0"/>
      <w:sz w:val="18"/>
      <w:szCs w:val="18"/>
    </w:rPr>
  </w:style>
  <w:style w:type="paragraph" w:customStyle="1" w:styleId="xl84">
    <w:name w:val="xl84"/>
    <w:basedOn w:val="a2"/>
    <w:rsid w:val="0043554F"/>
    <w:pPr>
      <w:widowControl/>
      <w:pBdr>
        <w:right w:val="single" w:sz="4" w:space="0" w:color="auto"/>
      </w:pBdr>
      <w:spacing w:before="100" w:beforeAutospacing="1" w:after="100" w:afterAutospacing="1" w:line="240" w:lineRule="auto"/>
      <w:jc w:val="center"/>
    </w:pPr>
    <w:rPr>
      <w:rFonts w:ascii="宋体" w:hAnsi="宋体" w:cs="宋体"/>
      <w:kern w:val="0"/>
      <w:szCs w:val="24"/>
    </w:rPr>
  </w:style>
  <w:style w:type="paragraph" w:customStyle="1" w:styleId="afffffff3">
    <w:name w:val="表格文字"/>
    <w:basedOn w:val="a2"/>
    <w:link w:val="CharCharCharChar9"/>
    <w:rsid w:val="0043554F"/>
    <w:pPr>
      <w:adjustRightInd w:val="0"/>
      <w:snapToGrid w:val="0"/>
      <w:spacing w:line="240" w:lineRule="auto"/>
      <w:jc w:val="center"/>
    </w:pPr>
    <w:rPr>
      <w:rFonts w:asciiTheme="minorHAnsi" w:eastAsiaTheme="minorEastAsia" w:hAnsiTheme="minorHAnsi" w:cstheme="minorBidi"/>
      <w:color w:val="000000"/>
      <w:spacing w:val="8"/>
      <w:sz w:val="21"/>
    </w:rPr>
  </w:style>
  <w:style w:type="paragraph" w:customStyle="1" w:styleId="1000">
    <w:name w:val="样式 目录 1 + 段前: 0 磅 段后: 0 磅 行距: 单倍行距"/>
    <w:basedOn w:val="TOC1"/>
    <w:rsid w:val="0043554F"/>
    <w:pPr>
      <w:widowControl/>
      <w:tabs>
        <w:tab w:val="right" w:leader="middleDot" w:pos="8495"/>
        <w:tab w:val="right" w:leader="dot" w:pos="8722"/>
      </w:tabs>
      <w:snapToGrid w:val="0"/>
      <w:spacing w:line="240" w:lineRule="auto"/>
      <w:ind w:firstLine="510"/>
    </w:pPr>
    <w:rPr>
      <w:b/>
      <w:bCs/>
      <w:caps/>
      <w:snapToGrid w:val="0"/>
      <w:kern w:val="0"/>
      <w:sz w:val="28"/>
      <w:szCs w:val="32"/>
    </w:rPr>
  </w:style>
  <w:style w:type="paragraph" w:customStyle="1" w:styleId="2f4">
    <w:name w:val="样式 表格标题 + 首行缩进:  2 字符"/>
    <w:basedOn w:val="afffffe"/>
    <w:rsid w:val="0043554F"/>
    <w:pPr>
      <w:adjustRightInd/>
      <w:snapToGrid/>
      <w:ind w:firstLineChars="200" w:firstLine="578"/>
      <w:jc w:val="left"/>
    </w:pPr>
    <w:rPr>
      <w:rFonts w:cs="宋体"/>
      <w:bCs/>
      <w:color w:val="000000"/>
      <w:spacing w:val="4"/>
      <w:kern w:val="0"/>
      <w:szCs w:val="20"/>
    </w:rPr>
  </w:style>
  <w:style w:type="paragraph" w:customStyle="1" w:styleId="1ff4">
    <w:name w:val="斜表头1"/>
    <w:rsid w:val="0043554F"/>
    <w:pPr>
      <w:widowControl w:val="0"/>
      <w:autoSpaceDE w:val="0"/>
      <w:autoSpaceDN w:val="0"/>
      <w:adjustRightInd w:val="0"/>
    </w:pPr>
    <w:rPr>
      <w:rFonts w:ascii="Times New Roman" w:eastAsia="宋体" w:hAnsi="Times New Roman" w:cs="Times New Roman"/>
      <w:b/>
      <w:kern w:val="0"/>
      <w:sz w:val="20"/>
      <w:szCs w:val="20"/>
    </w:rPr>
  </w:style>
  <w:style w:type="paragraph" w:customStyle="1" w:styleId="2c">
    <w:name w:val="样式 加粗 首行缩进:  2 字符"/>
    <w:basedOn w:val="a2"/>
    <w:link w:val="2CharChar4"/>
    <w:rsid w:val="0043554F"/>
    <w:pPr>
      <w:widowControl/>
      <w:spacing w:line="240" w:lineRule="auto"/>
      <w:ind w:firstLineChars="200" w:firstLine="422"/>
      <w:jc w:val="left"/>
    </w:pPr>
    <w:rPr>
      <w:rFonts w:asciiTheme="minorHAnsi" w:eastAsiaTheme="minorEastAsia" w:hAnsiTheme="minorHAnsi" w:cs="宋体"/>
      <w:b/>
      <w:bCs/>
      <w:color w:val="FF0000"/>
      <w:sz w:val="21"/>
    </w:rPr>
  </w:style>
  <w:style w:type="paragraph" w:customStyle="1" w:styleId="xl55">
    <w:name w:val="xl55"/>
    <w:basedOn w:val="a2"/>
    <w:rsid w:val="0043554F"/>
    <w:pPr>
      <w:widowControl/>
      <w:spacing w:before="100" w:beforeAutospacing="1" w:after="100" w:afterAutospacing="1" w:line="240" w:lineRule="auto"/>
      <w:jc w:val="center"/>
      <w:textAlignment w:val="bottom"/>
    </w:pPr>
    <w:rPr>
      <w:rFonts w:ascii="宋体" w:hAnsi="宋体" w:cs="宋体"/>
      <w:kern w:val="0"/>
      <w:sz w:val="20"/>
      <w:szCs w:val="20"/>
    </w:rPr>
  </w:style>
  <w:style w:type="paragraph" w:customStyle="1" w:styleId="105">
    <w:name w:val="样式 目录 1 + 段前: 0.5 行"/>
    <w:basedOn w:val="TOC1"/>
    <w:rsid w:val="0043554F"/>
    <w:pPr>
      <w:widowControl/>
      <w:tabs>
        <w:tab w:val="right" w:leader="dot" w:pos="8722"/>
      </w:tabs>
      <w:snapToGrid w:val="0"/>
      <w:spacing w:beforeLines="20" w:before="62" w:line="240" w:lineRule="auto"/>
    </w:pPr>
    <w:rPr>
      <w:b/>
      <w:bCs/>
      <w:caps/>
      <w:snapToGrid w:val="0"/>
      <w:kern w:val="0"/>
      <w:sz w:val="28"/>
      <w:szCs w:val="28"/>
    </w:rPr>
  </w:style>
  <w:style w:type="paragraph" w:customStyle="1" w:styleId="xl155">
    <w:name w:val="xl155"/>
    <w:basedOn w:val="a2"/>
    <w:rsid w:val="0043554F"/>
    <w:pPr>
      <w:widowControl/>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cs="宋体"/>
      <w:b/>
      <w:bCs/>
      <w:kern w:val="0"/>
      <w:sz w:val="20"/>
      <w:szCs w:val="20"/>
    </w:rPr>
  </w:style>
  <w:style w:type="paragraph" w:customStyle="1" w:styleId="xl236">
    <w:name w:val="xl236"/>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bottom"/>
    </w:pPr>
    <w:rPr>
      <w:b/>
      <w:bCs/>
      <w:kern w:val="0"/>
      <w:sz w:val="18"/>
      <w:szCs w:val="18"/>
    </w:rPr>
  </w:style>
  <w:style w:type="paragraph" w:customStyle="1" w:styleId="1ff5">
    <w:name w:val="表格 + 两端对齐1"/>
    <w:basedOn w:val="af8"/>
    <w:rsid w:val="0043554F"/>
    <w:pPr>
      <w:widowControl/>
      <w:tabs>
        <w:tab w:val="left" w:pos="1746"/>
      </w:tabs>
      <w:ind w:firstLineChars="200" w:firstLine="200"/>
    </w:pPr>
    <w:rPr>
      <w:rFonts w:eastAsia="宋体" w:cs="宋体"/>
      <w:bCs/>
      <w:kern w:val="0"/>
      <w:szCs w:val="21"/>
    </w:rPr>
  </w:style>
  <w:style w:type="paragraph" w:customStyle="1" w:styleId="157">
    <w:name w:val="样式 黑体 小四 居中 行距: 1.5 倍行距"/>
    <w:basedOn w:val="a2"/>
    <w:rsid w:val="0043554F"/>
    <w:pPr>
      <w:widowControl/>
      <w:snapToGrid w:val="0"/>
      <w:spacing w:line="240" w:lineRule="auto"/>
      <w:ind w:firstLineChars="250" w:firstLine="250"/>
      <w:jc w:val="center"/>
    </w:pPr>
    <w:rPr>
      <w:rFonts w:ascii="黑体" w:eastAsia="黑体" w:hAnsi="宋体" w:cs="宋体"/>
      <w:kern w:val="0"/>
      <w:szCs w:val="20"/>
    </w:rPr>
  </w:style>
  <w:style w:type="paragraph" w:customStyle="1" w:styleId="xl62">
    <w:name w:val="xl62"/>
    <w:basedOn w:val="a2"/>
    <w:rsid w:val="0043554F"/>
    <w:pPr>
      <w:widowControl/>
      <w:pBdr>
        <w:top w:val="single" w:sz="4" w:space="0" w:color="auto"/>
        <w:left w:val="single" w:sz="4" w:space="0" w:color="auto"/>
        <w:bottom w:val="single" w:sz="4" w:space="0" w:color="auto"/>
      </w:pBdr>
      <w:spacing w:before="100" w:beforeAutospacing="1" w:after="100" w:afterAutospacing="1" w:line="240" w:lineRule="auto"/>
      <w:jc w:val="left"/>
    </w:pPr>
    <w:rPr>
      <w:rFonts w:ascii="宋体" w:hAnsi="宋体" w:cs="宋体"/>
      <w:kern w:val="0"/>
      <w:szCs w:val="24"/>
    </w:rPr>
  </w:style>
  <w:style w:type="paragraph" w:customStyle="1" w:styleId="3Char3CharChar3CharChar3CharCharChar2">
    <w:name w:val="样式 标题 3Char标题 3 Char Char标题 3 Char Char标题 3 Char Char Char ...2"/>
    <w:basedOn w:val="3"/>
    <w:link w:val="3Char3CharChar3CharChar3CharCharChar2CharChar"/>
    <w:rsid w:val="0043554F"/>
    <w:pPr>
      <w:widowControl/>
      <w:tabs>
        <w:tab w:val="left" w:pos="720"/>
        <w:tab w:val="left" w:pos="1260"/>
      </w:tabs>
      <w:spacing w:before="120" w:after="120" w:line="180" w:lineRule="auto"/>
      <w:ind w:left="720" w:hanging="720"/>
      <w:jc w:val="left"/>
    </w:pPr>
    <w:rPr>
      <w:rFonts w:asciiTheme="minorHAnsi" w:eastAsiaTheme="minorEastAsia" w:hAnsiTheme="minorHAnsi" w:cstheme="minorBidi"/>
      <w:color w:val="000000"/>
      <w:spacing w:val="14"/>
      <w:sz w:val="28"/>
      <w:szCs w:val="28"/>
    </w:rPr>
  </w:style>
  <w:style w:type="paragraph" w:customStyle="1" w:styleId="xl283">
    <w:name w:val="xl283"/>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hAnsi="宋体" w:cs="宋体"/>
      <w:kern w:val="0"/>
      <w:sz w:val="20"/>
      <w:szCs w:val="20"/>
    </w:rPr>
  </w:style>
  <w:style w:type="paragraph" w:customStyle="1" w:styleId="20505">
    <w:name w:val="样式 标题 2 + 段前: 0.5 行 段后: 0.5 行"/>
    <w:basedOn w:val="20"/>
    <w:rsid w:val="0043554F"/>
    <w:pPr>
      <w:keepNext/>
      <w:keepLines/>
      <w:numPr>
        <w:ilvl w:val="1"/>
        <w:numId w:val="4"/>
      </w:numPr>
      <w:tabs>
        <w:tab w:val="left" w:pos="1320"/>
      </w:tabs>
      <w:spacing w:beforeLines="50" w:before="156" w:afterLines="50" w:after="156"/>
      <w:jc w:val="left"/>
    </w:pPr>
    <w:rPr>
      <w:rFonts w:ascii="Arial" w:eastAsia="宋体" w:hAnsi="Arial" w:cs="宋体"/>
      <w:bCs w:val="0"/>
      <w:kern w:val="0"/>
      <w:szCs w:val="20"/>
    </w:rPr>
  </w:style>
  <w:style w:type="paragraph" w:customStyle="1" w:styleId="affffffffffd">
    <w:name w:val="报告加粗"/>
    <w:basedOn w:val="affff1"/>
    <w:next w:val="affff1"/>
    <w:rsid w:val="0043554F"/>
    <w:pPr>
      <w:widowControl/>
      <w:adjustRightInd/>
      <w:snapToGrid/>
      <w:spacing w:line="240" w:lineRule="auto"/>
      <w:ind w:firstLineChars="0" w:firstLine="0"/>
      <w:jc w:val="left"/>
    </w:pPr>
    <w:rPr>
      <w:b/>
      <w:sz w:val="21"/>
      <w:szCs w:val="21"/>
    </w:rPr>
  </w:style>
  <w:style w:type="paragraph" w:customStyle="1" w:styleId="xl43">
    <w:name w:val="xl43"/>
    <w:basedOn w:val="a2"/>
    <w:rsid w:val="0043554F"/>
    <w:pPr>
      <w:widowControl/>
      <w:pBdr>
        <w:left w:val="single" w:sz="4" w:space="0" w:color="auto"/>
        <w:bottom w:val="single" w:sz="4" w:space="0" w:color="auto"/>
      </w:pBdr>
      <w:spacing w:before="100" w:beforeAutospacing="1" w:after="100" w:afterAutospacing="1" w:line="240" w:lineRule="auto"/>
      <w:jc w:val="left"/>
    </w:pPr>
    <w:rPr>
      <w:rFonts w:ascii="宋体" w:hAnsi="宋体" w:cs="宋体"/>
      <w:kern w:val="0"/>
      <w:szCs w:val="24"/>
    </w:rPr>
  </w:style>
  <w:style w:type="paragraph" w:customStyle="1" w:styleId="xl27">
    <w:name w:val="xl27"/>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kern w:val="0"/>
      <w:szCs w:val="24"/>
    </w:rPr>
  </w:style>
  <w:style w:type="paragraph" w:customStyle="1" w:styleId="CharCharCharChar221">
    <w:name w:val="样式 样式 总报告正文 Char Char Char Char + 首行缩进:  2 字符 + 宋体 首行缩进:  2 字符"/>
    <w:basedOn w:val="CharCharCharChar2"/>
    <w:rsid w:val="0043554F"/>
    <w:pPr>
      <w:ind w:firstLine="480"/>
    </w:pPr>
  </w:style>
  <w:style w:type="paragraph" w:customStyle="1" w:styleId="xl47">
    <w:name w:val="xl47"/>
    <w:basedOn w:val="a2"/>
    <w:rsid w:val="0043554F"/>
    <w:pPr>
      <w:widowControl/>
      <w:pBdr>
        <w:top w:val="single" w:sz="4" w:space="0" w:color="auto"/>
        <w:left w:val="single" w:sz="4" w:space="0" w:color="auto"/>
      </w:pBdr>
      <w:spacing w:before="100" w:beforeAutospacing="1" w:after="100" w:afterAutospacing="1" w:line="240" w:lineRule="auto"/>
      <w:jc w:val="left"/>
    </w:pPr>
    <w:rPr>
      <w:rFonts w:ascii="宋体" w:hAnsi="宋体" w:cs="宋体"/>
      <w:kern w:val="0"/>
      <w:sz w:val="20"/>
      <w:szCs w:val="20"/>
    </w:rPr>
  </w:style>
  <w:style w:type="paragraph" w:customStyle="1" w:styleId="xl122">
    <w:name w:val="xl122"/>
    <w:basedOn w:val="a2"/>
    <w:rsid w:val="0043554F"/>
    <w:pPr>
      <w:widowControl/>
      <w:pBdr>
        <w:left w:val="single" w:sz="8" w:space="0" w:color="auto"/>
        <w:bottom w:val="single" w:sz="8" w:space="0" w:color="auto"/>
        <w:right w:val="single" w:sz="8" w:space="0" w:color="auto"/>
      </w:pBdr>
      <w:shd w:val="clear" w:color="000000" w:fill="FAC090"/>
      <w:spacing w:before="100" w:beforeAutospacing="1" w:after="100" w:afterAutospacing="1" w:line="240" w:lineRule="auto"/>
      <w:jc w:val="center"/>
    </w:pPr>
    <w:rPr>
      <w:rFonts w:ascii="宋体" w:hAnsi="宋体" w:cs="宋体"/>
      <w:kern w:val="0"/>
      <w:sz w:val="20"/>
      <w:szCs w:val="20"/>
    </w:rPr>
  </w:style>
  <w:style w:type="paragraph" w:customStyle="1" w:styleId="09825">
    <w:name w:val="样式 首行缩进:  0.98 厘米 行距: 最小值 25 磅"/>
    <w:basedOn w:val="a2"/>
    <w:rsid w:val="0043554F"/>
    <w:pPr>
      <w:spacing w:line="500" w:lineRule="exact"/>
      <w:ind w:firstLine="567"/>
    </w:pPr>
    <w:rPr>
      <w:rFonts w:eastAsia="仿宋_GB2312"/>
      <w:snapToGrid w:val="0"/>
      <w:kern w:val="0"/>
      <w:sz w:val="28"/>
      <w:szCs w:val="28"/>
    </w:rPr>
  </w:style>
  <w:style w:type="paragraph" w:customStyle="1" w:styleId="CharCharCharfff8">
    <w:name w:val="Char Char Char"/>
    <w:basedOn w:val="a2"/>
    <w:rsid w:val="0043554F"/>
    <w:pPr>
      <w:tabs>
        <w:tab w:val="left" w:pos="1280"/>
      </w:tabs>
      <w:snapToGrid w:val="0"/>
      <w:ind w:left="200" w:firstLineChars="200" w:firstLine="200"/>
    </w:pPr>
    <w:rPr>
      <w:rFonts w:eastAsia="仿宋_GB2312"/>
      <w:szCs w:val="24"/>
    </w:rPr>
  </w:style>
  <w:style w:type="paragraph" w:customStyle="1" w:styleId="xl105">
    <w:name w:val="xl105"/>
    <w:basedOn w:val="a2"/>
    <w:rsid w:val="0043554F"/>
    <w:pPr>
      <w:widowControl/>
      <w:pBdr>
        <w:top w:val="single" w:sz="4" w:space="0" w:color="auto"/>
        <w:left w:val="single" w:sz="4" w:space="0" w:color="auto"/>
        <w:right w:val="single" w:sz="4" w:space="0" w:color="auto"/>
      </w:pBdr>
      <w:spacing w:before="100" w:beforeAutospacing="1" w:after="100" w:afterAutospacing="1" w:line="240" w:lineRule="auto"/>
      <w:jc w:val="left"/>
    </w:pPr>
    <w:rPr>
      <w:rFonts w:ascii="宋体" w:hAnsi="宋体" w:cs="宋体"/>
      <w:kern w:val="0"/>
      <w:sz w:val="20"/>
      <w:szCs w:val="20"/>
    </w:rPr>
  </w:style>
  <w:style w:type="paragraph" w:customStyle="1" w:styleId="400">
    <w:name w:val="标题 4 + 左侧:  0 厘米 首行缩进:  0 厘米"/>
    <w:basedOn w:val="4"/>
    <w:next w:val="a2"/>
    <w:rsid w:val="0043554F"/>
    <w:pPr>
      <w:keepLines w:val="0"/>
      <w:tabs>
        <w:tab w:val="left" w:pos="864"/>
        <w:tab w:val="left" w:pos="1680"/>
      </w:tabs>
      <w:spacing w:before="120" w:after="120" w:line="180" w:lineRule="auto"/>
      <w:ind w:left="864" w:hanging="864"/>
      <w:jc w:val="left"/>
    </w:pPr>
    <w:rPr>
      <w:rFonts w:ascii="Arial" w:eastAsia="黑体" w:hAnsi="Times New Roman" w:cs="Times New Roman"/>
      <w:b w:val="0"/>
      <w:bCs w:val="0"/>
      <w:snapToGrid w:val="0"/>
      <w:color w:val="000000"/>
      <w:spacing w:val="8"/>
      <w:kern w:val="0"/>
      <w:sz w:val="24"/>
      <w:szCs w:val="30"/>
    </w:rPr>
  </w:style>
  <w:style w:type="paragraph" w:customStyle="1" w:styleId="afff3">
    <w:name w:val="表头 + 左对齐"/>
    <w:basedOn w:val="affffff"/>
    <w:link w:val="CharChar6"/>
    <w:rsid w:val="0043554F"/>
    <w:pPr>
      <w:autoSpaceDE/>
      <w:autoSpaceDN/>
      <w:jc w:val="both"/>
    </w:pPr>
    <w:rPr>
      <w:bCs/>
    </w:rPr>
  </w:style>
  <w:style w:type="paragraph" w:customStyle="1" w:styleId="xl366">
    <w:name w:val="xl366"/>
    <w:basedOn w:val="a2"/>
    <w:rsid w:val="0043554F"/>
    <w:pPr>
      <w:widowControl/>
      <w:pBdr>
        <w:left w:val="single" w:sz="4" w:space="0" w:color="auto"/>
        <w:right w:val="single" w:sz="4" w:space="0" w:color="auto"/>
      </w:pBdr>
      <w:spacing w:before="100" w:beforeAutospacing="1" w:after="100" w:afterAutospacing="1" w:line="240" w:lineRule="auto"/>
      <w:jc w:val="center"/>
      <w:textAlignment w:val="center"/>
    </w:pPr>
    <w:rPr>
      <w:kern w:val="0"/>
      <w:sz w:val="20"/>
      <w:szCs w:val="20"/>
    </w:rPr>
  </w:style>
  <w:style w:type="paragraph" w:customStyle="1" w:styleId="1CharCharChar4">
    <w:name w:val="段落1 Char Char Char"/>
    <w:basedOn w:val="a3"/>
    <w:rsid w:val="0043554F"/>
    <w:pPr>
      <w:ind w:firstLine="488"/>
    </w:pPr>
    <w:rPr>
      <w:rFonts w:hAnsi="宋体"/>
      <w:bCs/>
      <w:spacing w:val="2"/>
      <w:kern w:val="0"/>
      <w:sz w:val="24"/>
    </w:rPr>
  </w:style>
  <w:style w:type="paragraph" w:customStyle="1" w:styleId="2f5">
    <w:name w:val="首行缩进2字符"/>
    <w:basedOn w:val="a2"/>
    <w:rsid w:val="0043554F"/>
    <w:pPr>
      <w:widowControl/>
      <w:ind w:firstLineChars="200" w:firstLine="640"/>
      <w:jc w:val="left"/>
    </w:pPr>
    <w:rPr>
      <w:rFonts w:ascii="宋体" w:hAnsi="宋体"/>
      <w:sz w:val="28"/>
      <w:szCs w:val="24"/>
    </w:rPr>
  </w:style>
  <w:style w:type="paragraph" w:customStyle="1" w:styleId="07515">
    <w:name w:val="样式 宋体 小四 首行缩进:  0.75 厘米 行距: 1.5 倍行距"/>
    <w:basedOn w:val="a2"/>
    <w:rsid w:val="0043554F"/>
    <w:pPr>
      <w:widowControl/>
      <w:ind w:firstLine="510"/>
      <w:jc w:val="left"/>
    </w:pPr>
    <w:rPr>
      <w:rFonts w:ascii="宋体" w:hAnsi="宋体"/>
      <w:kern w:val="0"/>
      <w:szCs w:val="20"/>
    </w:rPr>
  </w:style>
  <w:style w:type="paragraph" w:customStyle="1" w:styleId="xl110">
    <w:name w:val="xl110"/>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hAnsi="宋体" w:cs="宋体"/>
      <w:kern w:val="0"/>
      <w:sz w:val="20"/>
      <w:szCs w:val="20"/>
    </w:rPr>
  </w:style>
  <w:style w:type="paragraph" w:customStyle="1" w:styleId="MTDisplayEquation">
    <w:name w:val="MTDisplayEquation"/>
    <w:basedOn w:val="a2"/>
    <w:next w:val="a2"/>
    <w:rsid w:val="0043554F"/>
    <w:pPr>
      <w:tabs>
        <w:tab w:val="center" w:pos="4400"/>
        <w:tab w:val="right" w:pos="8780"/>
      </w:tabs>
      <w:spacing w:line="240" w:lineRule="auto"/>
      <w:ind w:firstLine="555"/>
    </w:pPr>
    <w:rPr>
      <w:sz w:val="21"/>
      <w:szCs w:val="20"/>
    </w:rPr>
  </w:style>
  <w:style w:type="paragraph" w:customStyle="1" w:styleId="xl289">
    <w:name w:val="xl289"/>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bottom"/>
    </w:pPr>
    <w:rPr>
      <w:rFonts w:ascii="宋体" w:hAnsi="宋体" w:cs="宋体"/>
      <w:b/>
      <w:bCs/>
      <w:kern w:val="0"/>
      <w:sz w:val="18"/>
      <w:szCs w:val="18"/>
    </w:rPr>
  </w:style>
  <w:style w:type="paragraph" w:customStyle="1" w:styleId="affffffffffe">
    <w:name w:val="标题五"/>
    <w:basedOn w:val="a2"/>
    <w:rsid w:val="0043554F"/>
    <w:pPr>
      <w:spacing w:line="560" w:lineRule="exact"/>
      <w:outlineLvl w:val="4"/>
    </w:pPr>
    <w:rPr>
      <w:rFonts w:eastAsia="仿宋_GB2312"/>
      <w:b/>
      <w:bCs/>
      <w:sz w:val="28"/>
      <w:szCs w:val="32"/>
    </w:rPr>
  </w:style>
  <w:style w:type="paragraph" w:customStyle="1" w:styleId="xl330">
    <w:name w:val="xl330"/>
    <w:basedOn w:val="a2"/>
    <w:rsid w:val="0043554F"/>
    <w:pPr>
      <w:widowControl/>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kern w:val="0"/>
      <w:sz w:val="20"/>
      <w:szCs w:val="20"/>
    </w:rPr>
  </w:style>
  <w:style w:type="paragraph" w:customStyle="1" w:styleId="xl135">
    <w:name w:val="xl135"/>
    <w:basedOn w:val="a2"/>
    <w:rsid w:val="0043554F"/>
    <w:pPr>
      <w:widowControl/>
      <w:spacing w:before="100" w:beforeAutospacing="1" w:after="100" w:afterAutospacing="1" w:line="240" w:lineRule="auto"/>
      <w:jc w:val="left"/>
    </w:pPr>
    <w:rPr>
      <w:rFonts w:ascii="宋体" w:hAnsi="宋体" w:cs="宋体"/>
      <w:kern w:val="0"/>
      <w:sz w:val="20"/>
      <w:szCs w:val="20"/>
    </w:rPr>
  </w:style>
  <w:style w:type="paragraph" w:customStyle="1" w:styleId="xl356">
    <w:name w:val="xl356"/>
    <w:basedOn w:val="a2"/>
    <w:rsid w:val="0043554F"/>
    <w:pPr>
      <w:widowControl/>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cs="宋体"/>
      <w:kern w:val="0"/>
      <w:sz w:val="20"/>
      <w:szCs w:val="20"/>
    </w:rPr>
  </w:style>
  <w:style w:type="paragraph" w:customStyle="1" w:styleId="Char23">
    <w:name w:val="Char2"/>
    <w:next w:val="25"/>
    <w:rsid w:val="0043554F"/>
    <w:pPr>
      <w:snapToGrid w:val="0"/>
      <w:spacing w:line="360" w:lineRule="auto"/>
      <w:ind w:firstLineChars="200" w:firstLine="200"/>
    </w:pPr>
    <w:rPr>
      <w:rFonts w:ascii="Times New Roman" w:eastAsia="宋体" w:hAnsi="Times New Roman" w:cs="Times New Roman"/>
      <w:kern w:val="0"/>
      <w:sz w:val="20"/>
      <w:szCs w:val="20"/>
    </w:rPr>
  </w:style>
  <w:style w:type="paragraph" w:customStyle="1" w:styleId="font16">
    <w:name w:val="font16"/>
    <w:basedOn w:val="a2"/>
    <w:rsid w:val="0043554F"/>
    <w:pPr>
      <w:widowControl/>
      <w:spacing w:before="100" w:beforeAutospacing="1" w:after="100" w:afterAutospacing="1" w:line="240" w:lineRule="auto"/>
      <w:jc w:val="left"/>
    </w:pPr>
    <w:rPr>
      <w:b/>
      <w:bCs/>
      <w:kern w:val="0"/>
      <w:szCs w:val="24"/>
    </w:rPr>
  </w:style>
  <w:style w:type="paragraph" w:customStyle="1" w:styleId="afffffffffff">
    <w:name w:val="表内文字"/>
    <w:basedOn w:val="a2"/>
    <w:rsid w:val="0043554F"/>
    <w:pPr>
      <w:widowControl/>
      <w:snapToGrid w:val="0"/>
      <w:spacing w:line="400" w:lineRule="atLeast"/>
      <w:jc w:val="center"/>
    </w:pPr>
    <w:rPr>
      <w:rFonts w:eastAsia="仿宋_GB2312"/>
      <w:color w:val="000000"/>
      <w:kern w:val="0"/>
      <w:szCs w:val="20"/>
    </w:rPr>
  </w:style>
  <w:style w:type="paragraph" w:customStyle="1" w:styleId="xl268">
    <w:name w:val="xl268"/>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bottom"/>
    </w:pPr>
    <w:rPr>
      <w:b/>
      <w:bCs/>
      <w:kern w:val="0"/>
      <w:sz w:val="18"/>
      <w:szCs w:val="18"/>
    </w:rPr>
  </w:style>
  <w:style w:type="paragraph" w:customStyle="1" w:styleId="2f6">
    <w:name w:val="表格标题 + 首行缩进:  2 字符"/>
    <w:basedOn w:val="afffffe"/>
    <w:next w:val="afffffffff7"/>
    <w:rsid w:val="0043554F"/>
    <w:pPr>
      <w:adjustRightInd/>
      <w:snapToGrid/>
      <w:ind w:firstLineChars="200" w:firstLine="578"/>
      <w:jc w:val="left"/>
    </w:pPr>
    <w:rPr>
      <w:rFonts w:cs="宋体"/>
      <w:bCs/>
      <w:color w:val="000000"/>
      <w:spacing w:val="4"/>
      <w:kern w:val="0"/>
      <w:szCs w:val="20"/>
    </w:rPr>
  </w:style>
  <w:style w:type="paragraph" w:customStyle="1" w:styleId="CharCharCharCharCharCharCharCharCharCharChar">
    <w:name w:val="样式 正文首行缩进正文首行缩进 Char Char Char正文首行缩进 Char Char Char Char Char ... Char Char Char"/>
    <w:basedOn w:val="a2"/>
    <w:link w:val="CharCharCharCharCharCharCharCharCharCharCharCharChar"/>
    <w:rsid w:val="0043554F"/>
    <w:pPr>
      <w:widowControl/>
      <w:ind w:firstLineChars="200" w:firstLine="100"/>
      <w:jc w:val="left"/>
    </w:pPr>
    <w:rPr>
      <w:rFonts w:ascii="宋体" w:eastAsiaTheme="minorEastAsia" w:hAnsi="宋体" w:cstheme="minorBidi"/>
      <w:color w:val="000000"/>
      <w:sz w:val="28"/>
      <w:szCs w:val="24"/>
    </w:rPr>
  </w:style>
  <w:style w:type="paragraph" w:customStyle="1" w:styleId="222Char">
    <w:name w:val="样式 样式 样式 样式 首行缩进:  2 字符 + 首行缩进:  2 字符 + 首行缩进:  2 字符 + 两端对齐 Char"/>
    <w:basedOn w:val="a2"/>
    <w:link w:val="222CharChar1"/>
    <w:rsid w:val="0043554F"/>
    <w:pPr>
      <w:widowControl/>
      <w:spacing w:line="180" w:lineRule="auto"/>
      <w:ind w:firstLineChars="200" w:firstLine="512"/>
      <w:jc w:val="left"/>
    </w:pPr>
    <w:rPr>
      <w:rFonts w:asciiTheme="minorHAnsi" w:eastAsiaTheme="minorEastAsia" w:hAnsiTheme="minorHAnsi" w:cstheme="minorBidi"/>
      <w:color w:val="000000"/>
      <w:spacing w:val="8"/>
      <w:szCs w:val="21"/>
    </w:rPr>
  </w:style>
  <w:style w:type="paragraph" w:customStyle="1" w:styleId="CharCharCharCharCharCharCharCharChar1CharCharCharCharCharCharCharCharChar1">
    <w:name w:val="Char Char Char Char Char Char Char Char Char1 Char Char Char Char Char Char Char Char Char1"/>
    <w:basedOn w:val="a2"/>
    <w:rsid w:val="0043554F"/>
    <w:pPr>
      <w:adjustRightInd w:val="0"/>
      <w:snapToGrid w:val="0"/>
      <w:ind w:firstLineChars="200" w:firstLine="200"/>
      <w:textAlignment w:val="baseline"/>
    </w:pPr>
    <w:rPr>
      <w:rFonts w:eastAsia="仿宋_GB2312"/>
      <w:b/>
      <w:kern w:val="0"/>
      <w:sz w:val="32"/>
      <w:szCs w:val="32"/>
      <w:lang w:eastAsia="en-US"/>
    </w:rPr>
  </w:style>
  <w:style w:type="paragraph" w:customStyle="1" w:styleId="xl166">
    <w:name w:val="xl166"/>
    <w:basedOn w:val="a2"/>
    <w:rsid w:val="0043554F"/>
    <w:pPr>
      <w:widowControl/>
      <w:pBdr>
        <w:top w:val="single" w:sz="4" w:space="0" w:color="auto"/>
        <w:bottom w:val="single" w:sz="4" w:space="0" w:color="auto"/>
        <w:right w:val="single" w:sz="4" w:space="0" w:color="auto"/>
      </w:pBdr>
      <w:spacing w:before="100" w:beforeAutospacing="1" w:after="100" w:afterAutospacing="1" w:line="240" w:lineRule="auto"/>
      <w:jc w:val="center"/>
    </w:pPr>
    <w:rPr>
      <w:rFonts w:ascii="宋体" w:hAnsi="宋体" w:cs="宋体"/>
      <w:color w:val="FF0000"/>
      <w:kern w:val="0"/>
      <w:sz w:val="20"/>
      <w:szCs w:val="20"/>
    </w:rPr>
  </w:style>
  <w:style w:type="paragraph" w:customStyle="1" w:styleId="afffffffffff0">
    <w:name w:val="人员名单"/>
    <w:basedOn w:val="a2"/>
    <w:rsid w:val="0043554F"/>
    <w:pPr>
      <w:spacing w:line="240" w:lineRule="auto"/>
      <w:jc w:val="left"/>
    </w:pPr>
    <w:rPr>
      <w:spacing w:val="8"/>
      <w:szCs w:val="24"/>
    </w:rPr>
  </w:style>
  <w:style w:type="paragraph" w:customStyle="1" w:styleId="xl319">
    <w:name w:val="xl319"/>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cs="宋体"/>
      <w:kern w:val="0"/>
      <w:sz w:val="20"/>
      <w:szCs w:val="20"/>
    </w:rPr>
  </w:style>
  <w:style w:type="paragraph" w:customStyle="1" w:styleId="11121">
    <w:name w:val="样式 样式 标题 1 + 段前: 1 行1 + 首行缩进:  2 字符 段前: 1 行"/>
    <w:basedOn w:val="1111"/>
    <w:rsid w:val="0043554F"/>
  </w:style>
  <w:style w:type="paragraph" w:customStyle="1" w:styleId="reader-word-layer">
    <w:name w:val="reader-word-layer"/>
    <w:basedOn w:val="a2"/>
    <w:rsid w:val="0043554F"/>
    <w:pPr>
      <w:widowControl/>
      <w:spacing w:before="100" w:beforeAutospacing="1" w:after="100" w:afterAutospacing="1" w:line="240" w:lineRule="auto"/>
      <w:jc w:val="left"/>
    </w:pPr>
    <w:rPr>
      <w:rFonts w:ascii="宋体" w:hAnsi="宋体" w:cs="宋体"/>
      <w:kern w:val="0"/>
      <w:szCs w:val="24"/>
    </w:rPr>
  </w:style>
  <w:style w:type="paragraph" w:customStyle="1" w:styleId="158">
    <w:name w:val="样式 正文缩进 + 行距: 1.5 倍行距"/>
    <w:basedOn w:val="a2"/>
    <w:next w:val="a2"/>
    <w:rsid w:val="0043554F"/>
    <w:pPr>
      <w:widowControl/>
      <w:spacing w:line="180" w:lineRule="auto"/>
      <w:ind w:firstLineChars="200" w:firstLine="510"/>
      <w:jc w:val="left"/>
    </w:pPr>
    <w:rPr>
      <w:spacing w:val="8"/>
      <w:kern w:val="0"/>
      <w:szCs w:val="20"/>
    </w:rPr>
  </w:style>
  <w:style w:type="paragraph" w:customStyle="1" w:styleId="GB231210123">
    <w:name w:val="样式 (中文) 仿宋_GB2312 四号 首行缩进:  1.01 厘米 行距: 最小值 23 磅"/>
    <w:basedOn w:val="a2"/>
    <w:rsid w:val="0043554F"/>
    <w:pPr>
      <w:adjustRightInd w:val="0"/>
      <w:spacing w:line="500" w:lineRule="exact"/>
      <w:ind w:firstLineChars="200" w:firstLine="200"/>
      <w:textAlignment w:val="baseline"/>
    </w:pPr>
    <w:rPr>
      <w:rFonts w:eastAsia="仿宋_GB2312"/>
      <w:snapToGrid w:val="0"/>
      <w:kern w:val="0"/>
      <w:sz w:val="28"/>
      <w:szCs w:val="20"/>
    </w:rPr>
  </w:style>
  <w:style w:type="paragraph" w:customStyle="1" w:styleId="afffffffffff1">
    <w:name w:val="表后文"/>
    <w:basedOn w:val="a2"/>
    <w:rsid w:val="0043554F"/>
    <w:pPr>
      <w:adjustRightInd w:val="0"/>
      <w:spacing w:before="120" w:line="400" w:lineRule="exact"/>
      <w:ind w:firstLine="601"/>
      <w:textAlignment w:val="baseline"/>
    </w:pPr>
    <w:rPr>
      <w:rFonts w:eastAsia="楷体_GB2312"/>
      <w:spacing w:val="8"/>
      <w:kern w:val="0"/>
      <w:sz w:val="28"/>
      <w:szCs w:val="28"/>
    </w:rPr>
  </w:style>
  <w:style w:type="paragraph" w:customStyle="1" w:styleId="afffffffffff2">
    <w:name w:val="小五号字表"/>
    <w:basedOn w:val="a2"/>
    <w:rsid w:val="0043554F"/>
    <w:pPr>
      <w:kinsoku w:val="0"/>
      <w:spacing w:line="240" w:lineRule="auto"/>
      <w:jc w:val="center"/>
    </w:pPr>
    <w:rPr>
      <w:snapToGrid w:val="0"/>
      <w:kern w:val="0"/>
      <w:sz w:val="18"/>
      <w:szCs w:val="21"/>
    </w:rPr>
  </w:style>
  <w:style w:type="paragraph" w:customStyle="1" w:styleId="xl277">
    <w:name w:val="xl277"/>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color w:val="FF0000"/>
      <w:kern w:val="0"/>
      <w:sz w:val="18"/>
      <w:szCs w:val="18"/>
    </w:rPr>
  </w:style>
  <w:style w:type="paragraph" w:customStyle="1" w:styleId="xl313">
    <w:name w:val="xl313"/>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b/>
      <w:bCs/>
      <w:kern w:val="0"/>
      <w:sz w:val="20"/>
      <w:szCs w:val="20"/>
    </w:rPr>
  </w:style>
  <w:style w:type="paragraph" w:customStyle="1" w:styleId="xl114">
    <w:name w:val="xl114"/>
    <w:basedOn w:val="a2"/>
    <w:rsid w:val="0043554F"/>
    <w:pPr>
      <w:widowControl/>
      <w:pBdr>
        <w:left w:val="single" w:sz="4" w:space="0" w:color="auto"/>
        <w:bottom w:val="single" w:sz="4" w:space="0" w:color="auto"/>
        <w:right w:val="single" w:sz="4" w:space="0" w:color="auto"/>
      </w:pBdr>
      <w:spacing w:before="100" w:beforeAutospacing="1" w:after="100" w:afterAutospacing="1" w:line="240" w:lineRule="auto"/>
      <w:jc w:val="center"/>
    </w:pPr>
    <w:rPr>
      <w:rFonts w:ascii="宋体" w:hAnsi="宋体" w:cs="宋体"/>
      <w:kern w:val="0"/>
      <w:sz w:val="20"/>
      <w:szCs w:val="20"/>
    </w:rPr>
  </w:style>
  <w:style w:type="paragraph" w:customStyle="1" w:styleId="159">
    <w:name w:val="样式 表格居中 + 行距: 1.5 倍行距"/>
    <w:basedOn w:val="afff6"/>
    <w:rsid w:val="0043554F"/>
    <w:pPr>
      <w:adjustRightInd/>
      <w:ind w:firstLineChars="200" w:firstLine="200"/>
      <w:jc w:val="both"/>
      <w:textAlignment w:val="auto"/>
    </w:pPr>
    <w:rPr>
      <w:kern w:val="2"/>
      <w:szCs w:val="20"/>
    </w:rPr>
  </w:style>
  <w:style w:type="paragraph" w:customStyle="1" w:styleId="64">
    <w:name w:val="样式6"/>
    <w:basedOn w:val="20"/>
    <w:next w:val="2f7"/>
    <w:rsid w:val="0043554F"/>
    <w:pPr>
      <w:keepNext/>
      <w:keepLines/>
      <w:spacing w:beforeLines="150" w:before="468" w:afterLines="50" w:after="156" w:line="500" w:lineRule="exact"/>
      <w:ind w:firstLineChars="200" w:firstLine="480"/>
    </w:pPr>
    <w:rPr>
      <w:rFonts w:ascii="Arial" w:eastAsia="宋体" w:hAnsi="宋体" w:cs="Times New Roman"/>
      <w:b w:val="0"/>
      <w:bCs w:val="0"/>
      <w:kern w:val="0"/>
      <w:sz w:val="32"/>
      <w:szCs w:val="30"/>
    </w:rPr>
  </w:style>
  <w:style w:type="paragraph" w:customStyle="1" w:styleId="1032312">
    <w:name w:val="样式 样式 首行缩进:  1.03 厘米 行距: 最小值 23 磅1 + 首行缩进:  2 字符"/>
    <w:basedOn w:val="103231"/>
    <w:rsid w:val="0043554F"/>
    <w:pPr>
      <w:ind w:firstLine="616"/>
    </w:pPr>
    <w:rPr>
      <w:spacing w:val="0"/>
    </w:rPr>
  </w:style>
  <w:style w:type="paragraph" w:customStyle="1" w:styleId="xl160">
    <w:name w:val="xl160"/>
    <w:basedOn w:val="a2"/>
    <w:rsid w:val="0043554F"/>
    <w:pPr>
      <w:widowControl/>
      <w:pBdr>
        <w:top w:val="single" w:sz="4" w:space="0" w:color="auto"/>
        <w:bottom w:val="single" w:sz="4" w:space="0" w:color="auto"/>
        <w:right w:val="single" w:sz="4" w:space="0" w:color="auto"/>
      </w:pBdr>
      <w:spacing w:before="100" w:beforeAutospacing="1" w:after="100" w:afterAutospacing="1" w:line="240" w:lineRule="auto"/>
      <w:jc w:val="center"/>
    </w:pPr>
    <w:rPr>
      <w:rFonts w:ascii="宋体" w:hAnsi="宋体" w:cs="宋体"/>
      <w:color w:val="FF00FF"/>
      <w:kern w:val="0"/>
      <w:sz w:val="20"/>
      <w:szCs w:val="20"/>
    </w:rPr>
  </w:style>
  <w:style w:type="paragraph" w:customStyle="1" w:styleId="CharCharCharCharCharChar1CharCharCharCharCharCharCharCharCharChar2">
    <w:name w:val="Char Char Char Char Char Char1 Char Char Char Char Char Char Char Char Char Char2"/>
    <w:basedOn w:val="a2"/>
    <w:rsid w:val="0043554F"/>
    <w:pPr>
      <w:widowControl/>
      <w:adjustRightInd w:val="0"/>
      <w:snapToGrid w:val="0"/>
      <w:ind w:firstLineChars="200" w:firstLine="200"/>
      <w:jc w:val="left"/>
      <w:textAlignment w:val="baseline"/>
    </w:pPr>
    <w:rPr>
      <w:rFonts w:eastAsia="仿宋_GB2312"/>
      <w:b/>
      <w:kern w:val="0"/>
      <w:sz w:val="32"/>
      <w:szCs w:val="32"/>
      <w:lang w:eastAsia="en-US"/>
    </w:rPr>
  </w:style>
  <w:style w:type="paragraph" w:customStyle="1" w:styleId="11-h11stlevelSectionHeadl1b122">
    <w:name w:val="样式 标题 1章标题 1-*+h11st levelSection Headl1b1 + 首行缩进:  2 字符2"/>
    <w:basedOn w:val="a2"/>
    <w:next w:val="a2"/>
    <w:rsid w:val="0043554F"/>
    <w:pPr>
      <w:keepNext/>
      <w:keepLines/>
      <w:tabs>
        <w:tab w:val="left" w:pos="840"/>
      </w:tabs>
      <w:spacing w:before="360" w:after="360" w:line="180" w:lineRule="auto"/>
      <w:ind w:left="840" w:hanging="360"/>
      <w:jc w:val="center"/>
      <w:outlineLvl w:val="0"/>
    </w:pPr>
    <w:rPr>
      <w:rFonts w:eastAsia="黑体" w:cs="宋体"/>
      <w:bCs/>
      <w:snapToGrid w:val="0"/>
      <w:spacing w:val="8"/>
      <w:kern w:val="0"/>
      <w:sz w:val="44"/>
      <w:szCs w:val="20"/>
    </w:rPr>
  </w:style>
  <w:style w:type="paragraph" w:customStyle="1" w:styleId="Style14">
    <w:name w:val="_Style 14"/>
    <w:basedOn w:val="a2"/>
    <w:next w:val="a2"/>
    <w:rsid w:val="0043554F"/>
    <w:pPr>
      <w:spacing w:line="240" w:lineRule="auto"/>
      <w:jc w:val="center"/>
    </w:pPr>
    <w:rPr>
      <w:sz w:val="48"/>
      <w:szCs w:val="24"/>
    </w:rPr>
  </w:style>
  <w:style w:type="paragraph" w:customStyle="1" w:styleId="2f8">
    <w:name w:val="表格居中2"/>
    <w:basedOn w:val="1e"/>
    <w:rsid w:val="0043554F"/>
    <w:pPr>
      <w:snapToGrid w:val="0"/>
    </w:pPr>
    <w:rPr>
      <w:rFonts w:cs="宋体"/>
      <w:szCs w:val="20"/>
    </w:rPr>
  </w:style>
  <w:style w:type="paragraph" w:customStyle="1" w:styleId="xl70">
    <w:name w:val="xl70"/>
    <w:basedOn w:val="a2"/>
    <w:rsid w:val="0043554F"/>
    <w:pPr>
      <w:widowControl/>
      <w:pBdr>
        <w:top w:val="single" w:sz="4" w:space="0" w:color="auto"/>
        <w:left w:val="single" w:sz="4" w:space="0" w:color="auto"/>
      </w:pBdr>
      <w:spacing w:before="100" w:beforeAutospacing="1" w:after="100" w:afterAutospacing="1" w:line="240" w:lineRule="auto"/>
      <w:jc w:val="left"/>
    </w:pPr>
    <w:rPr>
      <w:rFonts w:ascii="宋体" w:hAnsi="宋体" w:cs="宋体"/>
      <w:b/>
      <w:bCs/>
      <w:kern w:val="0"/>
      <w:szCs w:val="24"/>
    </w:rPr>
  </w:style>
  <w:style w:type="paragraph" w:customStyle="1" w:styleId="CharCharCharfff9">
    <w:name w:val="图表标题 Char Char Char"/>
    <w:basedOn w:val="a2"/>
    <w:rsid w:val="0043554F"/>
    <w:pPr>
      <w:spacing w:line="240" w:lineRule="auto"/>
      <w:jc w:val="center"/>
    </w:pPr>
    <w:rPr>
      <w:szCs w:val="24"/>
    </w:rPr>
  </w:style>
  <w:style w:type="paragraph" w:customStyle="1" w:styleId="CharCharCharCharCharCharCharCharCharCharCharCharChar0">
    <w:name w:val="Char Char Char Char Char Char Char Char Char Char Char Char Char"/>
    <w:basedOn w:val="a2"/>
    <w:rsid w:val="0043554F"/>
    <w:pPr>
      <w:autoSpaceDE w:val="0"/>
      <w:autoSpaceDN w:val="0"/>
      <w:adjustRightInd w:val="0"/>
      <w:snapToGrid w:val="0"/>
      <w:spacing w:before="50" w:after="50"/>
      <w:ind w:firstLineChars="200" w:firstLine="560"/>
    </w:pPr>
    <w:rPr>
      <w:rFonts w:eastAsia="仿宋_GB2312"/>
      <w:color w:val="000000"/>
      <w:szCs w:val="24"/>
    </w:rPr>
  </w:style>
  <w:style w:type="paragraph" w:customStyle="1" w:styleId="202">
    <w:name w:val="样式 标题 2 + 首行缩进:  0 字符"/>
    <w:basedOn w:val="20"/>
    <w:rsid w:val="0043554F"/>
    <w:pPr>
      <w:keepNext/>
      <w:keepLines/>
      <w:widowControl/>
      <w:jc w:val="left"/>
    </w:pPr>
    <w:rPr>
      <w:rFonts w:ascii="Arial" w:eastAsia="黑体" w:hAnsi="Arial" w:cs="Times New Roman"/>
      <w:bCs w:val="0"/>
      <w:kern w:val="0"/>
      <w:sz w:val="36"/>
      <w:szCs w:val="20"/>
    </w:rPr>
  </w:style>
  <w:style w:type="paragraph" w:customStyle="1" w:styleId="Charf0">
    <w:name w:val="Char"/>
    <w:basedOn w:val="a2"/>
    <w:rsid w:val="0043554F"/>
    <w:pPr>
      <w:widowControl/>
      <w:spacing w:after="160" w:line="240" w:lineRule="exact"/>
      <w:jc w:val="left"/>
    </w:pPr>
    <w:rPr>
      <w:rFonts w:ascii="Verdana" w:hAnsi="Verdana"/>
      <w:kern w:val="0"/>
      <w:sz w:val="20"/>
      <w:szCs w:val="20"/>
      <w:lang w:eastAsia="en-US"/>
    </w:rPr>
  </w:style>
  <w:style w:type="paragraph" w:customStyle="1" w:styleId="34315">
    <w:name w:val="3.4.3.1标题5"/>
    <w:basedOn w:val="a2"/>
    <w:next w:val="a2"/>
    <w:rsid w:val="0043554F"/>
    <w:pPr>
      <w:ind w:left="2160" w:hanging="420"/>
      <w:outlineLvl w:val="3"/>
    </w:pPr>
    <w:rPr>
      <w:szCs w:val="24"/>
    </w:rPr>
  </w:style>
  <w:style w:type="paragraph" w:customStyle="1" w:styleId="CharCharCharCharCharCharChar0">
    <w:name w:val="样式 正文缩进正文（首行缩进两字） Char正文（首行缩进两字） Char Char Char Char Char Char..."/>
    <w:basedOn w:val="a3"/>
    <w:link w:val="CharCharCharCharCharCharCharCharChar"/>
    <w:rsid w:val="0043554F"/>
    <w:pPr>
      <w:snapToGrid w:val="0"/>
      <w:spacing w:before="60" w:after="60" w:line="240" w:lineRule="auto"/>
      <w:ind w:firstLineChars="100" w:firstLine="100"/>
      <w:jc w:val="left"/>
    </w:pPr>
    <w:rPr>
      <w:rFonts w:asciiTheme="minorHAnsi" w:cs="宋体"/>
      <w:b/>
      <w:bCs/>
      <w:sz w:val="24"/>
      <w:szCs w:val="22"/>
    </w:rPr>
  </w:style>
  <w:style w:type="paragraph" w:customStyle="1" w:styleId="afffff">
    <w:name w:val="表名、表号"/>
    <w:basedOn w:val="a2"/>
    <w:link w:val="CharCharfd"/>
    <w:rsid w:val="0043554F"/>
    <w:pPr>
      <w:widowControl/>
      <w:overflowPunct w:val="0"/>
      <w:spacing w:line="500" w:lineRule="exact"/>
      <w:jc w:val="left"/>
    </w:pPr>
    <w:rPr>
      <w:rFonts w:asciiTheme="minorHAnsi" w:eastAsia="黑体" w:hAnsiTheme="minorHAnsi" w:cstheme="minorBidi"/>
    </w:rPr>
  </w:style>
  <w:style w:type="paragraph" w:customStyle="1" w:styleId="1ff6">
    <w:name w:val="样式1"/>
    <w:basedOn w:val="affff9"/>
    <w:rsid w:val="0043554F"/>
    <w:pPr>
      <w:spacing w:line="460" w:lineRule="exact"/>
    </w:pPr>
    <w:rPr>
      <w:rFonts w:ascii="Times New Roman" w:eastAsia="仿宋_GB2312" w:hAnsi="Times New Roman"/>
      <w:szCs w:val="20"/>
    </w:rPr>
  </w:style>
  <w:style w:type="paragraph" w:customStyle="1" w:styleId="dg3">
    <w:name w:val="dg3"/>
    <w:basedOn w:val="3"/>
    <w:rsid w:val="0043554F"/>
    <w:pPr>
      <w:keepNext w:val="0"/>
      <w:widowControl/>
      <w:tabs>
        <w:tab w:val="left" w:pos="780"/>
      </w:tabs>
      <w:snapToGrid w:val="0"/>
      <w:spacing w:before="120" w:after="120"/>
      <w:ind w:leftChars="200" w:left="780" w:hangingChars="200" w:hanging="360"/>
      <w:jc w:val="left"/>
    </w:pPr>
    <w:rPr>
      <w:rFonts w:eastAsia="黑体"/>
      <w:b w:val="0"/>
      <w:kern w:val="0"/>
      <w:sz w:val="28"/>
    </w:rPr>
  </w:style>
  <w:style w:type="paragraph" w:customStyle="1" w:styleId="3Char3CharChar3CharChar3CharCharChar3">
    <w:name w:val="样式 标题 3Char标题 3 Char Char标题 3 Char Char标题 3 Char Char Char ...3"/>
    <w:basedOn w:val="3"/>
    <w:rsid w:val="0043554F"/>
    <w:pPr>
      <w:widowControl/>
      <w:snapToGrid w:val="0"/>
      <w:spacing w:before="120" w:after="120" w:line="240" w:lineRule="auto"/>
      <w:jc w:val="left"/>
    </w:pPr>
    <w:rPr>
      <w:kern w:val="0"/>
      <w:sz w:val="28"/>
      <w:szCs w:val="20"/>
    </w:rPr>
  </w:style>
  <w:style w:type="paragraph" w:customStyle="1" w:styleId="afffffffffff3">
    <w:name w:val="单位名称"/>
    <w:rsid w:val="0043554F"/>
    <w:pPr>
      <w:jc w:val="center"/>
    </w:pPr>
    <w:rPr>
      <w:rFonts w:ascii="Times New Roman" w:eastAsia="华文新魏" w:hAnsi="Times New Roman" w:cs="Times New Roman"/>
      <w:sz w:val="44"/>
      <w:szCs w:val="44"/>
    </w:rPr>
  </w:style>
  <w:style w:type="paragraph" w:customStyle="1" w:styleId="21Char0">
    <w:name w:val="样式 样式 列表 2 +1 Char +"/>
    <w:basedOn w:val="21Char"/>
    <w:rsid w:val="0043554F"/>
    <w:pPr>
      <w:spacing w:line="240" w:lineRule="atLeast"/>
    </w:pPr>
  </w:style>
  <w:style w:type="paragraph" w:customStyle="1" w:styleId="afffffffffff4">
    <w:name w:val="表名"/>
    <w:basedOn w:val="a2"/>
    <w:rsid w:val="0043554F"/>
    <w:pPr>
      <w:autoSpaceDE w:val="0"/>
      <w:autoSpaceDN w:val="0"/>
      <w:adjustRightInd w:val="0"/>
      <w:spacing w:beforeLines="100" w:before="312" w:line="240" w:lineRule="auto"/>
      <w:jc w:val="center"/>
      <w:textAlignment w:val="baseline"/>
    </w:pPr>
    <w:rPr>
      <w:rFonts w:ascii="Arial" w:eastAsia="黑体" w:hAnsi="Arial"/>
      <w:color w:val="000000"/>
      <w:kern w:val="0"/>
      <w:szCs w:val="20"/>
    </w:rPr>
  </w:style>
  <w:style w:type="paragraph" w:customStyle="1" w:styleId="Char1CharCharCharCharCharCharCharCharChar0">
    <w:name w:val="Char1 Char Char Char Char Char Char Char Char Char"/>
    <w:basedOn w:val="a2"/>
    <w:rsid w:val="0043554F"/>
    <w:pPr>
      <w:widowControl/>
      <w:adjustRightInd w:val="0"/>
      <w:snapToGrid w:val="0"/>
      <w:ind w:firstLineChars="200" w:firstLine="200"/>
      <w:jc w:val="left"/>
      <w:textAlignment w:val="baseline"/>
    </w:pPr>
    <w:rPr>
      <w:rFonts w:eastAsia="仿宋_GB2312"/>
      <w:b/>
      <w:kern w:val="0"/>
      <w:sz w:val="32"/>
      <w:szCs w:val="32"/>
      <w:lang w:eastAsia="en-US"/>
    </w:rPr>
  </w:style>
  <w:style w:type="paragraph" w:customStyle="1" w:styleId="CharCharCharCharCharChar1CharCharCharCharCharCharCharCharCharChar">
    <w:name w:val="Char Char Char Char Char Char1 Char Char Char Char Char Char Char Char Char Char"/>
    <w:basedOn w:val="a2"/>
    <w:rsid w:val="0043554F"/>
    <w:pPr>
      <w:adjustRightInd w:val="0"/>
      <w:snapToGrid w:val="0"/>
      <w:ind w:firstLineChars="200" w:firstLine="200"/>
      <w:textAlignment w:val="baseline"/>
    </w:pPr>
    <w:rPr>
      <w:rFonts w:eastAsia="仿宋_GB2312"/>
      <w:b/>
      <w:kern w:val="0"/>
      <w:sz w:val="32"/>
      <w:szCs w:val="32"/>
      <w:lang w:eastAsia="en-US"/>
    </w:rPr>
  </w:style>
  <w:style w:type="paragraph" w:customStyle="1" w:styleId="afffffffffff5">
    <w:name w:val="样式 正文 +"/>
    <w:basedOn w:val="a2"/>
    <w:rsid w:val="0043554F"/>
    <w:pPr>
      <w:widowControl/>
      <w:ind w:firstLineChars="200" w:firstLine="200"/>
      <w:jc w:val="left"/>
    </w:pPr>
    <w:rPr>
      <w:rFonts w:cs="宋体"/>
      <w:kern w:val="0"/>
      <w:szCs w:val="20"/>
    </w:rPr>
  </w:style>
  <w:style w:type="paragraph" w:customStyle="1" w:styleId="2051051">
    <w:name w:val="样式 样式 样式 样式 标题 2 + 段后: 0.5 行 + 段后: 1 行 + 段后: 0.5 行 + 段前: 1 行 段后..."/>
    <w:basedOn w:val="a2"/>
    <w:rsid w:val="0043554F"/>
    <w:pPr>
      <w:keepNext/>
      <w:keepLines/>
      <w:widowControl/>
      <w:adjustRightInd w:val="0"/>
      <w:snapToGrid w:val="0"/>
      <w:spacing w:beforeLines="100" w:before="312" w:afterLines="50" w:after="156"/>
      <w:ind w:left="240"/>
      <w:jc w:val="center"/>
      <w:outlineLvl w:val="1"/>
    </w:pPr>
    <w:rPr>
      <w:rFonts w:cs="宋体"/>
      <w:b/>
      <w:bCs/>
      <w:sz w:val="28"/>
      <w:szCs w:val="28"/>
    </w:rPr>
  </w:style>
  <w:style w:type="paragraph" w:customStyle="1" w:styleId="CharCharCharCharCharCharCharCharChar1">
    <w:name w:val="Char Char Char Char Char Char Char Char Char"/>
    <w:basedOn w:val="a2"/>
    <w:rsid w:val="0043554F"/>
    <w:pPr>
      <w:adjustRightInd w:val="0"/>
      <w:spacing w:after="160" w:line="240" w:lineRule="exact"/>
      <w:textAlignment w:val="baseline"/>
    </w:pPr>
    <w:rPr>
      <w:rFonts w:ascii="Verdana" w:hAnsi="Verdana"/>
      <w:kern w:val="0"/>
      <w:sz w:val="20"/>
      <w:szCs w:val="20"/>
      <w:lang w:eastAsia="en-US"/>
    </w:rPr>
  </w:style>
  <w:style w:type="paragraph" w:customStyle="1" w:styleId="3Char3CharChar3CharCharCharCharChar3">
    <w:name w:val="样式 标题 3Char标题 3 Char Char标题 3 Char Char Char Char Char标题3标..."/>
    <w:basedOn w:val="3"/>
    <w:rsid w:val="0043554F"/>
    <w:pPr>
      <w:tabs>
        <w:tab w:val="left" w:pos="567"/>
      </w:tabs>
      <w:adjustRightInd w:val="0"/>
      <w:spacing w:before="120" w:after="120" w:line="240" w:lineRule="auto"/>
      <w:jc w:val="left"/>
    </w:pPr>
    <w:rPr>
      <w:rFonts w:cs="宋体"/>
      <w:snapToGrid w:val="0"/>
      <w:spacing w:val="8"/>
      <w:kern w:val="0"/>
      <w:szCs w:val="20"/>
    </w:rPr>
  </w:style>
  <w:style w:type="paragraph" w:customStyle="1" w:styleId="3DMS">
    <w:name w:val="标题3（DMS）"/>
    <w:basedOn w:val="3"/>
    <w:rsid w:val="0043554F"/>
    <w:pPr>
      <w:keepNext w:val="0"/>
      <w:keepLines w:val="0"/>
      <w:widowControl/>
      <w:adjustRightInd w:val="0"/>
      <w:snapToGrid w:val="0"/>
      <w:spacing w:before="50" w:after="50"/>
      <w:jc w:val="left"/>
      <w:outlineLvl w:val="9"/>
    </w:pPr>
    <w:rPr>
      <w:kern w:val="0"/>
      <w:sz w:val="28"/>
      <w:szCs w:val="24"/>
    </w:rPr>
  </w:style>
  <w:style w:type="paragraph" w:customStyle="1" w:styleId="CharCharCharCharCharChar7">
    <w:name w:val="Char Char Char Char Char Char"/>
    <w:basedOn w:val="a2"/>
    <w:rsid w:val="0043554F"/>
    <w:pPr>
      <w:adjustRightInd w:val="0"/>
      <w:snapToGrid w:val="0"/>
      <w:ind w:firstLineChars="200" w:firstLine="200"/>
      <w:textAlignment w:val="baseline"/>
    </w:pPr>
    <w:rPr>
      <w:rFonts w:eastAsia="仿宋_GB2312"/>
      <w:b/>
      <w:kern w:val="0"/>
      <w:sz w:val="32"/>
      <w:szCs w:val="32"/>
      <w:lang w:eastAsia="en-US"/>
    </w:rPr>
  </w:style>
  <w:style w:type="paragraph" w:customStyle="1" w:styleId="a">
    <w:name w:val="条题"/>
    <w:basedOn w:val="a2"/>
    <w:rsid w:val="0043554F"/>
    <w:pPr>
      <w:numPr>
        <w:numId w:val="5"/>
      </w:numPr>
      <w:tabs>
        <w:tab w:val="left" w:pos="425"/>
      </w:tabs>
      <w:spacing w:line="500" w:lineRule="exact"/>
      <w:ind w:left="0" w:firstLineChars="200" w:firstLine="480"/>
    </w:pPr>
    <w:rPr>
      <w:szCs w:val="24"/>
    </w:rPr>
  </w:style>
  <w:style w:type="paragraph" w:customStyle="1" w:styleId="1-042074">
    <w:name w:val="样式 表格居中1 + 左侧:  -0.42 厘米 首行缩进:  0.74 厘米 行距: 单倍行距"/>
    <w:basedOn w:val="1e"/>
    <w:rsid w:val="0043554F"/>
    <w:rPr>
      <w:rFonts w:cs="宋体"/>
      <w:szCs w:val="20"/>
    </w:rPr>
  </w:style>
  <w:style w:type="paragraph" w:customStyle="1" w:styleId="affff1">
    <w:name w:val="报告文字"/>
    <w:basedOn w:val="a2"/>
    <w:link w:val="CharCharf1"/>
    <w:rsid w:val="0043554F"/>
    <w:pPr>
      <w:adjustRightInd w:val="0"/>
      <w:snapToGrid w:val="0"/>
      <w:ind w:firstLineChars="200" w:firstLine="480"/>
    </w:pPr>
    <w:rPr>
      <w:rFonts w:asciiTheme="minorHAnsi" w:eastAsiaTheme="minorEastAsia" w:hAnsiTheme="minorHAnsi" w:cstheme="minorBidi"/>
      <w:szCs w:val="24"/>
    </w:rPr>
  </w:style>
  <w:style w:type="paragraph" w:customStyle="1" w:styleId="CharCharCharCharf">
    <w:name w:val="样式 正文缩进署名首行缩进两字正文（首行缩进两字） Char正文顶格悬挂四号表正文 Char Char Char正..."/>
    <w:basedOn w:val="a3"/>
    <w:rsid w:val="0043554F"/>
    <w:pPr>
      <w:ind w:firstLineChars="0" w:firstLine="482"/>
    </w:pPr>
    <w:rPr>
      <w:rFonts w:ascii="Times New Roman" w:cs="宋体"/>
      <w:kern w:val="0"/>
      <w:sz w:val="24"/>
      <w:szCs w:val="20"/>
    </w:rPr>
  </w:style>
  <w:style w:type="paragraph" w:customStyle="1" w:styleId="a0">
    <w:name w:val="表格两端对齐"/>
    <w:basedOn w:val="a2"/>
    <w:link w:val="Char1f"/>
    <w:rsid w:val="0043554F"/>
    <w:pPr>
      <w:numPr>
        <w:ilvl w:val="1"/>
        <w:numId w:val="6"/>
      </w:numPr>
      <w:spacing w:line="240" w:lineRule="auto"/>
      <w:jc w:val="left"/>
    </w:pPr>
    <w:rPr>
      <w:rFonts w:ascii="宋体" w:eastAsiaTheme="minorEastAsia" w:hAnsi="宋体" w:cstheme="minorBidi"/>
      <w:sz w:val="21"/>
      <w:szCs w:val="21"/>
    </w:rPr>
  </w:style>
  <w:style w:type="paragraph" w:customStyle="1" w:styleId="150">
    <w:name w:val="样式 正文格式 + 非加宽量 / 紧缩量  行距: 1.5 倍行距"/>
    <w:basedOn w:val="a2"/>
    <w:link w:val="15CharChar"/>
    <w:rsid w:val="0043554F"/>
    <w:pPr>
      <w:widowControl/>
      <w:snapToGrid w:val="0"/>
      <w:ind w:firstLineChars="200" w:firstLine="200"/>
    </w:pPr>
    <w:rPr>
      <w:rFonts w:asciiTheme="minorHAnsi" w:eastAsiaTheme="minorEastAsia" w:hAnsiTheme="minorHAnsi" w:cs="宋体"/>
      <w:spacing w:val="8"/>
    </w:rPr>
  </w:style>
  <w:style w:type="paragraph" w:customStyle="1" w:styleId="217">
    <w:name w:val="样式 目录 2 + 左侧:  1 字符"/>
    <w:basedOn w:val="TOC2"/>
    <w:rsid w:val="0043554F"/>
    <w:pPr>
      <w:tabs>
        <w:tab w:val="left" w:pos="851"/>
        <w:tab w:val="right" w:leader="dot" w:pos="8505"/>
      </w:tabs>
      <w:ind w:leftChars="0" w:left="240" w:firstLineChars="200" w:firstLine="480"/>
      <w:jc w:val="left"/>
    </w:pPr>
    <w:rPr>
      <w:rFonts w:cs="宋体"/>
      <w:smallCaps/>
      <w:szCs w:val="20"/>
    </w:rPr>
  </w:style>
  <w:style w:type="paragraph" w:customStyle="1" w:styleId="Table">
    <w:name w:val="Table"/>
    <w:basedOn w:val="a2"/>
    <w:rsid w:val="0043554F"/>
    <w:pPr>
      <w:adjustRightInd w:val="0"/>
      <w:spacing w:line="240" w:lineRule="auto"/>
      <w:jc w:val="center"/>
    </w:pPr>
    <w:rPr>
      <w:spacing w:val="-10"/>
      <w:kern w:val="0"/>
      <w:sz w:val="21"/>
      <w:szCs w:val="20"/>
    </w:rPr>
  </w:style>
  <w:style w:type="paragraph" w:customStyle="1" w:styleId="xl25">
    <w:name w:val="xl25"/>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kern w:val="0"/>
      <w:szCs w:val="24"/>
    </w:rPr>
  </w:style>
  <w:style w:type="paragraph" w:customStyle="1" w:styleId="affe">
    <w:name w:val="插图"/>
    <w:basedOn w:val="a2"/>
    <w:next w:val="a2"/>
    <w:link w:val="CharChar0"/>
    <w:rsid w:val="0043554F"/>
    <w:pPr>
      <w:widowControl/>
      <w:spacing w:line="240" w:lineRule="auto"/>
      <w:jc w:val="center"/>
    </w:pPr>
    <w:rPr>
      <w:rFonts w:asciiTheme="minorHAnsi" w:eastAsia="黑体" w:hAnsiTheme="minorHAnsi" w:cstheme="minorBidi"/>
      <w:sz w:val="18"/>
      <w:szCs w:val="18"/>
    </w:rPr>
  </w:style>
  <w:style w:type="paragraph" w:customStyle="1" w:styleId="DMS">
    <w:name w:val="DMS正文"/>
    <w:basedOn w:val="a2"/>
    <w:rsid w:val="0043554F"/>
    <w:pPr>
      <w:widowControl/>
      <w:adjustRightInd w:val="0"/>
      <w:snapToGrid w:val="0"/>
      <w:spacing w:beforeLines="20" w:before="62" w:afterLines="20" w:after="62" w:line="540" w:lineRule="exact"/>
      <w:ind w:firstLineChars="200" w:firstLine="560"/>
      <w:jc w:val="left"/>
    </w:pPr>
    <w:rPr>
      <w:sz w:val="28"/>
      <w:szCs w:val="24"/>
    </w:rPr>
  </w:style>
  <w:style w:type="paragraph" w:customStyle="1" w:styleId="CharCharCharChar21">
    <w:name w:val="样式 样式 总报告正文 Char Char Char Char + 首行缩进:  2 字符 + 五号 加粗"/>
    <w:basedOn w:val="CharCharCharChar2"/>
    <w:link w:val="CharCharCharChar2CharChar1"/>
    <w:rsid w:val="0043554F"/>
    <w:pPr>
      <w:spacing w:line="240" w:lineRule="auto"/>
      <w:ind w:firstLine="200"/>
    </w:pPr>
    <w:rPr>
      <w:b/>
      <w:bCs/>
      <w:sz w:val="21"/>
    </w:rPr>
  </w:style>
  <w:style w:type="paragraph" w:customStyle="1" w:styleId="aa0">
    <w:name w:val="aa"/>
    <w:basedOn w:val="a2"/>
    <w:rsid w:val="0043554F"/>
    <w:pPr>
      <w:adjustRightInd w:val="0"/>
      <w:snapToGrid w:val="0"/>
      <w:ind w:firstLineChars="187" w:firstLine="449"/>
    </w:pPr>
    <w:rPr>
      <w:rFonts w:hAnsi="宋体"/>
      <w:szCs w:val="24"/>
    </w:rPr>
  </w:style>
  <w:style w:type="paragraph" w:customStyle="1" w:styleId="1ff7">
    <w:name w:val="样式 样式 标题 1 + 两端对齐 + 两端对齐"/>
    <w:basedOn w:val="1ff8"/>
    <w:rsid w:val="0043554F"/>
    <w:pPr>
      <w:ind w:left="-907" w:firstLine="907"/>
      <w:jc w:val="both"/>
    </w:pPr>
    <w:rPr>
      <w:sz w:val="32"/>
    </w:rPr>
  </w:style>
  <w:style w:type="paragraph" w:customStyle="1" w:styleId="1ff9">
    <w:name w:val="样式 标题 1 + 居中"/>
    <w:basedOn w:val="1"/>
    <w:rsid w:val="0043554F"/>
    <w:pPr>
      <w:keepNext/>
      <w:keepLines/>
      <w:pageBreakBefore w:val="0"/>
      <w:widowControl/>
      <w:snapToGrid w:val="0"/>
      <w:spacing w:before="360" w:after="360" w:line="180" w:lineRule="auto"/>
      <w:jc w:val="center"/>
    </w:pPr>
    <w:rPr>
      <w:rFonts w:eastAsia="黑体" w:hAnsi="Times New Roman" w:cs="Times New Roman"/>
      <w:bCs w:val="0"/>
      <w:spacing w:val="8"/>
      <w:kern w:val="44"/>
      <w:sz w:val="44"/>
      <w:szCs w:val="20"/>
    </w:rPr>
  </w:style>
  <w:style w:type="paragraph" w:customStyle="1" w:styleId="afffffffffff6">
    <w:name w:val="左表格"/>
    <w:basedOn w:val="a2"/>
    <w:rsid w:val="0043554F"/>
    <w:pPr>
      <w:spacing w:line="240" w:lineRule="auto"/>
      <w:jc w:val="center"/>
    </w:pPr>
    <w:rPr>
      <w:kern w:val="0"/>
      <w:sz w:val="21"/>
      <w:szCs w:val="21"/>
    </w:rPr>
  </w:style>
  <w:style w:type="paragraph" w:customStyle="1" w:styleId="afffffffffff7">
    <w:name w:val="表内容"/>
    <w:basedOn w:val="a2"/>
    <w:rsid w:val="0043554F"/>
    <w:pPr>
      <w:spacing w:line="220" w:lineRule="exact"/>
      <w:jc w:val="center"/>
    </w:pPr>
    <w:rPr>
      <w:rFonts w:ascii="仿宋_GB2312" w:eastAsia="仿宋_GB2312"/>
      <w:szCs w:val="20"/>
    </w:rPr>
  </w:style>
  <w:style w:type="paragraph" w:customStyle="1" w:styleId="har3Char3CharChar1113CharCharCh2">
    <w:name w:val="har标题 3 Char标题 3 Char Char条标题1.1.1标题 3 Char Char Ch...2"/>
    <w:basedOn w:val="3"/>
    <w:rsid w:val="0043554F"/>
    <w:pPr>
      <w:widowControl/>
      <w:tabs>
        <w:tab w:val="left" w:pos="1131"/>
        <w:tab w:val="left" w:pos="3555"/>
      </w:tabs>
      <w:spacing w:before="120" w:after="120" w:line="240" w:lineRule="auto"/>
      <w:ind w:left="1131" w:hanging="765"/>
      <w:jc w:val="left"/>
    </w:pPr>
    <w:rPr>
      <w:rFonts w:eastAsia="黑体" w:cs="宋体"/>
      <w:color w:val="000000"/>
      <w:kern w:val="0"/>
      <w:sz w:val="28"/>
      <w:szCs w:val="20"/>
    </w:rPr>
  </w:style>
  <w:style w:type="paragraph" w:customStyle="1" w:styleId="3Char3CharChar3CharChar3CharCharChar0">
    <w:name w:val="样式 样式 标题 3Char标题 3 Char Char标题 3 Char Char标题 3 Char Char Char ....."/>
    <w:basedOn w:val="3Char3CharChar3CharChar3CharCharChar1"/>
    <w:rsid w:val="0043554F"/>
  </w:style>
  <w:style w:type="paragraph" w:customStyle="1" w:styleId="1520">
    <w:name w:val="样式 宋体 加粗 行距: 1.5 倍行距2"/>
    <w:basedOn w:val="a2"/>
    <w:rsid w:val="0043554F"/>
    <w:rPr>
      <w:rFonts w:cs="宋体"/>
      <w:b/>
      <w:bCs/>
      <w:sz w:val="21"/>
      <w:szCs w:val="20"/>
    </w:rPr>
  </w:style>
  <w:style w:type="paragraph" w:customStyle="1" w:styleId="2f9">
    <w:name w:val="页码2"/>
    <w:basedOn w:val="a2"/>
    <w:rsid w:val="0043554F"/>
    <w:pPr>
      <w:widowControl/>
      <w:spacing w:line="240" w:lineRule="auto"/>
      <w:jc w:val="center"/>
    </w:pPr>
    <w:rPr>
      <w:rFonts w:cs="宋体"/>
      <w:kern w:val="0"/>
      <w:szCs w:val="24"/>
    </w:rPr>
  </w:style>
  <w:style w:type="paragraph" w:customStyle="1" w:styleId="xl243">
    <w:name w:val="xl243"/>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kern w:val="0"/>
      <w:sz w:val="20"/>
      <w:szCs w:val="20"/>
    </w:rPr>
  </w:style>
  <w:style w:type="paragraph" w:customStyle="1" w:styleId="Char24">
    <w:name w:val="样式 总报告正文 Char + 首行缩进:  2 字符"/>
    <w:basedOn w:val="a2"/>
    <w:rsid w:val="0043554F"/>
    <w:pPr>
      <w:ind w:firstLineChars="200" w:firstLine="560"/>
    </w:pPr>
    <w:rPr>
      <w:rFonts w:cs="宋体"/>
      <w:szCs w:val="20"/>
    </w:rPr>
  </w:style>
  <w:style w:type="paragraph" w:customStyle="1" w:styleId="xl354">
    <w:name w:val="xl354"/>
    <w:basedOn w:val="a2"/>
    <w:rsid w:val="0043554F"/>
    <w:pPr>
      <w:widowControl/>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宋体" w:hAnsi="宋体" w:cs="宋体"/>
      <w:kern w:val="0"/>
      <w:sz w:val="20"/>
      <w:szCs w:val="20"/>
    </w:rPr>
  </w:style>
  <w:style w:type="paragraph" w:customStyle="1" w:styleId="Char130">
    <w:name w:val="Char13"/>
    <w:basedOn w:val="a2"/>
    <w:rsid w:val="0043554F"/>
    <w:pPr>
      <w:widowControl/>
      <w:snapToGrid w:val="0"/>
      <w:ind w:firstLineChars="200" w:firstLine="200"/>
      <w:jc w:val="left"/>
    </w:pPr>
    <w:rPr>
      <w:rFonts w:eastAsia="仿宋_GB2312"/>
      <w:szCs w:val="24"/>
    </w:rPr>
  </w:style>
  <w:style w:type="paragraph" w:customStyle="1" w:styleId="1CharCharChar5">
    <w:name w:val="1 Char Char Char"/>
    <w:next w:val="25"/>
    <w:rsid w:val="0043554F"/>
    <w:pPr>
      <w:snapToGrid w:val="0"/>
      <w:spacing w:line="360" w:lineRule="auto"/>
      <w:ind w:firstLineChars="200" w:firstLine="200"/>
    </w:pPr>
    <w:rPr>
      <w:rFonts w:ascii="Times New Roman" w:eastAsia="仿宋_GB2312" w:hAnsi="Times New Roman" w:cs="Times New Roman"/>
      <w:sz w:val="24"/>
      <w:szCs w:val="24"/>
    </w:rPr>
  </w:style>
  <w:style w:type="paragraph" w:customStyle="1" w:styleId="afffffffffff8">
    <w:name w:val="目录连接"/>
    <w:rsid w:val="0043554F"/>
    <w:pPr>
      <w:spacing w:before="360" w:after="360"/>
      <w:ind w:leftChars="-100" w:left="-100" w:firstLineChars="200" w:firstLine="200"/>
      <w:jc w:val="center"/>
    </w:pPr>
    <w:rPr>
      <w:rFonts w:ascii="Times New Roman" w:eastAsia="宋体" w:hAnsi="Times New Roman" w:cs="宋体"/>
      <w:b/>
      <w:bCs/>
      <w:caps/>
      <w:snapToGrid w:val="0"/>
      <w:sz w:val="28"/>
      <w:szCs w:val="20"/>
    </w:rPr>
  </w:style>
  <w:style w:type="paragraph" w:customStyle="1" w:styleId="xl101">
    <w:name w:val="xl101"/>
    <w:basedOn w:val="a2"/>
    <w:rsid w:val="0043554F"/>
    <w:pPr>
      <w:widowControl/>
      <w:pBdr>
        <w:top w:val="single" w:sz="4" w:space="0" w:color="auto"/>
        <w:left w:val="single" w:sz="4" w:space="0" w:color="auto"/>
        <w:right w:val="single" w:sz="4" w:space="0" w:color="auto"/>
      </w:pBdr>
      <w:spacing w:before="100" w:beforeAutospacing="1" w:after="100" w:afterAutospacing="1" w:line="240" w:lineRule="auto"/>
      <w:jc w:val="left"/>
    </w:pPr>
    <w:rPr>
      <w:rFonts w:ascii="宋体" w:hAnsi="宋体" w:cs="宋体"/>
      <w:b/>
      <w:bCs/>
      <w:kern w:val="0"/>
      <w:sz w:val="20"/>
      <w:szCs w:val="20"/>
    </w:rPr>
  </w:style>
  <w:style w:type="paragraph" w:customStyle="1" w:styleId="afffffffffff9">
    <w:name w:val="小四加粗居中"/>
    <w:basedOn w:val="a2"/>
    <w:rsid w:val="0043554F"/>
    <w:pPr>
      <w:widowControl/>
      <w:ind w:firstLineChars="200" w:firstLine="200"/>
      <w:jc w:val="center"/>
    </w:pPr>
    <w:rPr>
      <w:b/>
      <w:bCs/>
      <w:snapToGrid w:val="0"/>
      <w:kern w:val="0"/>
      <w:szCs w:val="20"/>
    </w:rPr>
  </w:style>
  <w:style w:type="paragraph" w:customStyle="1" w:styleId="1ff8">
    <w:name w:val="样式 标题 1 + 两端对齐"/>
    <w:basedOn w:val="1"/>
    <w:rsid w:val="0043554F"/>
    <w:pPr>
      <w:keepNext/>
      <w:keepLines/>
      <w:pageBreakBefore w:val="0"/>
      <w:widowControl/>
      <w:tabs>
        <w:tab w:val="left" w:pos="360"/>
      </w:tabs>
      <w:spacing w:before="340" w:after="340"/>
    </w:pPr>
    <w:rPr>
      <w:rFonts w:ascii="Times New Roman" w:eastAsia="黑体" w:hAnsi="Times New Roman"/>
      <w:bCs w:val="0"/>
      <w:spacing w:val="8"/>
      <w:kern w:val="44"/>
      <w:szCs w:val="24"/>
    </w:rPr>
  </w:style>
  <w:style w:type="paragraph" w:customStyle="1" w:styleId="xl42">
    <w:name w:val="xl42"/>
    <w:basedOn w:val="a2"/>
    <w:rsid w:val="0043554F"/>
    <w:pPr>
      <w:widowControl/>
      <w:pBdr>
        <w:bottom w:val="single" w:sz="4" w:space="0" w:color="auto"/>
        <w:right w:val="single" w:sz="4" w:space="0" w:color="auto"/>
      </w:pBdr>
      <w:spacing w:before="100" w:beforeAutospacing="1" w:after="100" w:afterAutospacing="1" w:line="240" w:lineRule="auto"/>
      <w:jc w:val="left"/>
    </w:pPr>
    <w:rPr>
      <w:rFonts w:ascii="宋体" w:hAnsi="宋体" w:cs="宋体"/>
      <w:kern w:val="0"/>
      <w:szCs w:val="24"/>
    </w:rPr>
  </w:style>
  <w:style w:type="paragraph" w:customStyle="1" w:styleId="afffffffffffa">
    <w:name w:val="图表内容"/>
    <w:basedOn w:val="a2"/>
    <w:rsid w:val="0043554F"/>
    <w:pPr>
      <w:adjustRightInd w:val="0"/>
      <w:spacing w:line="240" w:lineRule="auto"/>
      <w:jc w:val="center"/>
      <w:textAlignment w:val="baseline"/>
    </w:pPr>
    <w:rPr>
      <w:rFonts w:ascii="宋体"/>
      <w:sz w:val="21"/>
      <w:szCs w:val="20"/>
    </w:rPr>
  </w:style>
  <w:style w:type="paragraph" w:customStyle="1" w:styleId="xl365">
    <w:name w:val="xl365"/>
    <w:basedOn w:val="a2"/>
    <w:rsid w:val="0043554F"/>
    <w:pPr>
      <w:widowControl/>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kern w:val="0"/>
      <w:sz w:val="20"/>
      <w:szCs w:val="20"/>
    </w:rPr>
  </w:style>
  <w:style w:type="paragraph" w:customStyle="1" w:styleId="xl246">
    <w:name w:val="xl246"/>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kern w:val="0"/>
      <w:sz w:val="18"/>
      <w:szCs w:val="18"/>
    </w:rPr>
  </w:style>
  <w:style w:type="paragraph" w:customStyle="1" w:styleId="CharCharCharCharCharChar1CharCharCharCharCharCharChar">
    <w:name w:val="Char Char Char Char Char Char1 Char Char Char Char Char Char Char"/>
    <w:basedOn w:val="a2"/>
    <w:rsid w:val="0043554F"/>
    <w:pPr>
      <w:adjustRightInd w:val="0"/>
      <w:snapToGrid w:val="0"/>
      <w:ind w:firstLineChars="200" w:firstLine="200"/>
      <w:textAlignment w:val="baseline"/>
    </w:pPr>
    <w:rPr>
      <w:rFonts w:eastAsia="仿宋_GB2312"/>
      <w:b/>
      <w:kern w:val="0"/>
      <w:sz w:val="32"/>
      <w:szCs w:val="32"/>
      <w:lang w:eastAsia="en-US"/>
    </w:rPr>
  </w:style>
  <w:style w:type="paragraph" w:customStyle="1" w:styleId="CharCharCharChar30">
    <w:name w:val="Char Char Char Char3"/>
    <w:basedOn w:val="a2"/>
    <w:rsid w:val="0043554F"/>
    <w:pPr>
      <w:widowControl/>
      <w:tabs>
        <w:tab w:val="left" w:pos="780"/>
      </w:tabs>
      <w:adjustRightInd w:val="0"/>
      <w:snapToGrid w:val="0"/>
      <w:ind w:left="780" w:hanging="360"/>
      <w:jc w:val="left"/>
      <w:textAlignment w:val="baseline"/>
    </w:pPr>
    <w:rPr>
      <w:rFonts w:eastAsia="仿宋_GB2312" w:cs="宋体"/>
      <w:szCs w:val="24"/>
    </w:rPr>
  </w:style>
  <w:style w:type="paragraph" w:customStyle="1" w:styleId="afffffffffffb">
    <w:name w:val="完成日期"/>
    <w:basedOn w:val="a2"/>
    <w:rsid w:val="0043554F"/>
    <w:pPr>
      <w:widowControl/>
      <w:spacing w:line="240" w:lineRule="auto"/>
      <w:jc w:val="center"/>
    </w:pPr>
    <w:rPr>
      <w:rFonts w:eastAsia="方正姚体"/>
      <w:sz w:val="32"/>
      <w:szCs w:val="32"/>
    </w:rPr>
  </w:style>
  <w:style w:type="paragraph" w:customStyle="1" w:styleId="CharCharCharChar24">
    <w:name w:val="Char Char Char Char2"/>
    <w:basedOn w:val="a2"/>
    <w:rsid w:val="0043554F"/>
    <w:pPr>
      <w:tabs>
        <w:tab w:val="left" w:pos="780"/>
      </w:tabs>
      <w:adjustRightInd w:val="0"/>
      <w:snapToGrid w:val="0"/>
      <w:ind w:left="780" w:hanging="360"/>
      <w:textAlignment w:val="baseline"/>
    </w:pPr>
    <w:rPr>
      <w:rFonts w:eastAsia="仿宋_GB2312" w:cs="宋体"/>
      <w:szCs w:val="24"/>
    </w:rPr>
  </w:style>
  <w:style w:type="paragraph" w:customStyle="1" w:styleId="xl117">
    <w:name w:val="xl117"/>
    <w:basedOn w:val="a2"/>
    <w:rsid w:val="0043554F"/>
    <w:pPr>
      <w:widowControl/>
      <w:pBdr>
        <w:left w:val="single" w:sz="4" w:space="0" w:color="auto"/>
        <w:right w:val="single" w:sz="4" w:space="0" w:color="auto"/>
      </w:pBdr>
      <w:spacing w:before="100" w:beforeAutospacing="1" w:after="100" w:afterAutospacing="1" w:line="240" w:lineRule="auto"/>
      <w:jc w:val="center"/>
    </w:pPr>
    <w:rPr>
      <w:rFonts w:ascii="宋体" w:hAnsi="宋体" w:cs="宋体"/>
      <w:b/>
      <w:bCs/>
      <w:kern w:val="0"/>
      <w:sz w:val="20"/>
      <w:szCs w:val="20"/>
    </w:rPr>
  </w:style>
  <w:style w:type="paragraph" w:customStyle="1" w:styleId="55">
    <w:name w:val="表格5"/>
    <w:rsid w:val="0043554F"/>
    <w:pPr>
      <w:spacing w:line="320" w:lineRule="exact"/>
      <w:jc w:val="center"/>
    </w:pPr>
    <w:rPr>
      <w:rFonts w:ascii="Times New Roman" w:eastAsia="宋体" w:hAnsi="宋体" w:cs="宋体"/>
      <w:color w:val="000000"/>
      <w:kern w:val="0"/>
      <w:szCs w:val="18"/>
    </w:rPr>
  </w:style>
  <w:style w:type="paragraph" w:customStyle="1" w:styleId="afffffffffffc">
    <w:name w:val="目  录"/>
    <w:basedOn w:val="TOC1"/>
    <w:rsid w:val="0043554F"/>
    <w:pPr>
      <w:tabs>
        <w:tab w:val="right" w:leader="middleDot" w:pos="8495"/>
        <w:tab w:val="right" w:leader="dot" w:pos="8607"/>
      </w:tabs>
      <w:jc w:val="center"/>
    </w:pPr>
    <w:rPr>
      <w:rFonts w:ascii="宋体" w:hAnsi="宋体"/>
      <w:b/>
      <w:bCs/>
      <w:caps/>
      <w:sz w:val="32"/>
      <w:szCs w:val="32"/>
    </w:rPr>
  </w:style>
  <w:style w:type="paragraph" w:customStyle="1" w:styleId="xl253">
    <w:name w:val="xl253"/>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bottom"/>
    </w:pPr>
    <w:rPr>
      <w:kern w:val="0"/>
      <w:sz w:val="18"/>
      <w:szCs w:val="18"/>
    </w:rPr>
  </w:style>
  <w:style w:type="paragraph" w:customStyle="1" w:styleId="xl148">
    <w:name w:val="xl148"/>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cs="宋体"/>
      <w:kern w:val="0"/>
      <w:sz w:val="20"/>
      <w:szCs w:val="20"/>
    </w:rPr>
  </w:style>
  <w:style w:type="paragraph" w:customStyle="1" w:styleId="020">
    <w:name w:val="样式 居中 首行缩进:  0 厘米2"/>
    <w:basedOn w:val="a2"/>
    <w:rsid w:val="0043554F"/>
    <w:pPr>
      <w:ind w:firstLineChars="200" w:firstLine="200"/>
      <w:jc w:val="center"/>
    </w:pPr>
    <w:rPr>
      <w:rFonts w:ascii="宋体" w:hAnsi="宋体" w:cs="宋体"/>
      <w:sz w:val="21"/>
      <w:szCs w:val="20"/>
    </w:rPr>
  </w:style>
  <w:style w:type="paragraph" w:customStyle="1" w:styleId="xl56">
    <w:name w:val="xl56"/>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bottom"/>
    </w:pPr>
    <w:rPr>
      <w:rFonts w:ascii="宋体" w:hAnsi="宋体" w:cs="宋体"/>
      <w:kern w:val="0"/>
      <w:sz w:val="20"/>
      <w:szCs w:val="20"/>
    </w:rPr>
  </w:style>
  <w:style w:type="paragraph" w:customStyle="1" w:styleId="Style1208">
    <w:name w:val="_Style 1208"/>
    <w:next w:val="a2"/>
    <w:rsid w:val="0043554F"/>
    <w:pPr>
      <w:widowControl w:val="0"/>
      <w:spacing w:line="360" w:lineRule="auto"/>
      <w:ind w:firstLineChars="200" w:firstLine="200"/>
      <w:jc w:val="both"/>
    </w:pPr>
    <w:rPr>
      <w:rFonts w:ascii="宋体" w:eastAsia="宋体" w:hAnsi="Times New Roman" w:cs="Times New Roman"/>
      <w:sz w:val="28"/>
      <w:szCs w:val="24"/>
    </w:rPr>
  </w:style>
  <w:style w:type="paragraph" w:customStyle="1" w:styleId="3Char3CharChar3CharChar3CharCharChar1">
    <w:name w:val="样式 标题 3Char标题 3 Char Char标题 3 Char Char标题 3 Char Char Char ...1"/>
    <w:basedOn w:val="3"/>
    <w:link w:val="3Char3CharChar3CharChar3CharCharChar1CharChar"/>
    <w:rsid w:val="0043554F"/>
    <w:pPr>
      <w:widowControl/>
      <w:tabs>
        <w:tab w:val="left" w:pos="720"/>
        <w:tab w:val="left" w:pos="1260"/>
      </w:tabs>
      <w:spacing w:before="120" w:after="120"/>
      <w:ind w:left="720" w:hanging="720"/>
      <w:jc w:val="left"/>
    </w:pPr>
    <w:rPr>
      <w:rFonts w:asciiTheme="minorHAnsi" w:eastAsiaTheme="minorEastAsia" w:hAnsiTheme="minorHAnsi" w:cstheme="minorBidi"/>
      <w:spacing w:val="8"/>
      <w:sz w:val="28"/>
      <w:szCs w:val="28"/>
    </w:rPr>
  </w:style>
  <w:style w:type="paragraph" w:customStyle="1" w:styleId="xl292">
    <w:name w:val="xl292"/>
    <w:basedOn w:val="a2"/>
    <w:rsid w:val="0043554F"/>
    <w:pPr>
      <w:widowControl/>
      <w:pBdr>
        <w:top w:val="single" w:sz="4" w:space="0" w:color="auto"/>
        <w:left w:val="single" w:sz="4" w:space="0" w:color="auto"/>
        <w:bottom w:val="single" w:sz="4" w:space="0" w:color="auto"/>
      </w:pBdr>
      <w:spacing w:before="100" w:beforeAutospacing="1" w:after="100" w:afterAutospacing="1" w:line="240" w:lineRule="auto"/>
      <w:jc w:val="center"/>
    </w:pPr>
    <w:rPr>
      <w:kern w:val="0"/>
      <w:sz w:val="18"/>
      <w:szCs w:val="18"/>
    </w:rPr>
  </w:style>
  <w:style w:type="paragraph" w:customStyle="1" w:styleId="06">
    <w:name w:val="样式 全部大写 首行缩进:  0 厘米"/>
    <w:basedOn w:val="a2"/>
    <w:rsid w:val="0043554F"/>
    <w:pPr>
      <w:ind w:firstLineChars="200" w:firstLine="200"/>
    </w:pPr>
    <w:rPr>
      <w:rFonts w:ascii="宋体" w:hAnsi="宋体" w:cs="宋体"/>
      <w:caps/>
      <w:szCs w:val="20"/>
    </w:rPr>
  </w:style>
  <w:style w:type="paragraph" w:customStyle="1" w:styleId="xl127">
    <w:name w:val="xl127"/>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cs="宋体"/>
      <w:kern w:val="0"/>
      <w:sz w:val="18"/>
      <w:szCs w:val="18"/>
    </w:rPr>
  </w:style>
  <w:style w:type="paragraph" w:customStyle="1" w:styleId="xl278">
    <w:name w:val="xl278"/>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kern w:val="0"/>
      <w:sz w:val="18"/>
      <w:szCs w:val="18"/>
    </w:rPr>
  </w:style>
  <w:style w:type="paragraph" w:customStyle="1" w:styleId="afffffffffffd">
    <w:name w:val="封面标题"/>
    <w:basedOn w:val="a2"/>
    <w:rsid w:val="0043554F"/>
    <w:pPr>
      <w:keepNext/>
      <w:keepLines/>
      <w:tabs>
        <w:tab w:val="left" w:pos="845"/>
      </w:tabs>
      <w:spacing w:before="1080" w:after="9000" w:line="480" w:lineRule="auto"/>
      <w:ind w:left="420"/>
      <w:jc w:val="center"/>
    </w:pPr>
    <w:rPr>
      <w:rFonts w:eastAsia="黑体"/>
      <w:b/>
      <w:bCs/>
      <w:snapToGrid w:val="0"/>
      <w:spacing w:val="20"/>
      <w:kern w:val="44"/>
      <w:sz w:val="44"/>
      <w:szCs w:val="44"/>
    </w:rPr>
  </w:style>
  <w:style w:type="paragraph" w:customStyle="1" w:styleId="GB231225">
    <w:name w:val="样式 仿宋_GB2312 行距: 固定值 25 磅"/>
    <w:basedOn w:val="a2"/>
    <w:rsid w:val="0043554F"/>
    <w:pPr>
      <w:adjustRightInd w:val="0"/>
      <w:spacing w:line="500" w:lineRule="exact"/>
      <w:ind w:firstLineChars="200" w:firstLine="560"/>
    </w:pPr>
    <w:rPr>
      <w:rFonts w:eastAsia="仿宋_GB2312"/>
      <w:snapToGrid w:val="0"/>
      <w:kern w:val="0"/>
      <w:sz w:val="28"/>
      <w:szCs w:val="28"/>
    </w:rPr>
  </w:style>
  <w:style w:type="paragraph" w:customStyle="1" w:styleId="08">
    <w:name w:val="样式 五号 居中 首行缩进:  0 厘米8"/>
    <w:basedOn w:val="a2"/>
    <w:rsid w:val="0043554F"/>
    <w:pPr>
      <w:spacing w:line="240" w:lineRule="auto"/>
      <w:ind w:firstLineChars="200" w:firstLine="200"/>
      <w:jc w:val="center"/>
    </w:pPr>
    <w:rPr>
      <w:rFonts w:ascii="宋体" w:hAnsi="宋体" w:cs="宋体"/>
      <w:sz w:val="21"/>
      <w:szCs w:val="20"/>
    </w:rPr>
  </w:style>
  <w:style w:type="paragraph" w:customStyle="1" w:styleId="CharCharfff2">
    <w:name w:val="表格 Char Char"/>
    <w:basedOn w:val="a2"/>
    <w:link w:val="CharCharCharChar7"/>
    <w:rsid w:val="0043554F"/>
    <w:pPr>
      <w:spacing w:line="240" w:lineRule="auto"/>
      <w:jc w:val="center"/>
    </w:pPr>
    <w:rPr>
      <w:rFonts w:ascii="宋体" w:eastAsiaTheme="minorEastAsia" w:hAnsi="宋体" w:cstheme="minorBidi"/>
      <w:sz w:val="21"/>
      <w:szCs w:val="24"/>
    </w:rPr>
  </w:style>
  <w:style w:type="paragraph" w:customStyle="1" w:styleId="025">
    <w:name w:val="样式 宋体 小五 居中 段前: 0.25 行"/>
    <w:basedOn w:val="a2"/>
    <w:rsid w:val="0043554F"/>
    <w:pPr>
      <w:adjustRightInd w:val="0"/>
      <w:snapToGrid w:val="0"/>
      <w:spacing w:beforeLines="25" w:before="78" w:line="300" w:lineRule="auto"/>
      <w:jc w:val="center"/>
    </w:pPr>
    <w:rPr>
      <w:rFonts w:ascii="宋体" w:hAnsi="宋体"/>
      <w:sz w:val="18"/>
      <w:szCs w:val="20"/>
    </w:rPr>
  </w:style>
  <w:style w:type="paragraph" w:customStyle="1" w:styleId="xl262">
    <w:name w:val="xl262"/>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b/>
      <w:bCs/>
      <w:kern w:val="0"/>
      <w:sz w:val="18"/>
      <w:szCs w:val="18"/>
    </w:rPr>
  </w:style>
  <w:style w:type="paragraph" w:customStyle="1" w:styleId="afffffffffffe">
    <w:name w:val="采用正文"/>
    <w:basedOn w:val="3"/>
    <w:rsid w:val="0043554F"/>
    <w:pPr>
      <w:keepNext w:val="0"/>
      <w:keepLines w:val="0"/>
      <w:spacing w:beforeLines="50" w:before="156" w:afterLines="50" w:after="156" w:line="560" w:lineRule="exact"/>
      <w:ind w:firstLineChars="200" w:firstLine="200"/>
      <w:outlineLvl w:val="9"/>
    </w:pPr>
    <w:rPr>
      <w:rFonts w:eastAsia="仿宋_GB2312"/>
      <w:b w:val="0"/>
      <w:kern w:val="0"/>
      <w:sz w:val="28"/>
    </w:rPr>
  </w:style>
  <w:style w:type="paragraph" w:customStyle="1" w:styleId="Style52">
    <w:name w:val="_Style 52"/>
    <w:basedOn w:val="a2"/>
    <w:next w:val="affff9"/>
    <w:rsid w:val="0043554F"/>
    <w:pPr>
      <w:spacing w:line="240" w:lineRule="auto"/>
    </w:pPr>
    <w:rPr>
      <w:rFonts w:ascii="宋体" w:hAnsi="Courier New"/>
      <w:sz w:val="21"/>
      <w:szCs w:val="20"/>
    </w:rPr>
  </w:style>
  <w:style w:type="paragraph" w:customStyle="1" w:styleId="xl78">
    <w:name w:val="xl78"/>
    <w:basedOn w:val="a2"/>
    <w:rsid w:val="0043554F"/>
    <w:pPr>
      <w:widowControl/>
      <w:pBdr>
        <w:left w:val="single" w:sz="4" w:space="0" w:color="auto"/>
        <w:bottom w:val="single" w:sz="4" w:space="0" w:color="auto"/>
        <w:right w:val="single" w:sz="4" w:space="0" w:color="auto"/>
      </w:pBdr>
      <w:spacing w:before="100" w:beforeAutospacing="1" w:after="100" w:afterAutospacing="1" w:line="240" w:lineRule="auto"/>
      <w:jc w:val="center"/>
    </w:pPr>
    <w:rPr>
      <w:rFonts w:ascii="宋体" w:hAnsi="宋体" w:cs="宋体"/>
      <w:kern w:val="0"/>
      <w:szCs w:val="24"/>
    </w:rPr>
  </w:style>
  <w:style w:type="paragraph" w:customStyle="1" w:styleId="xl81">
    <w:name w:val="xl81"/>
    <w:basedOn w:val="a2"/>
    <w:rsid w:val="0043554F"/>
    <w:pPr>
      <w:widowControl/>
      <w:pBdr>
        <w:left w:val="single" w:sz="4" w:space="0" w:color="auto"/>
        <w:bottom w:val="single" w:sz="4" w:space="0" w:color="auto"/>
        <w:right w:val="single" w:sz="4" w:space="0" w:color="auto"/>
      </w:pBdr>
      <w:spacing w:before="100" w:beforeAutospacing="1" w:after="100" w:afterAutospacing="1" w:line="240" w:lineRule="auto"/>
      <w:jc w:val="center"/>
    </w:pPr>
    <w:rPr>
      <w:rFonts w:ascii="宋体" w:hAnsi="宋体" w:cs="宋体"/>
      <w:b/>
      <w:bCs/>
      <w:kern w:val="0"/>
      <w:sz w:val="20"/>
      <w:szCs w:val="20"/>
    </w:rPr>
  </w:style>
  <w:style w:type="paragraph" w:customStyle="1" w:styleId="xl36">
    <w:name w:val="xl36"/>
    <w:basedOn w:val="a2"/>
    <w:rsid w:val="0043554F"/>
    <w:pPr>
      <w:widowControl/>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kern w:val="0"/>
      <w:szCs w:val="24"/>
    </w:rPr>
  </w:style>
  <w:style w:type="paragraph" w:customStyle="1" w:styleId="CharCharff2">
    <w:name w:val="表标题 Char Char"/>
    <w:basedOn w:val="a2"/>
    <w:next w:val="a2"/>
    <w:link w:val="CharCharCharCharChar5"/>
    <w:rsid w:val="0043554F"/>
    <w:pPr>
      <w:widowControl/>
      <w:tabs>
        <w:tab w:val="left" w:pos="0"/>
        <w:tab w:val="center" w:pos="6888"/>
      </w:tabs>
      <w:spacing w:before="120" w:after="120" w:line="240" w:lineRule="auto"/>
      <w:ind w:firstLineChars="200" w:firstLine="561"/>
      <w:jc w:val="left"/>
    </w:pPr>
    <w:rPr>
      <w:rFonts w:asciiTheme="minorHAnsi" w:eastAsia="黑体" w:hAnsiTheme="minorHAnsi" w:cstheme="minorBidi"/>
      <w:b/>
      <w:sz w:val="28"/>
      <w:szCs w:val="28"/>
    </w:rPr>
  </w:style>
  <w:style w:type="paragraph" w:customStyle="1" w:styleId="R">
    <w:name w:val="R样式 四号"/>
    <w:basedOn w:val="a2"/>
    <w:rsid w:val="0043554F"/>
    <w:pPr>
      <w:overflowPunct w:val="0"/>
      <w:snapToGrid w:val="0"/>
      <w:ind w:firstLineChars="182" w:firstLine="437"/>
    </w:pPr>
    <w:rPr>
      <w:rFonts w:ascii="宋体" w:hAnsi="宋体"/>
      <w:szCs w:val="24"/>
    </w:rPr>
  </w:style>
  <w:style w:type="paragraph" w:customStyle="1" w:styleId="xl318">
    <w:name w:val="xl318"/>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b/>
      <w:bCs/>
      <w:kern w:val="0"/>
      <w:sz w:val="20"/>
      <w:szCs w:val="20"/>
    </w:rPr>
  </w:style>
  <w:style w:type="paragraph" w:customStyle="1" w:styleId="xl234">
    <w:name w:val="xl234"/>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color w:val="FF0000"/>
      <w:kern w:val="0"/>
      <w:sz w:val="18"/>
      <w:szCs w:val="18"/>
    </w:rPr>
  </w:style>
  <w:style w:type="paragraph" w:customStyle="1" w:styleId="22Char2CharCharChar2CharChar1122">
    <w:name w:val="样式 标题 2标题 2 Char标题 2 Char Char Char标题 2 Char Char1.1标题 2标2..."/>
    <w:basedOn w:val="20"/>
    <w:rsid w:val="0043554F"/>
    <w:pPr>
      <w:keepNext/>
      <w:keepLines/>
      <w:tabs>
        <w:tab w:val="left" w:pos="567"/>
      </w:tabs>
      <w:adjustRightInd w:val="0"/>
      <w:spacing w:before="240" w:after="240" w:line="240" w:lineRule="auto"/>
      <w:jc w:val="left"/>
    </w:pPr>
    <w:rPr>
      <w:rFonts w:ascii="Arial" w:eastAsia="宋体" w:hAnsi="Arial" w:cs="宋体"/>
      <w:b w:val="0"/>
      <w:snapToGrid w:val="0"/>
      <w:spacing w:val="8"/>
      <w:kern w:val="0"/>
      <w:sz w:val="24"/>
      <w:szCs w:val="20"/>
    </w:rPr>
  </w:style>
  <w:style w:type="paragraph" w:customStyle="1" w:styleId="CharCharCharCharCharCharCharCharChar1Char1">
    <w:name w:val="Char Char Char Char Char Char Char Char Char1 Char1"/>
    <w:basedOn w:val="a2"/>
    <w:rsid w:val="0043554F"/>
    <w:pPr>
      <w:adjustRightInd w:val="0"/>
      <w:snapToGrid w:val="0"/>
      <w:ind w:firstLineChars="200" w:firstLine="200"/>
      <w:textAlignment w:val="baseline"/>
    </w:pPr>
    <w:rPr>
      <w:rFonts w:eastAsia="仿宋_GB2312"/>
      <w:b/>
      <w:kern w:val="0"/>
      <w:sz w:val="32"/>
      <w:szCs w:val="32"/>
      <w:lang w:eastAsia="en-US"/>
    </w:rPr>
  </w:style>
  <w:style w:type="paragraph" w:customStyle="1" w:styleId="xl325">
    <w:name w:val="xl325"/>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kern w:val="0"/>
      <w:sz w:val="20"/>
      <w:szCs w:val="20"/>
    </w:rPr>
  </w:style>
  <w:style w:type="paragraph" w:customStyle="1" w:styleId="xl348">
    <w:name w:val="xl348"/>
    <w:basedOn w:val="a2"/>
    <w:rsid w:val="0043554F"/>
    <w:pPr>
      <w:widowControl/>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kern w:val="0"/>
      <w:sz w:val="20"/>
      <w:szCs w:val="20"/>
    </w:rPr>
  </w:style>
  <w:style w:type="paragraph" w:customStyle="1" w:styleId="Char2CharCharCharCharChar1Char">
    <w:name w:val="Char2 Char Char Char Char Char1 Char"/>
    <w:basedOn w:val="a2"/>
    <w:rsid w:val="0043554F"/>
    <w:pPr>
      <w:spacing w:line="240" w:lineRule="auto"/>
    </w:pPr>
    <w:rPr>
      <w:rFonts w:ascii="Tahoma" w:hAnsi="Tahoma"/>
      <w:szCs w:val="20"/>
    </w:rPr>
  </w:style>
  <w:style w:type="paragraph" w:customStyle="1" w:styleId="xl191">
    <w:name w:val="xl191"/>
    <w:basedOn w:val="a2"/>
    <w:rsid w:val="0043554F"/>
    <w:pPr>
      <w:widowControl/>
      <w:spacing w:before="100" w:beforeAutospacing="1" w:after="100" w:afterAutospacing="1" w:line="240" w:lineRule="auto"/>
      <w:jc w:val="center"/>
    </w:pPr>
    <w:rPr>
      <w:rFonts w:ascii="宋体" w:hAnsi="宋体" w:cs="宋体"/>
      <w:kern w:val="0"/>
      <w:sz w:val="20"/>
      <w:szCs w:val="20"/>
    </w:rPr>
  </w:style>
  <w:style w:type="paragraph" w:customStyle="1" w:styleId="affffffffffff">
    <w:name w:val="正文（使用）"/>
    <w:basedOn w:val="a3"/>
    <w:rsid w:val="0043554F"/>
    <w:pPr>
      <w:widowControl/>
      <w:spacing w:line="180" w:lineRule="auto"/>
      <w:ind w:firstLine="512"/>
      <w:jc w:val="left"/>
    </w:pPr>
    <w:rPr>
      <w:rFonts w:ascii="Times New Roman" w:cs="宋体"/>
      <w:color w:val="000000"/>
      <w:spacing w:val="8"/>
      <w:kern w:val="0"/>
      <w:sz w:val="24"/>
    </w:rPr>
  </w:style>
  <w:style w:type="paragraph" w:customStyle="1" w:styleId="affffffffffff0">
    <w:name w:val="封面日期"/>
    <w:basedOn w:val="a2"/>
    <w:rsid w:val="0043554F"/>
    <w:pPr>
      <w:spacing w:beforeLines="100" w:before="312" w:afterLines="100" w:after="312" w:line="240" w:lineRule="auto"/>
      <w:ind w:left="210"/>
      <w:jc w:val="center"/>
    </w:pPr>
    <w:rPr>
      <w:rFonts w:eastAsia="黑体"/>
      <w:snapToGrid w:val="0"/>
      <w:kern w:val="0"/>
      <w:sz w:val="30"/>
      <w:szCs w:val="24"/>
    </w:rPr>
  </w:style>
  <w:style w:type="paragraph" w:customStyle="1" w:styleId="xl222">
    <w:name w:val="xl222"/>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bottom"/>
    </w:pPr>
    <w:rPr>
      <w:b/>
      <w:bCs/>
      <w:kern w:val="0"/>
      <w:sz w:val="18"/>
      <w:szCs w:val="18"/>
    </w:rPr>
  </w:style>
  <w:style w:type="paragraph" w:customStyle="1" w:styleId="affffffffffff1">
    <w:name w:val="表头文字"/>
    <w:basedOn w:val="a2"/>
    <w:rsid w:val="0043554F"/>
    <w:pPr>
      <w:spacing w:beforeLines="50" w:before="156" w:afterLines="50" w:after="156"/>
    </w:pPr>
    <w:rPr>
      <w:rFonts w:ascii="黑体" w:eastAsia="黑体"/>
      <w:bCs/>
      <w:snapToGrid w:val="0"/>
      <w:kern w:val="0"/>
      <w:szCs w:val="20"/>
    </w:rPr>
  </w:style>
  <w:style w:type="paragraph" w:customStyle="1" w:styleId="Style54">
    <w:name w:val="_Style 54"/>
    <w:basedOn w:val="a2"/>
    <w:rsid w:val="0043554F"/>
    <w:pPr>
      <w:spacing w:line="240" w:lineRule="exact"/>
    </w:pPr>
    <w:rPr>
      <w:sz w:val="28"/>
      <w:szCs w:val="28"/>
    </w:rPr>
  </w:style>
  <w:style w:type="paragraph" w:customStyle="1" w:styleId="CharCharCharChar50">
    <w:name w:val="Char Char Char Char5"/>
    <w:basedOn w:val="a2"/>
    <w:rsid w:val="0043554F"/>
    <w:pPr>
      <w:snapToGrid w:val="0"/>
      <w:spacing w:afterLines="50" w:after="156"/>
      <w:ind w:firstLineChars="200" w:firstLine="480"/>
    </w:pPr>
    <w:rPr>
      <w:rFonts w:ascii="Arial" w:hAnsi="Arial"/>
      <w:szCs w:val="21"/>
    </w:rPr>
  </w:style>
  <w:style w:type="paragraph" w:customStyle="1" w:styleId="xl41">
    <w:name w:val="xl41"/>
    <w:basedOn w:val="a2"/>
    <w:rsid w:val="0043554F"/>
    <w:pPr>
      <w:widowControl/>
      <w:pBdr>
        <w:left w:val="single" w:sz="4" w:space="0" w:color="auto"/>
        <w:bottom w:val="single" w:sz="4" w:space="0" w:color="auto"/>
        <w:right w:val="single" w:sz="4" w:space="0" w:color="auto"/>
      </w:pBdr>
      <w:spacing w:before="100" w:beforeAutospacing="1" w:after="100" w:afterAutospacing="1" w:line="240" w:lineRule="auto"/>
      <w:jc w:val="left"/>
    </w:pPr>
    <w:rPr>
      <w:rFonts w:ascii="宋体" w:hAnsi="宋体" w:cs="宋体"/>
      <w:kern w:val="0"/>
      <w:szCs w:val="24"/>
    </w:rPr>
  </w:style>
  <w:style w:type="paragraph" w:customStyle="1" w:styleId="xl287">
    <w:name w:val="xl287"/>
    <w:basedOn w:val="a2"/>
    <w:rsid w:val="0043554F"/>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pPr>
    <w:rPr>
      <w:rFonts w:ascii="宋体" w:hAnsi="宋体" w:cs="宋体"/>
      <w:kern w:val="0"/>
      <w:sz w:val="20"/>
      <w:szCs w:val="20"/>
    </w:rPr>
  </w:style>
  <w:style w:type="paragraph" w:customStyle="1" w:styleId="222">
    <w:name w:val="样式 首行缩进:  2 字符2"/>
    <w:basedOn w:val="a2"/>
    <w:link w:val="22CharChar0"/>
    <w:rsid w:val="0043554F"/>
    <w:pPr>
      <w:widowControl/>
      <w:adjustRightInd w:val="0"/>
      <w:snapToGrid w:val="0"/>
      <w:ind w:firstLineChars="200" w:firstLine="512"/>
      <w:jc w:val="left"/>
    </w:pPr>
    <w:rPr>
      <w:rFonts w:asciiTheme="minorHAnsi" w:eastAsiaTheme="minorEastAsia" w:hAnsiTheme="minorHAnsi" w:cstheme="minorBidi"/>
      <w:spacing w:val="8"/>
      <w:szCs w:val="36"/>
    </w:rPr>
  </w:style>
  <w:style w:type="paragraph" w:customStyle="1" w:styleId="xl258">
    <w:name w:val="xl258"/>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hAnsi="宋体" w:cs="宋体"/>
      <w:kern w:val="0"/>
      <w:sz w:val="18"/>
      <w:szCs w:val="18"/>
    </w:rPr>
  </w:style>
  <w:style w:type="paragraph" w:customStyle="1" w:styleId="07">
    <w:name w:val="样式 五号 居中 首行缩进:  0 厘米"/>
    <w:basedOn w:val="a2"/>
    <w:rsid w:val="0043554F"/>
    <w:pPr>
      <w:ind w:firstLineChars="200" w:firstLine="200"/>
      <w:jc w:val="center"/>
    </w:pPr>
    <w:rPr>
      <w:rFonts w:ascii="宋体" w:hAnsi="宋体" w:cs="宋体"/>
      <w:sz w:val="21"/>
      <w:szCs w:val="20"/>
    </w:rPr>
  </w:style>
  <w:style w:type="paragraph" w:customStyle="1" w:styleId="2f7">
    <w:name w:val="样式2"/>
    <w:basedOn w:val="a2"/>
    <w:rsid w:val="0043554F"/>
    <w:pPr>
      <w:spacing w:line="520" w:lineRule="exact"/>
      <w:ind w:firstLineChars="200" w:firstLine="200"/>
    </w:pPr>
    <w:rPr>
      <w:rFonts w:ascii="Verdana" w:hAnsi="Verdana"/>
      <w:color w:val="000000"/>
      <w:sz w:val="28"/>
      <w:szCs w:val="28"/>
    </w:rPr>
  </w:style>
  <w:style w:type="paragraph" w:customStyle="1" w:styleId="2001TimesNewRoman36">
    <w:name w:val="样式 2001版正文样式 + Times New Roman 加粗 段前: 3 磅 段后: 6 磅 行距: 单倍行距"/>
    <w:basedOn w:val="a2"/>
    <w:rsid w:val="0043554F"/>
    <w:pPr>
      <w:widowControl/>
      <w:autoSpaceDE w:val="0"/>
      <w:autoSpaceDN w:val="0"/>
      <w:adjustRightInd w:val="0"/>
      <w:snapToGrid w:val="0"/>
      <w:spacing w:before="60" w:after="120" w:line="240" w:lineRule="auto"/>
      <w:ind w:firstLineChars="150" w:firstLine="390"/>
      <w:jc w:val="left"/>
      <w:textAlignment w:val="bottom"/>
    </w:pPr>
    <w:rPr>
      <w:rFonts w:hAnsi="宋体" w:cs="宋体"/>
      <w:b/>
      <w:bCs/>
      <w:spacing w:val="20"/>
      <w:kern w:val="0"/>
      <w:szCs w:val="20"/>
    </w:rPr>
  </w:style>
  <w:style w:type="paragraph" w:customStyle="1" w:styleId="affffff8">
    <w:name w:val="表格单位"/>
    <w:basedOn w:val="a2"/>
    <w:link w:val="CharCharfff0"/>
    <w:rsid w:val="0043554F"/>
    <w:pPr>
      <w:widowControl/>
      <w:tabs>
        <w:tab w:val="left" w:pos="0"/>
      </w:tabs>
      <w:spacing w:line="180" w:lineRule="auto"/>
      <w:jc w:val="right"/>
    </w:pPr>
    <w:rPr>
      <w:rFonts w:asciiTheme="minorHAnsi" w:eastAsiaTheme="minorEastAsia" w:hAnsiTheme="minorHAnsi" w:cstheme="minorBidi"/>
      <w:color w:val="000000"/>
      <w:spacing w:val="8"/>
      <w:szCs w:val="21"/>
    </w:rPr>
  </w:style>
  <w:style w:type="paragraph" w:customStyle="1" w:styleId="R0">
    <w:name w:val="R表格文字"/>
    <w:basedOn w:val="a2"/>
    <w:rsid w:val="0043554F"/>
    <w:pPr>
      <w:spacing w:line="300" w:lineRule="exact"/>
      <w:jc w:val="center"/>
    </w:pPr>
    <w:rPr>
      <w:rFonts w:cs="宋体"/>
      <w:kern w:val="0"/>
      <w:sz w:val="21"/>
      <w:szCs w:val="20"/>
    </w:rPr>
  </w:style>
  <w:style w:type="paragraph" w:customStyle="1" w:styleId="xl225">
    <w:name w:val="xl225"/>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bottom"/>
    </w:pPr>
    <w:rPr>
      <w:b/>
      <w:bCs/>
      <w:kern w:val="0"/>
      <w:sz w:val="18"/>
      <w:szCs w:val="18"/>
    </w:rPr>
  </w:style>
  <w:style w:type="paragraph" w:customStyle="1" w:styleId="affffffffffff2">
    <w:name w:val="表格小五"/>
    <w:basedOn w:val="55"/>
    <w:rsid w:val="0043554F"/>
    <w:rPr>
      <w:sz w:val="18"/>
    </w:rPr>
  </w:style>
  <w:style w:type="paragraph" w:customStyle="1" w:styleId="a1">
    <w:name w:val="样式 正文文本缩进正文文字"/>
    <w:basedOn w:val="affffff2"/>
    <w:rsid w:val="0043554F"/>
    <w:pPr>
      <w:numPr>
        <w:numId w:val="7"/>
      </w:numPr>
      <w:adjustRightInd w:val="0"/>
      <w:snapToGrid w:val="0"/>
      <w:spacing w:line="360" w:lineRule="auto"/>
      <w:ind w:firstLineChars="0" w:firstLine="454"/>
    </w:pPr>
    <w:rPr>
      <w:rFonts w:ascii="Times New Roman" w:hAnsi="Times New Roman"/>
      <w:bCs/>
    </w:rPr>
  </w:style>
  <w:style w:type="paragraph" w:customStyle="1" w:styleId="2fa">
    <w:name w:val="样式 表格两端对齐 + 首行缩进:  2 字符"/>
    <w:basedOn w:val="a0"/>
    <w:rsid w:val="0043554F"/>
    <w:pPr>
      <w:numPr>
        <w:numId w:val="0"/>
      </w:numPr>
      <w:adjustRightInd w:val="0"/>
      <w:snapToGrid w:val="0"/>
      <w:spacing w:before="360" w:after="360"/>
      <w:ind w:leftChars="-100" w:left="-100" w:firstLine="200"/>
      <w:jc w:val="both"/>
    </w:pPr>
    <w:rPr>
      <w:szCs w:val="20"/>
    </w:rPr>
  </w:style>
  <w:style w:type="paragraph" w:customStyle="1" w:styleId="021">
    <w:name w:val="样式 首行缩进:  0 字符2"/>
    <w:basedOn w:val="a2"/>
    <w:rsid w:val="0043554F"/>
    <w:pPr>
      <w:ind w:firstLineChars="200" w:firstLine="200"/>
    </w:pPr>
    <w:rPr>
      <w:rFonts w:cs="宋体"/>
      <w:snapToGrid w:val="0"/>
      <w:kern w:val="0"/>
      <w:sz w:val="28"/>
      <w:szCs w:val="20"/>
    </w:rPr>
  </w:style>
  <w:style w:type="paragraph" w:customStyle="1" w:styleId="xl237">
    <w:name w:val="xl237"/>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hAnsi="宋体" w:cs="宋体"/>
      <w:kern w:val="0"/>
      <w:sz w:val="18"/>
      <w:szCs w:val="18"/>
    </w:rPr>
  </w:style>
  <w:style w:type="paragraph" w:customStyle="1" w:styleId="2fb">
    <w:name w:val="正文 + 首行缩进:  2 字符"/>
    <w:basedOn w:val="a2"/>
    <w:rsid w:val="0043554F"/>
    <w:pPr>
      <w:adjustRightInd w:val="0"/>
      <w:snapToGrid w:val="0"/>
      <w:spacing w:beforeLines="25" w:before="78" w:line="264" w:lineRule="auto"/>
      <w:ind w:firstLineChars="200" w:firstLine="530"/>
    </w:pPr>
    <w:rPr>
      <w:rFonts w:eastAsia="华文中宋"/>
      <w:szCs w:val="24"/>
    </w:rPr>
  </w:style>
  <w:style w:type="paragraph" w:customStyle="1" w:styleId="affffffffffff3">
    <w:name w:val="样式"/>
    <w:rsid w:val="0043554F"/>
    <w:pPr>
      <w:widowControl w:val="0"/>
      <w:autoSpaceDE w:val="0"/>
      <w:autoSpaceDN w:val="0"/>
      <w:adjustRightInd w:val="0"/>
    </w:pPr>
    <w:rPr>
      <w:rFonts w:ascii="宋体" w:eastAsia="宋体" w:hAnsi="宋体" w:cs="宋体"/>
      <w:kern w:val="0"/>
      <w:sz w:val="24"/>
      <w:szCs w:val="24"/>
    </w:rPr>
  </w:style>
  <w:style w:type="paragraph" w:customStyle="1" w:styleId="xl247">
    <w:name w:val="xl247"/>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kern w:val="0"/>
      <w:sz w:val="18"/>
      <w:szCs w:val="18"/>
    </w:rPr>
  </w:style>
  <w:style w:type="paragraph" w:customStyle="1" w:styleId="121">
    <w:name w:val="样式12"/>
    <w:basedOn w:val="a2"/>
    <w:rsid w:val="0043554F"/>
    <w:pPr>
      <w:widowControl/>
      <w:ind w:firstLineChars="200" w:firstLine="200"/>
      <w:jc w:val="left"/>
    </w:pPr>
    <w:rPr>
      <w:rFonts w:cs="宋体"/>
      <w:color w:val="000000"/>
      <w:kern w:val="0"/>
      <w:szCs w:val="20"/>
    </w:rPr>
  </w:style>
  <w:style w:type="paragraph" w:customStyle="1" w:styleId="font7">
    <w:name w:val="font7"/>
    <w:basedOn w:val="a2"/>
    <w:rsid w:val="0043554F"/>
    <w:pPr>
      <w:widowControl/>
      <w:spacing w:before="100" w:beforeAutospacing="1" w:after="100" w:afterAutospacing="1" w:line="240" w:lineRule="auto"/>
      <w:jc w:val="left"/>
    </w:pPr>
    <w:rPr>
      <w:kern w:val="0"/>
      <w:szCs w:val="24"/>
    </w:rPr>
  </w:style>
  <w:style w:type="paragraph" w:customStyle="1" w:styleId="2Alt222alt2113">
    <w:name w:val="样式 标题 2Alt+2标题 2!标题 2_alt2 + 悬挂缩进: 1.13 字符"/>
    <w:basedOn w:val="20"/>
    <w:rsid w:val="0043554F"/>
    <w:pPr>
      <w:widowControl/>
      <w:snapToGrid w:val="0"/>
      <w:spacing w:beforeLines="50" w:before="156" w:afterLines="50" w:after="156"/>
      <w:jc w:val="left"/>
    </w:pPr>
    <w:rPr>
      <w:rFonts w:ascii="Times New Roman" w:eastAsia="宋体" w:hAnsi="Times New Roman" w:cs="宋体"/>
      <w:b w:val="0"/>
      <w:spacing w:val="8"/>
      <w:kern w:val="0"/>
      <w:sz w:val="32"/>
      <w:szCs w:val="20"/>
    </w:rPr>
  </w:style>
  <w:style w:type="paragraph" w:customStyle="1" w:styleId="CharCharCharCharChar6">
    <w:name w:val="表内文字 Char Char Char Char Char"/>
    <w:basedOn w:val="a2"/>
    <w:next w:val="a3"/>
    <w:rsid w:val="0043554F"/>
    <w:pPr>
      <w:widowControl/>
      <w:tabs>
        <w:tab w:val="left" w:pos="1740"/>
      </w:tabs>
      <w:spacing w:line="360" w:lineRule="exact"/>
      <w:ind w:firstLineChars="200" w:firstLine="480"/>
      <w:jc w:val="center"/>
    </w:pPr>
    <w:rPr>
      <w:rFonts w:eastAsia="仿宋_GB2312" w:cs="宋体"/>
      <w:kern w:val="0"/>
      <w:szCs w:val="20"/>
    </w:rPr>
  </w:style>
  <w:style w:type="paragraph" w:customStyle="1" w:styleId="1111">
    <w:name w:val="样式 标题 1 + 段前: 1 行1"/>
    <w:basedOn w:val="1"/>
    <w:rsid w:val="0043554F"/>
    <w:pPr>
      <w:keepNext/>
      <w:keepLines/>
      <w:pageBreakBefore w:val="0"/>
      <w:widowControl/>
      <w:tabs>
        <w:tab w:val="left" w:pos="360"/>
      </w:tabs>
      <w:snapToGrid w:val="0"/>
      <w:spacing w:before="100" w:after="360"/>
    </w:pPr>
    <w:rPr>
      <w:rFonts w:ascii="Times New Roman" w:eastAsia="黑体" w:hAnsi="Times New Roman"/>
      <w:bCs w:val="0"/>
      <w:spacing w:val="8"/>
      <w:kern w:val="44"/>
      <w:sz w:val="44"/>
      <w:szCs w:val="24"/>
    </w:rPr>
  </w:style>
  <w:style w:type="paragraph" w:customStyle="1" w:styleId="xl33">
    <w:name w:val="xl33"/>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kern w:val="0"/>
      <w:szCs w:val="24"/>
    </w:rPr>
  </w:style>
  <w:style w:type="paragraph" w:customStyle="1" w:styleId="affffffffffff4">
    <w:name w:val="样式 三号 加粗 居中"/>
    <w:basedOn w:val="a2"/>
    <w:rsid w:val="0043554F"/>
    <w:pPr>
      <w:adjustRightInd w:val="0"/>
      <w:snapToGrid w:val="0"/>
      <w:spacing w:line="240" w:lineRule="auto"/>
      <w:jc w:val="center"/>
    </w:pPr>
    <w:rPr>
      <w:rFonts w:cs="Century"/>
      <w:b/>
      <w:bCs/>
      <w:spacing w:val="20"/>
      <w:sz w:val="32"/>
      <w:szCs w:val="20"/>
    </w:rPr>
  </w:style>
  <w:style w:type="paragraph" w:customStyle="1" w:styleId="xl266">
    <w:name w:val="xl266"/>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kern w:val="0"/>
      <w:sz w:val="20"/>
      <w:szCs w:val="20"/>
    </w:rPr>
  </w:style>
  <w:style w:type="paragraph" w:customStyle="1" w:styleId="CharCharCharCharCharChar1CharCharCharCharCharCharCharCharCharCharCharChar">
    <w:name w:val="Char Char Char Char Char Char1 Char Char Char Char Char Char Char Char Char Char Char Char"/>
    <w:basedOn w:val="a2"/>
    <w:rsid w:val="0043554F"/>
    <w:pPr>
      <w:widowControl/>
      <w:adjustRightInd w:val="0"/>
      <w:snapToGrid w:val="0"/>
      <w:ind w:firstLineChars="200" w:firstLine="200"/>
      <w:jc w:val="left"/>
      <w:textAlignment w:val="baseline"/>
    </w:pPr>
    <w:rPr>
      <w:rFonts w:eastAsia="仿宋_GB2312"/>
      <w:b/>
      <w:kern w:val="0"/>
      <w:sz w:val="32"/>
      <w:szCs w:val="32"/>
      <w:lang w:eastAsia="en-US"/>
    </w:rPr>
  </w:style>
  <w:style w:type="paragraph" w:customStyle="1" w:styleId="4TimesNewRoman0">
    <w:name w:val="样式 样式 标题 4 + Times New Roman + 非加粗"/>
    <w:basedOn w:val="a2"/>
    <w:next w:val="a2"/>
    <w:rsid w:val="0043554F"/>
    <w:pPr>
      <w:keepNext/>
      <w:keepLines/>
      <w:tabs>
        <w:tab w:val="left" w:pos="140"/>
      </w:tabs>
      <w:spacing w:before="280" w:after="290" w:line="376" w:lineRule="auto"/>
      <w:ind w:left="140"/>
      <w:outlineLvl w:val="3"/>
    </w:pPr>
    <w:rPr>
      <w:rFonts w:eastAsia="仿宋_GB2312"/>
      <w:sz w:val="28"/>
      <w:szCs w:val="28"/>
    </w:rPr>
  </w:style>
  <w:style w:type="paragraph" w:customStyle="1" w:styleId="6151">
    <w:name w:val="样式 小四 段前: 6 磅 行距: 1.5 倍行距1"/>
    <w:basedOn w:val="a2"/>
    <w:rsid w:val="0043554F"/>
    <w:pPr>
      <w:ind w:firstLineChars="200" w:firstLine="200"/>
    </w:pPr>
    <w:rPr>
      <w:rFonts w:cs="宋体"/>
      <w:szCs w:val="20"/>
    </w:rPr>
  </w:style>
  <w:style w:type="paragraph" w:customStyle="1" w:styleId="afff1">
    <w:name w:val="正文采用"/>
    <w:basedOn w:val="a2"/>
    <w:link w:val="CharChar4"/>
    <w:rsid w:val="0043554F"/>
    <w:pPr>
      <w:widowControl/>
      <w:spacing w:line="180" w:lineRule="auto"/>
      <w:ind w:firstLineChars="200" w:firstLine="510"/>
      <w:jc w:val="left"/>
    </w:pPr>
    <w:rPr>
      <w:rFonts w:asciiTheme="minorHAnsi" w:eastAsiaTheme="minorEastAsia" w:hAnsiTheme="minorHAnsi" w:cstheme="minorBidi"/>
      <w:spacing w:val="8"/>
    </w:rPr>
  </w:style>
  <w:style w:type="paragraph" w:customStyle="1" w:styleId="1ffa">
    <w:name w:val="样式 宋体 居中1"/>
    <w:basedOn w:val="a2"/>
    <w:rsid w:val="0043554F"/>
    <w:pPr>
      <w:spacing w:line="240" w:lineRule="auto"/>
      <w:jc w:val="center"/>
    </w:pPr>
    <w:rPr>
      <w:rFonts w:cs="宋体"/>
      <w:sz w:val="21"/>
      <w:szCs w:val="20"/>
    </w:rPr>
  </w:style>
  <w:style w:type="paragraph" w:customStyle="1" w:styleId="affffffffffff5">
    <w:name w:val="标注"/>
    <w:basedOn w:val="a2"/>
    <w:rsid w:val="0043554F"/>
    <w:pPr>
      <w:widowControl/>
      <w:spacing w:line="240" w:lineRule="auto"/>
      <w:ind w:firstLineChars="200" w:firstLine="420"/>
      <w:jc w:val="left"/>
    </w:pPr>
    <w:rPr>
      <w:rFonts w:cs="宋体"/>
      <w:kern w:val="0"/>
      <w:szCs w:val="21"/>
    </w:rPr>
  </w:style>
  <w:style w:type="paragraph" w:customStyle="1" w:styleId="3150">
    <w:name w:val="样式 正文文本 3 + 行距: 1.5 倍行距"/>
    <w:basedOn w:val="a2"/>
    <w:next w:val="a2"/>
    <w:rsid w:val="0043554F"/>
    <w:pPr>
      <w:widowControl/>
      <w:spacing w:line="600" w:lineRule="exact"/>
      <w:ind w:firstLine="510"/>
      <w:jc w:val="left"/>
    </w:pPr>
    <w:rPr>
      <w:rFonts w:cs="黑体"/>
      <w:spacing w:val="8"/>
      <w:kern w:val="0"/>
      <w:szCs w:val="24"/>
    </w:rPr>
  </w:style>
  <w:style w:type="paragraph" w:customStyle="1" w:styleId="301">
    <w:name w:val="样式 宋体 加粗 居中 行距: 固定值 30 磅"/>
    <w:basedOn w:val="a2"/>
    <w:rsid w:val="0043554F"/>
    <w:pPr>
      <w:spacing w:line="600" w:lineRule="exact"/>
      <w:jc w:val="center"/>
    </w:pPr>
    <w:rPr>
      <w:rFonts w:cs="宋体"/>
      <w:b/>
      <w:bCs/>
      <w:sz w:val="21"/>
      <w:szCs w:val="20"/>
    </w:rPr>
  </w:style>
  <w:style w:type="paragraph" w:customStyle="1" w:styleId="CSD">
    <w:name w:val="正文CSD"/>
    <w:basedOn w:val="a2"/>
    <w:link w:val="CSDCharChar"/>
    <w:rsid w:val="0043554F"/>
    <w:pPr>
      <w:widowControl/>
      <w:overflowPunct w:val="0"/>
      <w:adjustRightInd w:val="0"/>
      <w:spacing w:line="500" w:lineRule="exact"/>
      <w:ind w:firstLineChars="200" w:firstLine="560"/>
      <w:jc w:val="left"/>
      <w:textAlignment w:val="baseline"/>
    </w:pPr>
    <w:rPr>
      <w:rFonts w:asciiTheme="minorHAnsi" w:eastAsia="仿宋_GB2312" w:hAnsiTheme="minorHAnsi" w:cstheme="minorBidi"/>
      <w:kern w:val="28"/>
      <w:sz w:val="28"/>
      <w:szCs w:val="28"/>
    </w:rPr>
  </w:style>
  <w:style w:type="paragraph" w:customStyle="1" w:styleId="221Char2">
    <w:name w:val="样式 首行缩进:  2 字符 + 首行缩进:  2 字符1 + 黑色 Char + 首行缩进:  2 字..."/>
    <w:basedOn w:val="a2"/>
    <w:rsid w:val="0043554F"/>
    <w:pPr>
      <w:widowControl/>
      <w:overflowPunct w:val="0"/>
      <w:adjustRightInd w:val="0"/>
      <w:spacing w:line="240" w:lineRule="auto"/>
      <w:ind w:firstLineChars="200" w:firstLine="436"/>
      <w:jc w:val="left"/>
      <w:textAlignment w:val="bottom"/>
    </w:pPr>
    <w:rPr>
      <w:rFonts w:cs="宋体"/>
      <w:color w:val="000000"/>
      <w:spacing w:val="4"/>
      <w:kern w:val="0"/>
      <w:szCs w:val="20"/>
    </w:rPr>
  </w:style>
  <w:style w:type="paragraph" w:customStyle="1" w:styleId="affffffffffff6">
    <w:name w:val="证书号"/>
    <w:basedOn w:val="a2"/>
    <w:rsid w:val="0043554F"/>
    <w:pPr>
      <w:widowControl/>
      <w:spacing w:line="240" w:lineRule="auto"/>
      <w:jc w:val="center"/>
    </w:pPr>
    <w:rPr>
      <w:rFonts w:eastAsia="楷体_GB2312"/>
      <w:sz w:val="32"/>
      <w:szCs w:val="32"/>
    </w:rPr>
  </w:style>
  <w:style w:type="paragraph" w:customStyle="1" w:styleId="Char2CharCharCharCharCharCharCharChar1CharCharCharCharCharCharCharCharCharCharCharCharCharCharCharCharCharCharCharCharCharChar">
    <w:name w:val="Char2 Char Char Char Char Char Char Char Char1 Char Char Char Char Char Char Char Char Char Char Char Char Char Char Char Char Char Char Char Char Char Char"/>
    <w:basedOn w:val="a2"/>
    <w:rsid w:val="0043554F"/>
    <w:pPr>
      <w:autoSpaceDE w:val="0"/>
      <w:autoSpaceDN w:val="0"/>
      <w:adjustRightInd w:val="0"/>
      <w:snapToGrid w:val="0"/>
      <w:spacing w:before="50" w:after="50"/>
      <w:ind w:firstLineChars="200" w:firstLine="560"/>
    </w:pPr>
    <w:rPr>
      <w:rFonts w:eastAsia="仿宋_GB2312"/>
      <w:color w:val="000000"/>
      <w:szCs w:val="24"/>
    </w:rPr>
  </w:style>
  <w:style w:type="paragraph" w:customStyle="1" w:styleId="xl201">
    <w:name w:val="xl201"/>
    <w:basedOn w:val="a2"/>
    <w:rsid w:val="0043554F"/>
    <w:pPr>
      <w:widowControl/>
      <w:pBdr>
        <w:top w:val="single" w:sz="4" w:space="0" w:color="auto"/>
        <w:left w:val="single" w:sz="4" w:space="0" w:color="auto"/>
        <w:bottom w:val="single" w:sz="4" w:space="0" w:color="auto"/>
        <w:right w:val="single" w:sz="4" w:space="0" w:color="auto"/>
      </w:pBdr>
      <w:shd w:val="clear" w:color="000000" w:fill="00B050"/>
      <w:spacing w:before="100" w:beforeAutospacing="1" w:after="100" w:afterAutospacing="1" w:line="240" w:lineRule="auto"/>
      <w:jc w:val="center"/>
    </w:pPr>
    <w:rPr>
      <w:rFonts w:ascii="宋体" w:hAnsi="宋体" w:cs="宋体"/>
      <w:kern w:val="0"/>
      <w:sz w:val="20"/>
      <w:szCs w:val="20"/>
    </w:rPr>
  </w:style>
  <w:style w:type="paragraph" w:customStyle="1" w:styleId="Char50">
    <w:name w:val="Char5"/>
    <w:basedOn w:val="a2"/>
    <w:rsid w:val="0043554F"/>
    <w:pPr>
      <w:adjustRightInd w:val="0"/>
      <w:spacing w:after="160" w:line="240" w:lineRule="exact"/>
      <w:textAlignment w:val="baseline"/>
    </w:pPr>
    <w:rPr>
      <w:rFonts w:ascii="Verdana" w:hAnsi="Verdana"/>
      <w:kern w:val="0"/>
      <w:sz w:val="20"/>
      <w:szCs w:val="20"/>
      <w:lang w:eastAsia="en-US"/>
    </w:rPr>
  </w:style>
  <w:style w:type="paragraph" w:customStyle="1" w:styleId="xl177">
    <w:name w:val="xl177"/>
    <w:basedOn w:val="a2"/>
    <w:rsid w:val="0043554F"/>
    <w:pPr>
      <w:widowControl/>
      <w:pBdr>
        <w:top w:val="single" w:sz="4" w:space="0" w:color="auto"/>
        <w:right w:val="single" w:sz="4" w:space="0" w:color="auto"/>
      </w:pBdr>
      <w:spacing w:before="100" w:beforeAutospacing="1" w:after="100" w:afterAutospacing="1" w:line="240" w:lineRule="auto"/>
      <w:jc w:val="center"/>
    </w:pPr>
    <w:rPr>
      <w:rFonts w:ascii="宋体" w:hAnsi="宋体" w:cs="宋体"/>
      <w:color w:val="FF0000"/>
      <w:kern w:val="0"/>
      <w:sz w:val="20"/>
      <w:szCs w:val="20"/>
    </w:rPr>
  </w:style>
  <w:style w:type="paragraph" w:customStyle="1" w:styleId="xl196">
    <w:name w:val="xl196"/>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hAnsi="宋体" w:cs="宋体"/>
      <w:color w:val="FF00FF"/>
      <w:kern w:val="0"/>
      <w:sz w:val="20"/>
      <w:szCs w:val="20"/>
    </w:rPr>
  </w:style>
  <w:style w:type="paragraph" w:customStyle="1" w:styleId="33CharCharChar3CharChar3Char1113C">
    <w:name w:val="样式 样式 标题 3标题 3 Char Char Char标题3 CharChar标题 3 Char1.1.1标题 3 C......"/>
    <w:basedOn w:val="a2"/>
    <w:rsid w:val="0043554F"/>
    <w:pPr>
      <w:keepNext/>
      <w:keepLines/>
      <w:widowControl/>
      <w:spacing w:before="243" w:after="243" w:line="240" w:lineRule="auto"/>
      <w:jc w:val="left"/>
      <w:outlineLvl w:val="2"/>
    </w:pPr>
    <w:rPr>
      <w:rFonts w:cs="宋体"/>
      <w:b/>
      <w:bCs/>
      <w:snapToGrid w:val="0"/>
      <w:kern w:val="0"/>
      <w:szCs w:val="20"/>
    </w:rPr>
  </w:style>
  <w:style w:type="paragraph" w:customStyle="1" w:styleId="affffffffffff7">
    <w:name w:val="图表编号"/>
    <w:basedOn w:val="a2"/>
    <w:rsid w:val="0043554F"/>
    <w:pPr>
      <w:adjustRightInd w:val="0"/>
      <w:snapToGrid w:val="0"/>
      <w:jc w:val="center"/>
    </w:pPr>
    <w:rPr>
      <w:rFonts w:ascii="黑体" w:eastAsia="黑体"/>
      <w:bCs/>
      <w:snapToGrid w:val="0"/>
      <w:kern w:val="0"/>
      <w:szCs w:val="28"/>
    </w:rPr>
  </w:style>
  <w:style w:type="paragraph" w:customStyle="1" w:styleId="421">
    <w:name w:val="样式 标题 4 + 首行缩进:  2 字符1"/>
    <w:rsid w:val="0043554F"/>
    <w:pPr>
      <w:ind w:firstLine="562"/>
    </w:pPr>
    <w:rPr>
      <w:rFonts w:ascii="Arial" w:eastAsia="黑体" w:hAnsi="Arial" w:cs="宋体"/>
      <w:b/>
      <w:bCs/>
      <w:sz w:val="24"/>
      <w:szCs w:val="20"/>
    </w:rPr>
  </w:style>
  <w:style w:type="paragraph" w:customStyle="1" w:styleId="33CharCharCharCharChar3CharChar1112">
    <w:name w:val="样式 标题 3标题 3 Char Char Char Char Char标题 3 Char Char头条标题1.1.1...2"/>
    <w:basedOn w:val="3"/>
    <w:link w:val="33CharCharCharCharChar3CharChar1112CharChar"/>
    <w:rsid w:val="0043554F"/>
    <w:pPr>
      <w:spacing w:before="260" w:after="260" w:line="416" w:lineRule="auto"/>
    </w:pPr>
    <w:rPr>
      <w:rFonts w:asciiTheme="minorHAnsi" w:eastAsiaTheme="minorEastAsia" w:hAnsiTheme="minorHAnsi" w:cstheme="minorBidi"/>
      <w:sz w:val="28"/>
    </w:rPr>
  </w:style>
  <w:style w:type="paragraph" w:customStyle="1" w:styleId="xl163">
    <w:name w:val="xl163"/>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hAnsi="宋体" w:cs="宋体"/>
      <w:color w:val="0000FF"/>
      <w:kern w:val="0"/>
      <w:sz w:val="20"/>
      <w:szCs w:val="20"/>
    </w:rPr>
  </w:style>
  <w:style w:type="paragraph" w:customStyle="1" w:styleId="2fc">
    <w:name w:val="样式 目录名称 + 首行缩进:  2 字符"/>
    <w:basedOn w:val="affffffffffff8"/>
    <w:rsid w:val="0043554F"/>
    <w:pPr>
      <w:spacing w:line="600" w:lineRule="exact"/>
    </w:pPr>
    <w:rPr>
      <w:bCs/>
      <w:szCs w:val="20"/>
    </w:rPr>
  </w:style>
  <w:style w:type="paragraph" w:customStyle="1" w:styleId="2fd">
    <w:name w:val="正文首行缩进2"/>
    <w:basedOn w:val="1c"/>
    <w:rsid w:val="0043554F"/>
    <w:pPr>
      <w:widowControl w:val="0"/>
      <w:spacing w:line="440" w:lineRule="exact"/>
      <w:ind w:firstLineChars="200" w:firstLine="200"/>
      <w:jc w:val="both"/>
    </w:pPr>
    <w:rPr>
      <w:rFonts w:eastAsia="宋体"/>
      <w:bCs w:val="0"/>
      <w:sz w:val="24"/>
      <w:szCs w:val="16"/>
    </w:rPr>
  </w:style>
  <w:style w:type="paragraph" w:customStyle="1" w:styleId="xl226">
    <w:name w:val="xl226"/>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kern w:val="0"/>
      <w:sz w:val="18"/>
      <w:szCs w:val="18"/>
    </w:rPr>
  </w:style>
  <w:style w:type="paragraph" w:customStyle="1" w:styleId="afff9">
    <w:name w:val="文字"/>
    <w:basedOn w:val="a2"/>
    <w:link w:val="CharCharc"/>
    <w:rsid w:val="0043554F"/>
    <w:pPr>
      <w:widowControl/>
      <w:spacing w:line="240" w:lineRule="auto"/>
      <w:ind w:firstLineChars="200" w:firstLine="480"/>
      <w:jc w:val="left"/>
    </w:pPr>
    <w:rPr>
      <w:rFonts w:asciiTheme="minorHAnsi" w:eastAsiaTheme="minorEastAsia" w:hAnsiTheme="minorHAnsi" w:cstheme="minorBidi"/>
      <w:color w:val="000000"/>
      <w:szCs w:val="24"/>
    </w:rPr>
  </w:style>
  <w:style w:type="paragraph" w:customStyle="1" w:styleId="yy0202">
    <w:name w:val="样式 yy表格文字 + 宋体 小五 段前: 0.2 行 段后: 0.2 行"/>
    <w:basedOn w:val="a2"/>
    <w:rsid w:val="0043554F"/>
    <w:pPr>
      <w:snapToGrid w:val="0"/>
      <w:spacing w:beforeLines="20" w:before="62" w:afterLines="20" w:after="62" w:line="240" w:lineRule="auto"/>
      <w:jc w:val="center"/>
    </w:pPr>
    <w:rPr>
      <w:rFonts w:ascii="宋体" w:hAnsi="宋体"/>
      <w:kern w:val="0"/>
      <w:sz w:val="18"/>
      <w:szCs w:val="20"/>
    </w:rPr>
  </w:style>
  <w:style w:type="paragraph" w:customStyle="1" w:styleId="Char1CharCharCharCharCharChar">
    <w:name w:val="Char1 Char Char Char Char Char Char"/>
    <w:basedOn w:val="a2"/>
    <w:rsid w:val="0043554F"/>
    <w:pPr>
      <w:adjustRightInd w:val="0"/>
      <w:snapToGrid w:val="0"/>
      <w:ind w:firstLineChars="200" w:firstLine="200"/>
      <w:textAlignment w:val="baseline"/>
    </w:pPr>
    <w:rPr>
      <w:rFonts w:eastAsia="仿宋_GB2312"/>
      <w:b/>
      <w:kern w:val="0"/>
      <w:sz w:val="32"/>
      <w:szCs w:val="32"/>
      <w:lang w:eastAsia="en-US"/>
    </w:rPr>
  </w:style>
  <w:style w:type="paragraph" w:customStyle="1" w:styleId="xl94">
    <w:name w:val="xl94"/>
    <w:basedOn w:val="a2"/>
    <w:rsid w:val="0043554F"/>
    <w:pPr>
      <w:widowControl/>
      <w:pBdr>
        <w:bottom w:val="single" w:sz="4" w:space="0" w:color="auto"/>
        <w:right w:val="single" w:sz="4" w:space="0" w:color="auto"/>
      </w:pBdr>
      <w:spacing w:before="100" w:beforeAutospacing="1" w:after="100" w:afterAutospacing="1" w:line="240" w:lineRule="auto"/>
      <w:jc w:val="left"/>
    </w:pPr>
    <w:rPr>
      <w:rFonts w:ascii="宋体" w:hAnsi="宋体" w:cs="宋体"/>
      <w:b/>
      <w:bCs/>
      <w:kern w:val="0"/>
      <w:szCs w:val="24"/>
    </w:rPr>
  </w:style>
  <w:style w:type="paragraph" w:customStyle="1" w:styleId="xl97">
    <w:name w:val="xl97"/>
    <w:basedOn w:val="a2"/>
    <w:rsid w:val="0043554F"/>
    <w:pPr>
      <w:widowControl/>
      <w:pBdr>
        <w:top w:val="single" w:sz="4" w:space="0" w:color="auto"/>
        <w:bottom w:val="single" w:sz="8" w:space="0" w:color="auto"/>
      </w:pBdr>
      <w:spacing w:before="100" w:beforeAutospacing="1" w:after="100" w:afterAutospacing="1" w:line="240" w:lineRule="auto"/>
      <w:jc w:val="left"/>
    </w:pPr>
    <w:rPr>
      <w:rFonts w:ascii="宋体" w:hAnsi="宋体" w:cs="宋体"/>
      <w:b/>
      <w:bCs/>
      <w:kern w:val="0"/>
      <w:szCs w:val="24"/>
    </w:rPr>
  </w:style>
  <w:style w:type="paragraph" w:customStyle="1" w:styleId="040752">
    <w:name w:val="样式 小四 加宽量  0.4 磅 行距: 多倍行距 0.75 字行 首行缩进:  2 字符"/>
    <w:basedOn w:val="a2"/>
    <w:rsid w:val="0043554F"/>
    <w:pPr>
      <w:widowControl/>
      <w:spacing w:line="180" w:lineRule="auto"/>
      <w:ind w:firstLineChars="200" w:firstLine="508"/>
      <w:jc w:val="left"/>
    </w:pPr>
    <w:rPr>
      <w:spacing w:val="8"/>
      <w:kern w:val="0"/>
      <w:szCs w:val="21"/>
    </w:rPr>
  </w:style>
  <w:style w:type="paragraph" w:customStyle="1" w:styleId="xl51">
    <w:name w:val="xl51"/>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bottom"/>
    </w:pPr>
    <w:rPr>
      <w:rFonts w:ascii="宋体" w:hAnsi="宋体" w:cs="宋体"/>
      <w:b/>
      <w:bCs/>
      <w:kern w:val="0"/>
      <w:sz w:val="20"/>
      <w:szCs w:val="20"/>
    </w:rPr>
  </w:style>
  <w:style w:type="paragraph" w:customStyle="1" w:styleId="060">
    <w:name w:val="样式 五号 居中 首行缩进:  0 厘米6"/>
    <w:basedOn w:val="a2"/>
    <w:rsid w:val="0043554F"/>
    <w:pPr>
      <w:spacing w:line="240" w:lineRule="auto"/>
      <w:ind w:firstLineChars="200" w:firstLine="200"/>
      <w:jc w:val="center"/>
    </w:pPr>
    <w:rPr>
      <w:rFonts w:ascii="宋体" w:hAnsi="宋体" w:cs="宋体"/>
      <w:sz w:val="21"/>
      <w:szCs w:val="20"/>
    </w:rPr>
  </w:style>
  <w:style w:type="paragraph" w:customStyle="1" w:styleId="xl112">
    <w:name w:val="xl112"/>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hAnsi="宋体" w:cs="宋体"/>
      <w:kern w:val="0"/>
      <w:sz w:val="20"/>
      <w:szCs w:val="20"/>
    </w:rPr>
  </w:style>
  <w:style w:type="paragraph" w:customStyle="1" w:styleId="11105">
    <w:name w:val="样式 正文111 + 段前: 0.5 行"/>
    <w:basedOn w:val="a2"/>
    <w:rsid w:val="0043554F"/>
    <w:pPr>
      <w:ind w:firstLineChars="200" w:firstLine="200"/>
    </w:pPr>
    <w:rPr>
      <w:rFonts w:cs="宋体"/>
      <w:szCs w:val="20"/>
      <w:lang w:val="en-GB"/>
    </w:rPr>
  </w:style>
  <w:style w:type="paragraph" w:customStyle="1" w:styleId="2fe">
    <w:name w:val="2级标题"/>
    <w:next w:val="a2"/>
    <w:rsid w:val="0043554F"/>
    <w:pPr>
      <w:keepNext/>
      <w:keepLines/>
      <w:adjustRightInd w:val="0"/>
      <w:snapToGrid w:val="0"/>
      <w:spacing w:before="240" w:after="240"/>
      <w:outlineLvl w:val="1"/>
    </w:pPr>
    <w:rPr>
      <w:rFonts w:ascii="Times New Roman" w:eastAsia="黑体" w:hAnsi="Times New Roman" w:cs="Times New Roman"/>
      <w:b/>
      <w:spacing w:val="8"/>
      <w:kern w:val="0"/>
      <w:sz w:val="32"/>
      <w:szCs w:val="20"/>
    </w:rPr>
  </w:style>
  <w:style w:type="paragraph" w:customStyle="1" w:styleId="xl83">
    <w:name w:val="xl83"/>
    <w:basedOn w:val="a2"/>
    <w:rsid w:val="0043554F"/>
    <w:pPr>
      <w:widowControl/>
      <w:pBdr>
        <w:left w:val="single" w:sz="4" w:space="0" w:color="auto"/>
        <w:right w:val="single" w:sz="4" w:space="0" w:color="auto"/>
      </w:pBdr>
      <w:spacing w:before="100" w:beforeAutospacing="1" w:after="100" w:afterAutospacing="1" w:line="240" w:lineRule="auto"/>
      <w:jc w:val="center"/>
    </w:pPr>
    <w:rPr>
      <w:rFonts w:ascii="宋体" w:hAnsi="宋体" w:cs="宋体"/>
      <w:kern w:val="0"/>
      <w:szCs w:val="24"/>
    </w:rPr>
  </w:style>
  <w:style w:type="paragraph" w:customStyle="1" w:styleId="Web">
    <w:name w:val="普通(Web)"/>
    <w:basedOn w:val="a2"/>
    <w:rsid w:val="0043554F"/>
    <w:pPr>
      <w:widowControl/>
      <w:spacing w:before="100" w:after="100" w:line="240" w:lineRule="auto"/>
      <w:jc w:val="left"/>
    </w:pPr>
    <w:rPr>
      <w:rFonts w:ascii="宋体" w:hAnsi="宋体"/>
      <w:kern w:val="0"/>
      <w:szCs w:val="20"/>
    </w:rPr>
  </w:style>
  <w:style w:type="paragraph" w:customStyle="1" w:styleId="15a">
    <w:name w:val="样式 宋体 黑色 左侧:  1.5 字符"/>
    <w:basedOn w:val="a2"/>
    <w:rsid w:val="0043554F"/>
    <w:pPr>
      <w:ind w:firstLineChars="200" w:firstLine="480"/>
    </w:pPr>
    <w:rPr>
      <w:rFonts w:ascii="宋体" w:hAnsi="宋体" w:cs="宋体"/>
      <w:szCs w:val="20"/>
    </w:rPr>
  </w:style>
  <w:style w:type="paragraph" w:customStyle="1" w:styleId="15b">
    <w:name w:val="样式 小四 居中 行距: 1.5 倍行距"/>
    <w:basedOn w:val="a2"/>
    <w:rsid w:val="0043554F"/>
    <w:pPr>
      <w:widowControl/>
      <w:ind w:firstLineChars="200" w:firstLine="480"/>
      <w:jc w:val="center"/>
    </w:pPr>
    <w:rPr>
      <w:rFonts w:cs="宋体"/>
      <w:kern w:val="0"/>
      <w:szCs w:val="20"/>
    </w:rPr>
  </w:style>
  <w:style w:type="paragraph" w:customStyle="1" w:styleId="xl156">
    <w:name w:val="xl156"/>
    <w:basedOn w:val="a2"/>
    <w:rsid w:val="0043554F"/>
    <w:pPr>
      <w:widowControl/>
      <w:pBdr>
        <w:top w:val="single" w:sz="4" w:space="0" w:color="auto"/>
        <w:bottom w:val="single" w:sz="4" w:space="0" w:color="auto"/>
        <w:right w:val="single" w:sz="4" w:space="0" w:color="auto"/>
      </w:pBdr>
      <w:spacing w:before="100" w:beforeAutospacing="1" w:after="100" w:afterAutospacing="1" w:line="240" w:lineRule="auto"/>
      <w:jc w:val="center"/>
    </w:pPr>
    <w:rPr>
      <w:rFonts w:ascii="宋体" w:hAnsi="宋体" w:cs="宋体"/>
      <w:color w:val="FF00FF"/>
      <w:kern w:val="0"/>
      <w:sz w:val="20"/>
      <w:szCs w:val="20"/>
    </w:rPr>
  </w:style>
  <w:style w:type="paragraph" w:customStyle="1" w:styleId="xl46">
    <w:name w:val="xl46"/>
    <w:basedOn w:val="a2"/>
    <w:rsid w:val="0043554F"/>
    <w:pPr>
      <w:widowControl/>
      <w:pBdr>
        <w:left w:val="single" w:sz="4" w:space="0" w:color="auto"/>
        <w:right w:val="single" w:sz="4" w:space="0" w:color="auto"/>
      </w:pBdr>
      <w:spacing w:before="100" w:beforeAutospacing="1" w:after="100" w:afterAutospacing="1" w:line="240" w:lineRule="auto"/>
      <w:jc w:val="left"/>
    </w:pPr>
    <w:rPr>
      <w:rFonts w:ascii="宋体" w:hAnsi="宋体" w:cs="宋体"/>
      <w:kern w:val="0"/>
      <w:sz w:val="20"/>
      <w:szCs w:val="20"/>
    </w:rPr>
  </w:style>
  <w:style w:type="paragraph" w:customStyle="1" w:styleId="xl332">
    <w:name w:val="xl332"/>
    <w:basedOn w:val="a2"/>
    <w:rsid w:val="0043554F"/>
    <w:pPr>
      <w:widowControl/>
      <w:pBdr>
        <w:bottom w:val="single" w:sz="4" w:space="0" w:color="auto"/>
      </w:pBdr>
      <w:spacing w:before="100" w:beforeAutospacing="1" w:after="100" w:afterAutospacing="1" w:line="240" w:lineRule="auto"/>
      <w:jc w:val="center"/>
      <w:textAlignment w:val="center"/>
    </w:pPr>
    <w:rPr>
      <w:b/>
      <w:bCs/>
      <w:kern w:val="0"/>
      <w:sz w:val="28"/>
      <w:szCs w:val="28"/>
    </w:rPr>
  </w:style>
  <w:style w:type="paragraph" w:customStyle="1" w:styleId="070">
    <w:name w:val="样式 五号 居中 首行缩进:  0 厘米7"/>
    <w:basedOn w:val="afff6"/>
    <w:rsid w:val="0043554F"/>
    <w:pPr>
      <w:adjustRightInd/>
      <w:ind w:firstLineChars="200" w:firstLine="200"/>
      <w:textAlignment w:val="auto"/>
    </w:pPr>
    <w:rPr>
      <w:kern w:val="2"/>
      <w:szCs w:val="20"/>
    </w:rPr>
  </w:style>
  <w:style w:type="paragraph" w:customStyle="1" w:styleId="2ff">
    <w:name w:val="样式 宋体 居中2"/>
    <w:basedOn w:val="a2"/>
    <w:rsid w:val="0043554F"/>
    <w:pPr>
      <w:spacing w:line="240" w:lineRule="auto"/>
      <w:jc w:val="center"/>
    </w:pPr>
    <w:rPr>
      <w:rFonts w:cs="宋体"/>
      <w:sz w:val="21"/>
      <w:szCs w:val="20"/>
    </w:rPr>
  </w:style>
  <w:style w:type="paragraph" w:customStyle="1" w:styleId="affffffffffff9">
    <w:name w:val="小四表头"/>
    <w:rsid w:val="0043554F"/>
    <w:pPr>
      <w:widowControl w:val="0"/>
      <w:autoSpaceDE w:val="0"/>
      <w:autoSpaceDN w:val="0"/>
      <w:adjustRightInd w:val="0"/>
      <w:spacing w:before="156" w:after="156"/>
      <w:jc w:val="center"/>
    </w:pPr>
    <w:rPr>
      <w:rFonts w:ascii="Times New Roman" w:eastAsia="宋体" w:hAnsi="Times New Roman" w:cs="Times New Roman"/>
      <w:kern w:val="0"/>
      <w:sz w:val="20"/>
      <w:szCs w:val="20"/>
    </w:rPr>
  </w:style>
  <w:style w:type="paragraph" w:customStyle="1" w:styleId="226">
    <w:name w:val="样式 目录 2 + 左侧:  2 字符"/>
    <w:basedOn w:val="TOC2"/>
    <w:rsid w:val="0043554F"/>
    <w:pPr>
      <w:tabs>
        <w:tab w:val="left" w:pos="851"/>
        <w:tab w:val="right" w:leader="dot" w:pos="8505"/>
      </w:tabs>
      <w:ind w:leftChars="0" w:left="200" w:firstLineChars="200" w:hanging="329"/>
      <w:jc w:val="left"/>
    </w:pPr>
    <w:rPr>
      <w:rFonts w:cs="宋体"/>
      <w:smallCaps/>
      <w:szCs w:val="20"/>
    </w:rPr>
  </w:style>
  <w:style w:type="paragraph" w:customStyle="1" w:styleId="Char1CharCharChar">
    <w:name w:val="Char1 Char Char Char"/>
    <w:basedOn w:val="a2"/>
    <w:rsid w:val="0043554F"/>
    <w:pPr>
      <w:adjustRightInd w:val="0"/>
      <w:snapToGrid w:val="0"/>
      <w:ind w:firstLineChars="200" w:firstLine="200"/>
      <w:textAlignment w:val="baseline"/>
    </w:pPr>
    <w:rPr>
      <w:rFonts w:eastAsia="仿宋_GB2312"/>
      <w:b/>
      <w:kern w:val="0"/>
      <w:sz w:val="32"/>
      <w:szCs w:val="32"/>
      <w:lang w:eastAsia="en-US"/>
    </w:rPr>
  </w:style>
  <w:style w:type="paragraph" w:customStyle="1" w:styleId="affffffffffffa">
    <w:name w:val="附表标题"/>
    <w:rsid w:val="0043554F"/>
    <w:pPr>
      <w:spacing w:before="100" w:beforeAutospacing="1" w:after="100" w:afterAutospacing="1" w:line="220" w:lineRule="exact"/>
      <w:jc w:val="center"/>
    </w:pPr>
    <w:rPr>
      <w:rFonts w:ascii="宋体" w:eastAsia="宋体" w:hAnsi="宋体" w:cs="Times New Roman"/>
      <w:b/>
      <w:kern w:val="0"/>
      <w:sz w:val="32"/>
      <w:szCs w:val="32"/>
    </w:rPr>
  </w:style>
  <w:style w:type="paragraph" w:customStyle="1" w:styleId="xl299">
    <w:name w:val="xl299"/>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b/>
      <w:bCs/>
      <w:kern w:val="0"/>
      <w:szCs w:val="24"/>
    </w:rPr>
  </w:style>
  <w:style w:type="paragraph" w:customStyle="1" w:styleId="Char1CharCharChar3">
    <w:name w:val="Char1 Char Char Char3"/>
    <w:basedOn w:val="affff0"/>
    <w:rsid w:val="0043554F"/>
    <w:pPr>
      <w:widowControl/>
      <w:spacing w:line="240" w:lineRule="auto"/>
      <w:ind w:firstLineChars="0" w:firstLine="0"/>
      <w:jc w:val="left"/>
    </w:pPr>
    <w:rPr>
      <w:rFonts w:ascii="Tahoma" w:hAnsi="Tahoma"/>
      <w:kern w:val="0"/>
      <w:sz w:val="24"/>
    </w:rPr>
  </w:style>
  <w:style w:type="paragraph" w:customStyle="1" w:styleId="xl302">
    <w:name w:val="xl302"/>
    <w:basedOn w:val="a2"/>
    <w:rsid w:val="0043554F"/>
    <w:pPr>
      <w:widowControl/>
      <w:pBdr>
        <w:top w:val="single" w:sz="4" w:space="0" w:color="auto"/>
        <w:left w:val="single" w:sz="4" w:space="0" w:color="auto"/>
        <w:bottom w:val="single" w:sz="4" w:space="0" w:color="auto"/>
      </w:pBdr>
      <w:spacing w:before="100" w:beforeAutospacing="1" w:after="100" w:afterAutospacing="1" w:line="240" w:lineRule="auto"/>
      <w:jc w:val="center"/>
    </w:pPr>
    <w:rPr>
      <w:b/>
      <w:bCs/>
      <w:kern w:val="0"/>
      <w:sz w:val="18"/>
      <w:szCs w:val="18"/>
    </w:rPr>
  </w:style>
  <w:style w:type="paragraph" w:customStyle="1" w:styleId="xl343">
    <w:name w:val="xl343"/>
    <w:basedOn w:val="a2"/>
    <w:rsid w:val="0043554F"/>
    <w:pPr>
      <w:widowControl/>
      <w:pBdr>
        <w:left w:val="single" w:sz="4" w:space="0" w:color="auto"/>
        <w:right w:val="single" w:sz="4" w:space="0" w:color="auto"/>
      </w:pBdr>
      <w:spacing w:before="100" w:beforeAutospacing="1" w:after="100" w:afterAutospacing="1" w:line="240" w:lineRule="auto"/>
      <w:jc w:val="center"/>
      <w:textAlignment w:val="center"/>
    </w:pPr>
    <w:rPr>
      <w:kern w:val="0"/>
      <w:sz w:val="20"/>
      <w:szCs w:val="20"/>
    </w:rPr>
  </w:style>
  <w:style w:type="paragraph" w:customStyle="1" w:styleId="4TimesNewRoman0004">
    <w:name w:val="样式 标题 4 + Times New Roman 非(西文)粗体 段前: 0 磅 段后: 0 磅 加宽量  0.4 磅..."/>
    <w:basedOn w:val="4"/>
    <w:rsid w:val="0043554F"/>
    <w:pPr>
      <w:tabs>
        <w:tab w:val="left" w:pos="1440"/>
      </w:tabs>
      <w:spacing w:before="0" w:after="0" w:line="180" w:lineRule="auto"/>
    </w:pPr>
    <w:rPr>
      <w:rFonts w:ascii="Times New Roman" w:eastAsia="黑体" w:hAnsi="Times New Roman" w:cs="Times New Roman"/>
      <w:bCs w:val="0"/>
      <w:snapToGrid w:val="0"/>
      <w:color w:val="000000"/>
      <w:spacing w:val="8"/>
      <w:kern w:val="0"/>
      <w:sz w:val="30"/>
      <w:szCs w:val="30"/>
    </w:rPr>
  </w:style>
  <w:style w:type="paragraph" w:customStyle="1" w:styleId="65">
    <w:name w:val="表格6"/>
    <w:rsid w:val="0043554F"/>
    <w:pPr>
      <w:spacing w:line="0" w:lineRule="atLeast"/>
      <w:jc w:val="center"/>
    </w:pPr>
    <w:rPr>
      <w:rFonts w:ascii="宋体" w:eastAsia="宋体" w:hAnsi="宋体" w:cs="宋体"/>
      <w:color w:val="000000"/>
      <w:spacing w:val="8"/>
      <w:kern w:val="0"/>
      <w:sz w:val="15"/>
      <w:szCs w:val="20"/>
      <w:lang w:val="en-GB"/>
    </w:rPr>
  </w:style>
  <w:style w:type="paragraph" w:customStyle="1" w:styleId="xl331">
    <w:name w:val="xl331"/>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cs="宋体"/>
      <w:kern w:val="0"/>
      <w:sz w:val="20"/>
      <w:szCs w:val="20"/>
    </w:rPr>
  </w:style>
  <w:style w:type="paragraph" w:customStyle="1" w:styleId="3Char3CharChar3CharChar3CharCharChar">
    <w:name w:val="样式 标题 3Char标题 3 Char Char标题 3 Char Char标题 3 Char Char Char ..."/>
    <w:basedOn w:val="3"/>
    <w:link w:val="3Char3CharChar3CharChar3CharCharCharCharChar"/>
    <w:rsid w:val="0043554F"/>
    <w:pPr>
      <w:widowControl/>
      <w:tabs>
        <w:tab w:val="left" w:pos="720"/>
        <w:tab w:val="left" w:pos="1260"/>
      </w:tabs>
      <w:spacing w:before="120" w:after="120" w:line="180" w:lineRule="auto"/>
      <w:ind w:left="720" w:hanging="720"/>
      <w:jc w:val="left"/>
    </w:pPr>
    <w:rPr>
      <w:rFonts w:asciiTheme="minorHAnsi" w:eastAsiaTheme="minorEastAsia" w:hAnsiTheme="minorHAnsi" w:cstheme="minorBidi"/>
      <w:color w:val="000000"/>
      <w:spacing w:val="14"/>
      <w:sz w:val="28"/>
      <w:szCs w:val="24"/>
    </w:rPr>
  </w:style>
  <w:style w:type="paragraph" w:customStyle="1" w:styleId="56">
    <w:name w:val="样式 宋体 居中5"/>
    <w:basedOn w:val="a2"/>
    <w:rsid w:val="0043554F"/>
    <w:pPr>
      <w:spacing w:line="240" w:lineRule="auto"/>
      <w:jc w:val="center"/>
    </w:pPr>
    <w:rPr>
      <w:rFonts w:cs="宋体"/>
      <w:kern w:val="0"/>
      <w:sz w:val="21"/>
      <w:szCs w:val="20"/>
    </w:rPr>
  </w:style>
  <w:style w:type="paragraph" w:customStyle="1" w:styleId="15c">
    <w:name w:val="样式 宋体 小四 居中 行距: 1.5 倍行距"/>
    <w:basedOn w:val="a2"/>
    <w:rsid w:val="0043554F"/>
    <w:pPr>
      <w:ind w:firstLineChars="200" w:firstLine="471"/>
      <w:jc w:val="center"/>
    </w:pPr>
    <w:rPr>
      <w:rFonts w:ascii="宋体" w:hAnsi="宋体" w:cs="宋体"/>
      <w:szCs w:val="20"/>
    </w:rPr>
  </w:style>
  <w:style w:type="paragraph" w:customStyle="1" w:styleId="Char5">
    <w:name w:val="正文段落 Char"/>
    <w:basedOn w:val="a2"/>
    <w:link w:val="CharCharChar1"/>
    <w:rsid w:val="0043554F"/>
    <w:pPr>
      <w:spacing w:beforeLines="50" w:before="156"/>
      <w:ind w:firstLineChars="200" w:firstLine="480"/>
    </w:pPr>
    <w:rPr>
      <w:rFonts w:asciiTheme="minorHAnsi" w:eastAsiaTheme="minorEastAsia" w:hAnsiTheme="minorHAnsi" w:cstheme="minorBidi"/>
      <w:szCs w:val="21"/>
    </w:rPr>
  </w:style>
  <w:style w:type="paragraph" w:customStyle="1" w:styleId="xl336">
    <w:name w:val="xl336"/>
    <w:basedOn w:val="a2"/>
    <w:rsid w:val="0043554F"/>
    <w:pPr>
      <w:widowControl/>
      <w:pBdr>
        <w:top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宋体" w:hAnsi="宋体" w:cs="宋体"/>
      <w:color w:val="FF00FF"/>
      <w:kern w:val="0"/>
      <w:sz w:val="20"/>
      <w:szCs w:val="20"/>
    </w:rPr>
  </w:style>
  <w:style w:type="paragraph" w:customStyle="1" w:styleId="affffffffffffb">
    <w:name w:val="样式 宋体 居中"/>
    <w:basedOn w:val="a2"/>
    <w:rsid w:val="0043554F"/>
    <w:pPr>
      <w:widowControl/>
      <w:spacing w:line="240" w:lineRule="auto"/>
      <w:jc w:val="center"/>
    </w:pPr>
    <w:rPr>
      <w:rFonts w:cs="宋体"/>
      <w:kern w:val="0"/>
      <w:szCs w:val="20"/>
    </w:rPr>
  </w:style>
  <w:style w:type="paragraph" w:customStyle="1" w:styleId="xl120">
    <w:name w:val="xl120"/>
    <w:basedOn w:val="a2"/>
    <w:rsid w:val="0043554F"/>
    <w:pPr>
      <w:widowControl/>
      <w:spacing w:before="100" w:beforeAutospacing="1" w:after="100" w:afterAutospacing="1" w:line="240" w:lineRule="auto"/>
      <w:jc w:val="left"/>
    </w:pPr>
    <w:rPr>
      <w:rFonts w:ascii="Calibri" w:hAnsi="Calibri" w:cs="宋体"/>
      <w:kern w:val="0"/>
      <w:sz w:val="21"/>
      <w:szCs w:val="21"/>
    </w:rPr>
  </w:style>
  <w:style w:type="paragraph" w:customStyle="1" w:styleId="xl179">
    <w:name w:val="xl179"/>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hAnsi="宋体" w:cs="宋体"/>
      <w:kern w:val="0"/>
      <w:sz w:val="20"/>
      <w:szCs w:val="20"/>
    </w:rPr>
  </w:style>
  <w:style w:type="paragraph" w:customStyle="1" w:styleId="affffffffffffc">
    <w:name w:val="穿黄报告正文"/>
    <w:basedOn w:val="a2"/>
    <w:rsid w:val="0043554F"/>
    <w:pPr>
      <w:tabs>
        <w:tab w:val="left" w:pos="902"/>
      </w:tabs>
      <w:spacing w:line="520" w:lineRule="exact"/>
      <w:ind w:firstLineChars="200" w:firstLine="512"/>
    </w:pPr>
    <w:rPr>
      <w:rFonts w:ascii="宋体" w:hAnsi="宋体"/>
      <w:snapToGrid w:val="0"/>
      <w:color w:val="000000"/>
      <w:spacing w:val="8"/>
      <w:kern w:val="0"/>
      <w:szCs w:val="24"/>
    </w:rPr>
  </w:style>
  <w:style w:type="paragraph" w:customStyle="1" w:styleId="1522">
    <w:name w:val="样式 小四 行距: 1.5 倍行距 首行缩进:  2 字符"/>
    <w:basedOn w:val="a2"/>
    <w:rsid w:val="0043554F"/>
    <w:pPr>
      <w:widowControl/>
      <w:adjustRightInd w:val="0"/>
      <w:snapToGrid w:val="0"/>
      <w:ind w:left="240" w:firstLineChars="200" w:firstLine="200"/>
      <w:jc w:val="center"/>
    </w:pPr>
    <w:rPr>
      <w:rFonts w:cs="宋体"/>
      <w:kern w:val="0"/>
      <w:szCs w:val="20"/>
    </w:rPr>
  </w:style>
  <w:style w:type="paragraph" w:customStyle="1" w:styleId="Char1f4">
    <w:name w:val="Char1"/>
    <w:basedOn w:val="a2"/>
    <w:rsid w:val="0043554F"/>
    <w:pPr>
      <w:widowControl/>
      <w:spacing w:after="160" w:line="240" w:lineRule="exact"/>
      <w:jc w:val="left"/>
    </w:pPr>
    <w:rPr>
      <w:rFonts w:ascii="Verdana" w:eastAsia="仿宋_GB2312" w:hAnsi="Verdana"/>
      <w:kern w:val="0"/>
      <w:szCs w:val="20"/>
      <w:lang w:eastAsia="en-US"/>
    </w:rPr>
  </w:style>
  <w:style w:type="paragraph" w:customStyle="1" w:styleId="1ffb">
    <w:name w:val="表1"/>
    <w:basedOn w:val="a2"/>
    <w:rsid w:val="0043554F"/>
    <w:pPr>
      <w:widowControl/>
      <w:spacing w:line="240" w:lineRule="auto"/>
      <w:jc w:val="center"/>
    </w:pPr>
    <w:rPr>
      <w:sz w:val="21"/>
      <w:szCs w:val="24"/>
    </w:rPr>
  </w:style>
  <w:style w:type="paragraph" w:customStyle="1" w:styleId="xl353">
    <w:name w:val="xl353"/>
    <w:basedOn w:val="a2"/>
    <w:rsid w:val="0043554F"/>
    <w:pPr>
      <w:widowControl/>
      <w:pBdr>
        <w:left w:val="single" w:sz="4" w:space="0" w:color="auto"/>
        <w:right w:val="single" w:sz="4" w:space="0" w:color="auto"/>
      </w:pBdr>
      <w:spacing w:before="100" w:beforeAutospacing="1" w:after="100" w:afterAutospacing="1" w:line="240" w:lineRule="auto"/>
      <w:jc w:val="center"/>
      <w:textAlignment w:val="center"/>
    </w:pPr>
    <w:rPr>
      <w:kern w:val="0"/>
      <w:sz w:val="20"/>
      <w:szCs w:val="20"/>
    </w:rPr>
  </w:style>
  <w:style w:type="paragraph" w:customStyle="1" w:styleId="2210">
    <w:name w:val="样式 目录 2 + 左侧:  2 字符1"/>
    <w:basedOn w:val="TOC2"/>
    <w:rsid w:val="0043554F"/>
    <w:pPr>
      <w:tabs>
        <w:tab w:val="left" w:pos="851"/>
        <w:tab w:val="right" w:leader="dot" w:pos="8505"/>
      </w:tabs>
      <w:ind w:leftChars="0" w:left="0" w:firstLineChars="200" w:firstLine="480"/>
      <w:jc w:val="left"/>
    </w:pPr>
    <w:rPr>
      <w:rFonts w:cs="宋体"/>
      <w:smallCaps/>
      <w:szCs w:val="20"/>
    </w:rPr>
  </w:style>
  <w:style w:type="paragraph" w:customStyle="1" w:styleId="zw">
    <w:name w:val="zw"/>
    <w:basedOn w:val="a2"/>
    <w:link w:val="zwCharChar"/>
    <w:rsid w:val="0043554F"/>
    <w:pPr>
      <w:widowControl/>
      <w:ind w:firstLineChars="200" w:firstLine="480"/>
      <w:jc w:val="left"/>
    </w:pPr>
    <w:rPr>
      <w:rFonts w:ascii="宋体" w:hAnsi="宋体" w:cstheme="minorBidi"/>
      <w:bCs/>
      <w:szCs w:val="24"/>
    </w:rPr>
  </w:style>
  <w:style w:type="paragraph" w:customStyle="1" w:styleId="xl221">
    <w:name w:val="xl221"/>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bottom"/>
    </w:pPr>
    <w:rPr>
      <w:b/>
      <w:bCs/>
      <w:kern w:val="0"/>
      <w:sz w:val="18"/>
      <w:szCs w:val="18"/>
    </w:rPr>
  </w:style>
  <w:style w:type="paragraph" w:customStyle="1" w:styleId="affffffffffffd">
    <w:name w:val="新"/>
    <w:basedOn w:val="a2"/>
    <w:rsid w:val="0043554F"/>
    <w:pPr>
      <w:snapToGrid w:val="0"/>
      <w:ind w:firstLineChars="200" w:firstLine="480"/>
    </w:pPr>
    <w:rPr>
      <w:szCs w:val="24"/>
    </w:rPr>
  </w:style>
  <w:style w:type="paragraph" w:customStyle="1" w:styleId="1112">
    <w:name w:val="样式 标题 1 + 段前: 1 行 段后: 1 行2"/>
    <w:basedOn w:val="1"/>
    <w:rsid w:val="0043554F"/>
    <w:pPr>
      <w:keepNext/>
      <w:widowControl/>
      <w:tabs>
        <w:tab w:val="left" w:pos="1455"/>
      </w:tabs>
      <w:snapToGrid w:val="0"/>
      <w:spacing w:beforeLines="100" w:before="312" w:afterLines="100" w:after="312"/>
      <w:ind w:left="1455" w:hanging="1455"/>
      <w:jc w:val="center"/>
      <w:textAlignment w:val="top"/>
    </w:pPr>
    <w:rPr>
      <w:rFonts w:ascii="Times New Roman" w:eastAsia="黑体" w:hAnsi="Times New Roman" w:cs="Times New Roman"/>
      <w:bCs w:val="0"/>
      <w:snapToGrid w:val="0"/>
      <w:kern w:val="2"/>
      <w:sz w:val="36"/>
      <w:szCs w:val="20"/>
    </w:rPr>
  </w:style>
  <w:style w:type="paragraph" w:customStyle="1" w:styleId="227">
    <w:name w:val="样式 正文文字 2 + 两端对齐 首行缩进:  2 字符"/>
    <w:basedOn w:val="23"/>
    <w:rsid w:val="0043554F"/>
    <w:pPr>
      <w:widowControl/>
      <w:spacing w:after="0" w:line="360" w:lineRule="auto"/>
      <w:ind w:firstLineChars="200" w:firstLine="200"/>
      <w:jc w:val="left"/>
    </w:pPr>
    <w:rPr>
      <w:rFonts w:hAnsi="宋体" w:cs="宋体" w:hint="eastAsia"/>
      <w:sz w:val="24"/>
      <w:szCs w:val="20"/>
    </w:rPr>
  </w:style>
  <w:style w:type="paragraph" w:customStyle="1" w:styleId="afffffc">
    <w:name w:val="表格(王桂生）"/>
    <w:basedOn w:val="a2"/>
    <w:link w:val="CharCharff5"/>
    <w:rsid w:val="0043554F"/>
    <w:pPr>
      <w:widowControl/>
      <w:adjustRightInd w:val="0"/>
      <w:snapToGrid w:val="0"/>
      <w:spacing w:line="280" w:lineRule="exact"/>
      <w:jc w:val="center"/>
    </w:pPr>
    <w:rPr>
      <w:rFonts w:asciiTheme="minorHAnsi" w:eastAsiaTheme="minorEastAsia" w:hAnsiTheme="minorHAnsi" w:cstheme="minorBidi"/>
      <w:szCs w:val="21"/>
    </w:rPr>
  </w:style>
  <w:style w:type="paragraph" w:customStyle="1" w:styleId="3GB2312">
    <w:name w:val="样式 标题 3 + (中文) 仿宋_GB2312"/>
    <w:basedOn w:val="3"/>
    <w:rsid w:val="0043554F"/>
    <w:pPr>
      <w:tabs>
        <w:tab w:val="left" w:pos="1815"/>
      </w:tabs>
      <w:spacing w:before="120" w:after="120" w:line="500" w:lineRule="exact"/>
      <w:ind w:left="1815" w:hanging="420"/>
    </w:pPr>
    <w:rPr>
      <w:rFonts w:eastAsia="黑体"/>
      <w:b w:val="0"/>
      <w:bCs w:val="0"/>
      <w:snapToGrid w:val="0"/>
      <w:kern w:val="0"/>
      <w:sz w:val="30"/>
      <w:szCs w:val="30"/>
    </w:rPr>
  </w:style>
  <w:style w:type="paragraph" w:customStyle="1" w:styleId="afffff2">
    <w:name w:val="正文 居中"/>
    <w:basedOn w:val="a2"/>
    <w:link w:val="Char1b"/>
    <w:rsid w:val="0043554F"/>
    <w:pPr>
      <w:jc w:val="center"/>
    </w:pPr>
    <w:rPr>
      <w:rFonts w:ascii="宋体" w:eastAsiaTheme="minorEastAsia" w:hAnsi="宋体" w:cs="宋体"/>
      <w:bCs/>
    </w:rPr>
  </w:style>
  <w:style w:type="paragraph" w:customStyle="1" w:styleId="030">
    <w:name w:val="样式 03 + (中文) 宋体"/>
    <w:basedOn w:val="a2"/>
    <w:rsid w:val="0043554F"/>
    <w:pPr>
      <w:keepNext/>
      <w:keepLines/>
      <w:widowControl/>
      <w:spacing w:beforeLines="50" w:before="156" w:afterLines="50" w:after="156"/>
      <w:ind w:firstLineChars="200" w:firstLine="200"/>
      <w:jc w:val="left"/>
      <w:outlineLvl w:val="1"/>
    </w:pPr>
    <w:rPr>
      <w:b/>
      <w:bCs/>
      <w:snapToGrid w:val="0"/>
      <w:kern w:val="0"/>
      <w:szCs w:val="20"/>
    </w:rPr>
  </w:style>
  <w:style w:type="paragraph" w:customStyle="1" w:styleId="xl300">
    <w:name w:val="xl300"/>
    <w:basedOn w:val="a2"/>
    <w:rsid w:val="0043554F"/>
    <w:pPr>
      <w:widowControl/>
      <w:pBdr>
        <w:top w:val="single" w:sz="4" w:space="0" w:color="auto"/>
        <w:left w:val="single" w:sz="4" w:space="0" w:color="auto"/>
        <w:bottom w:val="single" w:sz="4" w:space="0" w:color="auto"/>
      </w:pBdr>
      <w:spacing w:before="100" w:beforeAutospacing="1" w:after="100" w:afterAutospacing="1" w:line="240" w:lineRule="auto"/>
      <w:jc w:val="center"/>
    </w:pPr>
    <w:rPr>
      <w:rFonts w:ascii="宋体" w:hAnsi="宋体" w:cs="宋体"/>
      <w:kern w:val="0"/>
      <w:sz w:val="18"/>
      <w:szCs w:val="18"/>
    </w:rPr>
  </w:style>
  <w:style w:type="paragraph" w:customStyle="1" w:styleId="33CharCharCharCharChar3CharChar1114">
    <w:name w:val="样式 标题 3标题 3 Char Char Char Char Char标题 3 Char Char头条标题1.1.1...4"/>
    <w:basedOn w:val="3"/>
    <w:link w:val="33CharCharCharCharChar3CharChar1114CharChar"/>
    <w:rsid w:val="0043554F"/>
    <w:pPr>
      <w:spacing w:before="260" w:after="260" w:line="416" w:lineRule="auto"/>
    </w:pPr>
    <w:rPr>
      <w:rFonts w:asciiTheme="minorHAnsi" w:eastAsiaTheme="minorEastAsia" w:hAnsiTheme="minorHAnsi" w:cstheme="minorBidi"/>
    </w:rPr>
  </w:style>
  <w:style w:type="paragraph" w:customStyle="1" w:styleId="CharChar20">
    <w:name w:val="表头 Char Char2"/>
    <w:basedOn w:val="a2"/>
    <w:next w:val="a2"/>
    <w:link w:val="CharChar2CharChar"/>
    <w:rsid w:val="0043554F"/>
    <w:pPr>
      <w:widowControl/>
      <w:spacing w:line="300" w:lineRule="exact"/>
      <w:ind w:firstLineChars="200" w:firstLine="512"/>
      <w:jc w:val="left"/>
    </w:pPr>
    <w:rPr>
      <w:rFonts w:asciiTheme="minorHAnsi" w:eastAsiaTheme="minorEastAsia" w:hAnsiTheme="minorHAnsi" w:cstheme="minorBidi"/>
      <w:spacing w:val="8"/>
      <w:szCs w:val="21"/>
    </w:rPr>
  </w:style>
  <w:style w:type="paragraph" w:customStyle="1" w:styleId="xl186">
    <w:name w:val="xl186"/>
    <w:basedOn w:val="a2"/>
    <w:rsid w:val="0043554F"/>
    <w:pPr>
      <w:widowControl/>
      <w:spacing w:before="100" w:beforeAutospacing="1" w:after="100" w:afterAutospacing="1" w:line="240" w:lineRule="auto"/>
      <w:jc w:val="center"/>
    </w:pPr>
    <w:rPr>
      <w:rFonts w:ascii="宋体" w:hAnsi="宋体" w:cs="宋体"/>
      <w:kern w:val="0"/>
      <w:sz w:val="20"/>
      <w:szCs w:val="20"/>
    </w:rPr>
  </w:style>
  <w:style w:type="paragraph" w:customStyle="1" w:styleId="CharCharCharCharCharCharCharCharChar1Char">
    <w:name w:val="Char Char Char Char Char Char Char Char Char1 Char"/>
    <w:basedOn w:val="a2"/>
    <w:rsid w:val="0043554F"/>
    <w:pPr>
      <w:adjustRightInd w:val="0"/>
      <w:snapToGrid w:val="0"/>
      <w:ind w:firstLineChars="200" w:firstLine="200"/>
      <w:textAlignment w:val="baseline"/>
    </w:pPr>
    <w:rPr>
      <w:rFonts w:eastAsia="仿宋_GB2312"/>
      <w:b/>
      <w:kern w:val="0"/>
      <w:sz w:val="32"/>
      <w:szCs w:val="32"/>
      <w:lang w:eastAsia="en-US"/>
    </w:rPr>
  </w:style>
  <w:style w:type="paragraph" w:customStyle="1" w:styleId="xl240">
    <w:name w:val="xl240"/>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bottom"/>
    </w:pPr>
    <w:rPr>
      <w:b/>
      <w:bCs/>
      <w:kern w:val="0"/>
      <w:sz w:val="18"/>
      <w:szCs w:val="18"/>
    </w:rPr>
  </w:style>
  <w:style w:type="paragraph" w:customStyle="1" w:styleId="faautoadjustrightrin0lin">
    <w:name w:val="faautoadjustrightrin0lin"/>
    <w:rsid w:val="0043554F"/>
    <w:pPr>
      <w:widowControl w:val="0"/>
      <w:autoSpaceDE w:val="0"/>
      <w:autoSpaceDN w:val="0"/>
      <w:adjustRightInd w:val="0"/>
      <w:spacing w:after="120" w:line="360" w:lineRule="atLeast"/>
      <w:ind w:left="840" w:firstLine="200"/>
      <w:jc w:val="both"/>
    </w:pPr>
    <w:rPr>
      <w:rFonts w:ascii="Times New Roman" w:eastAsia="宋体" w:hAnsi="Times New Roman" w:cs="Times New Roman"/>
      <w:kern w:val="0"/>
      <w:sz w:val="20"/>
      <w:szCs w:val="20"/>
    </w:rPr>
  </w:style>
  <w:style w:type="paragraph" w:customStyle="1" w:styleId="xl275">
    <w:name w:val="xl275"/>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hAnsi="宋体" w:cs="宋体"/>
      <w:kern w:val="0"/>
      <w:sz w:val="18"/>
      <w:szCs w:val="18"/>
    </w:rPr>
  </w:style>
  <w:style w:type="paragraph" w:customStyle="1" w:styleId="041">
    <w:name w:val="样式 居中 首行缩进:  0 厘米4"/>
    <w:basedOn w:val="a2"/>
    <w:rsid w:val="0043554F"/>
    <w:pPr>
      <w:jc w:val="center"/>
    </w:pPr>
    <w:rPr>
      <w:rFonts w:ascii="宋体" w:hAnsi="宋体" w:cs="宋体"/>
      <w:snapToGrid w:val="0"/>
      <w:sz w:val="21"/>
      <w:szCs w:val="20"/>
    </w:rPr>
  </w:style>
  <w:style w:type="paragraph" w:customStyle="1" w:styleId="affffffffffffe">
    <w:name w:val="左表头"/>
    <w:basedOn w:val="a2"/>
    <w:rsid w:val="0043554F"/>
    <w:pPr>
      <w:adjustRightInd w:val="0"/>
      <w:snapToGrid w:val="0"/>
      <w:spacing w:line="240" w:lineRule="auto"/>
      <w:jc w:val="center"/>
      <w:textAlignment w:val="baseline"/>
    </w:pPr>
    <w:rPr>
      <w:b/>
      <w:spacing w:val="-10"/>
      <w:kern w:val="0"/>
      <w:sz w:val="21"/>
      <w:szCs w:val="21"/>
    </w:rPr>
  </w:style>
  <w:style w:type="paragraph" w:customStyle="1" w:styleId="xl77">
    <w:name w:val="xl77"/>
    <w:basedOn w:val="a2"/>
    <w:rsid w:val="0043554F"/>
    <w:pPr>
      <w:widowControl/>
      <w:pBdr>
        <w:left w:val="single" w:sz="4" w:space="0" w:color="auto"/>
        <w:bottom w:val="single" w:sz="4" w:space="0" w:color="auto"/>
      </w:pBdr>
      <w:spacing w:before="100" w:beforeAutospacing="1" w:after="100" w:afterAutospacing="1" w:line="240" w:lineRule="auto"/>
      <w:jc w:val="center"/>
    </w:pPr>
    <w:rPr>
      <w:rFonts w:ascii="宋体" w:hAnsi="宋体" w:cs="宋体"/>
      <w:kern w:val="0"/>
      <w:szCs w:val="24"/>
    </w:rPr>
  </w:style>
  <w:style w:type="paragraph" w:customStyle="1" w:styleId="001">
    <w:name w:val="001"/>
    <w:basedOn w:val="a2"/>
    <w:rsid w:val="0043554F"/>
    <w:pPr>
      <w:widowControl/>
      <w:spacing w:beforeLines="50" w:before="156" w:afterLines="50" w:after="156"/>
      <w:ind w:firstLineChars="200" w:firstLine="200"/>
      <w:jc w:val="center"/>
    </w:pPr>
    <w:rPr>
      <w:rFonts w:ascii="黑体" w:eastAsia="黑体"/>
      <w:b/>
      <w:bCs/>
      <w:snapToGrid w:val="0"/>
      <w:kern w:val="0"/>
      <w:szCs w:val="20"/>
    </w:rPr>
  </w:style>
  <w:style w:type="paragraph" w:customStyle="1" w:styleId="1ffc">
    <w:name w:val="列表1"/>
    <w:basedOn w:val="a2"/>
    <w:rsid w:val="0043554F"/>
    <w:pPr>
      <w:widowControl/>
      <w:ind w:left="240"/>
      <w:jc w:val="center"/>
      <w:outlineLvl w:val="0"/>
    </w:pPr>
    <w:rPr>
      <w:rFonts w:ascii="宋体"/>
      <w:b/>
      <w:szCs w:val="20"/>
    </w:rPr>
  </w:style>
  <w:style w:type="paragraph" w:customStyle="1" w:styleId="2150">
    <w:name w:val="样式 左 首行缩进:  2 字符 行距: 1.5 倍行距"/>
    <w:basedOn w:val="a2"/>
    <w:rsid w:val="0043554F"/>
    <w:pPr>
      <w:spacing w:line="440" w:lineRule="exact"/>
      <w:ind w:firstLineChars="200" w:firstLine="200"/>
      <w:jc w:val="left"/>
    </w:pPr>
    <w:rPr>
      <w:szCs w:val="20"/>
    </w:rPr>
  </w:style>
  <w:style w:type="paragraph" w:customStyle="1" w:styleId="xl22">
    <w:name w:val="xl22"/>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kern w:val="0"/>
      <w:szCs w:val="24"/>
    </w:rPr>
  </w:style>
  <w:style w:type="paragraph" w:customStyle="1" w:styleId="718121121">
    <w:name w:val="样式 样式7 + 左侧:  1.8 厘米 段前: 12.1 磅 段后: 12.1 磅"/>
    <w:basedOn w:val="a2"/>
    <w:rsid w:val="0043554F"/>
    <w:pPr>
      <w:widowControl/>
      <w:spacing w:line="280" w:lineRule="exact"/>
      <w:jc w:val="center"/>
    </w:pPr>
    <w:rPr>
      <w:kern w:val="0"/>
      <w:szCs w:val="20"/>
    </w:rPr>
  </w:style>
  <w:style w:type="paragraph" w:customStyle="1" w:styleId="2ff0">
    <w:name w:val="样式 段落 + 首行缩进:  2 字符"/>
    <w:basedOn w:val="afffffffff2"/>
    <w:rsid w:val="0043554F"/>
    <w:pPr>
      <w:ind w:firstLineChars="200" w:firstLine="480"/>
      <w:jc w:val="left"/>
    </w:pPr>
    <w:rPr>
      <w:rFonts w:ascii="黑体" w:cs="宋体"/>
      <w:snapToGrid/>
      <w:color w:val="000000"/>
    </w:rPr>
  </w:style>
  <w:style w:type="paragraph" w:customStyle="1" w:styleId="xl349">
    <w:name w:val="xl349"/>
    <w:basedOn w:val="a2"/>
    <w:rsid w:val="0043554F"/>
    <w:pPr>
      <w:widowControl/>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kern w:val="0"/>
      <w:sz w:val="20"/>
      <w:szCs w:val="20"/>
    </w:rPr>
  </w:style>
  <w:style w:type="paragraph" w:customStyle="1" w:styleId="415">
    <w:name w:val="样式 标题 4 + 宋体 行距: 1.5 倍行距"/>
    <w:basedOn w:val="4"/>
    <w:rsid w:val="0043554F"/>
    <w:pPr>
      <w:numPr>
        <w:ilvl w:val="3"/>
        <w:numId w:val="1"/>
      </w:numPr>
      <w:tabs>
        <w:tab w:val="left" w:pos="4320"/>
      </w:tabs>
      <w:adjustRightInd w:val="0"/>
      <w:snapToGrid w:val="0"/>
      <w:spacing w:before="0" w:after="0" w:line="480" w:lineRule="exact"/>
    </w:pPr>
    <w:rPr>
      <w:rFonts w:ascii="Times New Roman" w:eastAsia="黑体" w:hAnsi="Times New Roman" w:cs="Times New Roman"/>
      <w:snapToGrid w:val="0"/>
      <w:color w:val="000000"/>
      <w:kern w:val="0"/>
      <w:sz w:val="30"/>
      <w:szCs w:val="20"/>
    </w:rPr>
  </w:style>
  <w:style w:type="paragraph" w:customStyle="1" w:styleId="4TimesNewRoman15">
    <w:name w:val="样式 标题 4 + (西文) Times New Roman (中文) 宋体 小四 加粗 行距: 1.5 倍行距"/>
    <w:basedOn w:val="4"/>
    <w:rsid w:val="0043554F"/>
    <w:pPr>
      <w:keepNext w:val="0"/>
      <w:keepLines w:val="0"/>
      <w:tabs>
        <w:tab w:val="left" w:pos="1080"/>
      </w:tabs>
      <w:adjustRightInd w:val="0"/>
      <w:spacing w:before="60" w:after="60" w:line="360" w:lineRule="auto"/>
      <w:ind w:left="567" w:firstLine="170"/>
      <w:jc w:val="left"/>
    </w:pPr>
    <w:rPr>
      <w:rFonts w:ascii="宋体" w:eastAsia="黑体" w:hAnsi="宋体" w:cs="宋体"/>
      <w:bCs w:val="0"/>
      <w:snapToGrid w:val="0"/>
      <w:color w:val="000000"/>
      <w:kern w:val="0"/>
      <w:sz w:val="30"/>
      <w:szCs w:val="20"/>
    </w:rPr>
  </w:style>
  <w:style w:type="paragraph" w:customStyle="1" w:styleId="afffffffffffff">
    <w:name w:val="目录文字"/>
    <w:basedOn w:val="a2"/>
    <w:rsid w:val="0043554F"/>
    <w:pPr>
      <w:widowControl/>
      <w:spacing w:line="240" w:lineRule="auto"/>
      <w:jc w:val="center"/>
    </w:pPr>
    <w:rPr>
      <w:rFonts w:eastAsia="黑体"/>
      <w:sz w:val="32"/>
      <w:szCs w:val="32"/>
    </w:rPr>
  </w:style>
  <w:style w:type="paragraph" w:customStyle="1" w:styleId="33CharH3l3CTBOD0h3sect123Level3Head3">
    <w:name w:val="样式 标题 3标题 3 CharH3l3CTBOD 0h3sect1.2.3Level 3 Head节标题3..."/>
    <w:basedOn w:val="3"/>
    <w:rsid w:val="0043554F"/>
    <w:pPr>
      <w:widowControl/>
      <w:tabs>
        <w:tab w:val="left" w:pos="720"/>
        <w:tab w:val="left" w:pos="3555"/>
      </w:tabs>
      <w:snapToGrid w:val="0"/>
      <w:spacing w:before="120" w:after="120" w:line="240" w:lineRule="auto"/>
      <w:ind w:left="720" w:hanging="720"/>
      <w:jc w:val="left"/>
    </w:pPr>
    <w:rPr>
      <w:rFonts w:cs="宋体"/>
      <w:kern w:val="0"/>
      <w:sz w:val="28"/>
      <w:szCs w:val="20"/>
    </w:rPr>
  </w:style>
  <w:style w:type="paragraph" w:styleId="afffffffffffff0">
    <w:name w:val="No Spacing"/>
    <w:basedOn w:val="a2"/>
    <w:qFormat/>
    <w:rsid w:val="0043554F"/>
    <w:pPr>
      <w:widowControl/>
      <w:topLinePunct/>
      <w:spacing w:line="355" w:lineRule="auto"/>
      <w:ind w:firstLine="482"/>
      <w:jc w:val="left"/>
    </w:pPr>
    <w:rPr>
      <w:kern w:val="24"/>
      <w:szCs w:val="24"/>
    </w:rPr>
  </w:style>
  <w:style w:type="paragraph" w:customStyle="1" w:styleId="2ff1">
    <w:name w:val="正文+缩进2字符"/>
    <w:basedOn w:val="a2"/>
    <w:rsid w:val="0043554F"/>
    <w:pPr>
      <w:widowControl/>
      <w:spacing w:line="240" w:lineRule="auto"/>
      <w:jc w:val="left"/>
    </w:pPr>
    <w:rPr>
      <w:rFonts w:ascii="宋体" w:hAnsi="宋体"/>
      <w:kern w:val="0"/>
      <w:szCs w:val="24"/>
    </w:rPr>
  </w:style>
  <w:style w:type="paragraph" w:customStyle="1" w:styleId="afffffffffffff1">
    <w:name w:val="工程名称"/>
    <w:basedOn w:val="a2"/>
    <w:rsid w:val="0043554F"/>
    <w:pPr>
      <w:widowControl/>
      <w:spacing w:line="240" w:lineRule="auto"/>
      <w:jc w:val="center"/>
    </w:pPr>
    <w:rPr>
      <w:rFonts w:eastAsia="黑体"/>
      <w:sz w:val="48"/>
      <w:szCs w:val="48"/>
    </w:rPr>
  </w:style>
  <w:style w:type="paragraph" w:customStyle="1" w:styleId="TimesNewRoman15">
    <w:name w:val="样式 正文首行缩进 + Times New Roman 首行缩进:  1.5 字符"/>
    <w:basedOn w:val="affffff2"/>
    <w:rsid w:val="0043554F"/>
    <w:pPr>
      <w:widowControl/>
      <w:tabs>
        <w:tab w:val="left" w:pos="0"/>
        <w:tab w:val="left" w:pos="2149"/>
      </w:tabs>
      <w:wordWrap w:val="0"/>
      <w:spacing w:line="500" w:lineRule="atLeast"/>
      <w:jc w:val="left"/>
    </w:pPr>
    <w:rPr>
      <w:rFonts w:ascii="Times New Roman" w:eastAsia="仿宋_GB2312" w:hAnsi="Times New Roman" w:cs="宋体"/>
      <w:spacing w:val="14"/>
      <w:sz w:val="28"/>
    </w:rPr>
  </w:style>
  <w:style w:type="paragraph" w:customStyle="1" w:styleId="ParaCharCharCharCharCharChar1Char">
    <w:name w:val="默认段落字体 Para Char Char Char Char Char Char1 Char"/>
    <w:basedOn w:val="a2"/>
    <w:rsid w:val="0043554F"/>
    <w:pPr>
      <w:tabs>
        <w:tab w:val="left" w:pos="840"/>
      </w:tabs>
      <w:snapToGrid w:val="0"/>
      <w:ind w:left="840" w:firstLineChars="200" w:hanging="360"/>
    </w:pPr>
    <w:rPr>
      <w:rFonts w:eastAsia="仿宋_GB2312"/>
      <w:szCs w:val="24"/>
    </w:rPr>
  </w:style>
  <w:style w:type="paragraph" w:customStyle="1" w:styleId="2CharChar22CharChar">
    <w:name w:val="样式 样式 样式 正文 + 首行缩进:  2 字符 Char Char + 首行缩进:  2 字符 + 首行缩进:  2 字符 Char Char"/>
    <w:basedOn w:val="a2"/>
    <w:link w:val="2CharChar22CharCharCharChar"/>
    <w:rsid w:val="0043554F"/>
    <w:pPr>
      <w:widowControl/>
      <w:spacing w:line="180" w:lineRule="auto"/>
      <w:ind w:firstLineChars="200" w:firstLine="512"/>
      <w:jc w:val="left"/>
    </w:pPr>
    <w:rPr>
      <w:rFonts w:asciiTheme="minorHAnsi" w:eastAsiaTheme="minorEastAsia" w:hAnsiTheme="minorHAnsi" w:cstheme="minorBidi"/>
      <w:szCs w:val="21"/>
    </w:rPr>
  </w:style>
  <w:style w:type="paragraph" w:customStyle="1" w:styleId="Style45">
    <w:name w:val="_Style 45"/>
    <w:next w:val="a2"/>
    <w:rsid w:val="0043554F"/>
    <w:pPr>
      <w:widowControl w:val="0"/>
      <w:jc w:val="both"/>
    </w:pPr>
    <w:rPr>
      <w:rFonts w:ascii="Calibri" w:eastAsia="宋体" w:hAnsi="Calibri" w:cs="Times New Roman"/>
    </w:rPr>
  </w:style>
  <w:style w:type="paragraph" w:customStyle="1" w:styleId="xl158">
    <w:name w:val="xl158"/>
    <w:basedOn w:val="a2"/>
    <w:rsid w:val="0043554F"/>
    <w:pPr>
      <w:widowControl/>
      <w:pBdr>
        <w:top w:val="single" w:sz="4" w:space="0" w:color="auto"/>
        <w:bottom w:val="single" w:sz="4" w:space="0" w:color="auto"/>
        <w:right w:val="single" w:sz="4" w:space="0" w:color="auto"/>
      </w:pBdr>
      <w:spacing w:before="100" w:beforeAutospacing="1" w:after="100" w:afterAutospacing="1" w:line="240" w:lineRule="auto"/>
      <w:jc w:val="center"/>
    </w:pPr>
    <w:rPr>
      <w:rFonts w:ascii="宋体" w:hAnsi="宋体" w:cs="宋体"/>
      <w:color w:val="0000FF"/>
      <w:kern w:val="0"/>
      <w:sz w:val="20"/>
      <w:szCs w:val="20"/>
    </w:rPr>
  </w:style>
  <w:style w:type="paragraph" w:customStyle="1" w:styleId="xl308">
    <w:name w:val="xl308"/>
    <w:basedOn w:val="a2"/>
    <w:rsid w:val="0043554F"/>
    <w:pPr>
      <w:widowControl/>
      <w:pBdr>
        <w:bottom w:val="single" w:sz="4" w:space="0" w:color="auto"/>
      </w:pBdr>
      <w:spacing w:before="100" w:beforeAutospacing="1" w:after="100" w:afterAutospacing="1" w:line="240" w:lineRule="auto"/>
      <w:jc w:val="center"/>
      <w:textAlignment w:val="center"/>
    </w:pPr>
    <w:rPr>
      <w:b/>
      <w:bCs/>
      <w:kern w:val="0"/>
      <w:sz w:val="28"/>
      <w:szCs w:val="28"/>
    </w:rPr>
  </w:style>
  <w:style w:type="paragraph" w:customStyle="1" w:styleId="57">
    <w:name w:val="表格小5"/>
    <w:next w:val="a2"/>
    <w:rsid w:val="0043554F"/>
    <w:pPr>
      <w:spacing w:line="280" w:lineRule="exact"/>
      <w:jc w:val="center"/>
    </w:pPr>
    <w:rPr>
      <w:rFonts w:ascii="Times New Roman" w:eastAsia="宋体" w:hAnsi="Times New Roman" w:cs="宋体"/>
      <w:bCs/>
      <w:sz w:val="18"/>
      <w:szCs w:val="32"/>
    </w:rPr>
  </w:style>
  <w:style w:type="paragraph" w:customStyle="1" w:styleId="2051105">
    <w:name w:val="样式 样式 标题 2 + 段后: 0.5 行1 + 段前: 1 行 段后: 0.5 行"/>
    <w:basedOn w:val="a2"/>
    <w:rsid w:val="0043554F"/>
    <w:pPr>
      <w:keepNext/>
      <w:keepLines/>
      <w:widowControl/>
      <w:spacing w:beforeLines="100" w:before="312" w:afterLines="50" w:after="156"/>
      <w:ind w:left="240"/>
      <w:jc w:val="center"/>
      <w:outlineLvl w:val="1"/>
    </w:pPr>
    <w:rPr>
      <w:rFonts w:cs="宋体"/>
      <w:b/>
      <w:bCs/>
      <w:sz w:val="28"/>
      <w:szCs w:val="28"/>
    </w:rPr>
  </w:style>
  <w:style w:type="paragraph" w:customStyle="1" w:styleId="2ff2">
    <w:name w:val="样式 标题 2"/>
    <w:basedOn w:val="20"/>
    <w:rsid w:val="0043554F"/>
    <w:pPr>
      <w:keepNext/>
      <w:keepLines/>
      <w:widowControl/>
      <w:tabs>
        <w:tab w:val="left" w:pos="900"/>
      </w:tabs>
      <w:spacing w:before="240" w:after="240"/>
      <w:ind w:left="180"/>
      <w:jc w:val="left"/>
    </w:pPr>
    <w:rPr>
      <w:rFonts w:ascii="黑体" w:eastAsia="黑体" w:hAnsi="Times New Roman" w:cs="宋体"/>
      <w:b w:val="0"/>
      <w:color w:val="000000"/>
      <w:kern w:val="0"/>
      <w:sz w:val="32"/>
      <w:szCs w:val="20"/>
    </w:rPr>
  </w:style>
  <w:style w:type="paragraph" w:customStyle="1" w:styleId="afffffffffffff2">
    <w:name w:val="五号表格"/>
    <w:rsid w:val="0043554F"/>
    <w:pPr>
      <w:widowControl w:val="0"/>
      <w:jc w:val="center"/>
    </w:pPr>
    <w:rPr>
      <w:rFonts w:ascii="Times New Roman" w:eastAsia="宋体" w:hAnsi="Times New Roman" w:cs="Times New Roman"/>
      <w:color w:val="000000"/>
      <w:szCs w:val="24"/>
      <w:lang w:val="en-GB"/>
    </w:rPr>
  </w:style>
  <w:style w:type="paragraph" w:customStyle="1" w:styleId="09">
    <w:name w:val="样式 五号 居中 首行缩进:  0 厘米9"/>
    <w:basedOn w:val="a2"/>
    <w:rsid w:val="0043554F"/>
    <w:pPr>
      <w:ind w:firstLineChars="200" w:firstLine="200"/>
      <w:jc w:val="center"/>
    </w:pPr>
    <w:rPr>
      <w:rFonts w:ascii="宋体" w:hAnsi="宋体" w:cs="宋体"/>
      <w:sz w:val="21"/>
      <w:szCs w:val="20"/>
    </w:rPr>
  </w:style>
  <w:style w:type="paragraph" w:customStyle="1" w:styleId="TimesNewRoman0">
    <w:name w:val="样式 纯文本 + Times New Roman 四号"/>
    <w:basedOn w:val="affff9"/>
    <w:link w:val="TimesNewRomanCharChar0"/>
    <w:rsid w:val="0043554F"/>
    <w:pPr>
      <w:widowControl/>
      <w:ind w:left="480" w:firstLineChars="200" w:firstLine="560"/>
      <w:jc w:val="left"/>
    </w:pPr>
    <w:rPr>
      <w:rFonts w:asciiTheme="minorHAnsi" w:hAnsiTheme="minorHAnsi" w:cs="宋体"/>
      <w:sz w:val="28"/>
      <w:szCs w:val="22"/>
    </w:rPr>
  </w:style>
  <w:style w:type="paragraph" w:customStyle="1" w:styleId="xl329">
    <w:name w:val="xl329"/>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kern w:val="0"/>
      <w:sz w:val="20"/>
      <w:szCs w:val="20"/>
    </w:rPr>
  </w:style>
  <w:style w:type="paragraph" w:customStyle="1" w:styleId="11110">
    <w:name w:val="样式 标题 1 + 段前: 1 行 段后: 1 行1"/>
    <w:basedOn w:val="1"/>
    <w:rsid w:val="0043554F"/>
    <w:pPr>
      <w:keepNext/>
      <w:widowControl/>
      <w:tabs>
        <w:tab w:val="left" w:pos="1455"/>
      </w:tabs>
      <w:snapToGrid w:val="0"/>
      <w:spacing w:beforeLines="100" w:before="312" w:afterLines="100" w:after="312"/>
      <w:ind w:left="1455" w:hanging="1455"/>
      <w:jc w:val="center"/>
      <w:textAlignment w:val="top"/>
    </w:pPr>
    <w:rPr>
      <w:rFonts w:ascii="Times New Roman" w:eastAsia="黑体" w:hAnsi="Times New Roman" w:cs="Times New Roman"/>
      <w:bCs w:val="0"/>
      <w:snapToGrid w:val="0"/>
      <w:kern w:val="2"/>
      <w:sz w:val="36"/>
      <w:szCs w:val="20"/>
    </w:rPr>
  </w:style>
  <w:style w:type="paragraph" w:customStyle="1" w:styleId="xl31">
    <w:name w:val="xl31"/>
    <w:basedOn w:val="a2"/>
    <w:rsid w:val="0043554F"/>
    <w:pPr>
      <w:widowControl/>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kern w:val="0"/>
      <w:szCs w:val="24"/>
    </w:rPr>
  </w:style>
  <w:style w:type="paragraph" w:customStyle="1" w:styleId="xl257">
    <w:name w:val="xl257"/>
    <w:basedOn w:val="a2"/>
    <w:rsid w:val="0043554F"/>
    <w:pPr>
      <w:widowControl/>
      <w:spacing w:before="100" w:beforeAutospacing="1" w:after="100" w:afterAutospacing="1" w:line="240" w:lineRule="auto"/>
      <w:jc w:val="center"/>
      <w:textAlignment w:val="bottom"/>
    </w:pPr>
    <w:rPr>
      <w:kern w:val="0"/>
      <w:szCs w:val="24"/>
    </w:rPr>
  </w:style>
  <w:style w:type="paragraph" w:customStyle="1" w:styleId="1512">
    <w:name w:val="样式 小四 加粗 行距: 1.5 倍行距1"/>
    <w:basedOn w:val="a2"/>
    <w:rsid w:val="0043554F"/>
    <w:rPr>
      <w:rFonts w:cs="宋体"/>
      <w:b/>
      <w:bCs/>
      <w:sz w:val="21"/>
      <w:szCs w:val="20"/>
    </w:rPr>
  </w:style>
  <w:style w:type="paragraph" w:customStyle="1" w:styleId="22TimesNewRoman1212">
    <w:name w:val="样式 标题 2标题2 + Times New Roman 小三 非加粗 段前: 12 磅 段后: 12 磅 行距: ..."/>
    <w:basedOn w:val="20"/>
    <w:link w:val="22TimesNewRoman1212CharChar"/>
    <w:rsid w:val="0043554F"/>
    <w:pPr>
      <w:keepNext/>
      <w:keepLines/>
      <w:widowControl/>
      <w:tabs>
        <w:tab w:val="left" w:pos="780"/>
      </w:tabs>
      <w:snapToGrid w:val="0"/>
      <w:spacing w:before="240" w:after="240"/>
      <w:ind w:leftChars="200" w:left="200" w:hangingChars="200" w:hanging="200"/>
      <w:jc w:val="left"/>
    </w:pPr>
    <w:rPr>
      <w:rFonts w:asciiTheme="minorHAnsi" w:eastAsiaTheme="minorEastAsia" w:hAnsiTheme="minorHAnsi" w:cstheme="minorBidi"/>
      <w:bCs w:val="0"/>
      <w:sz w:val="30"/>
      <w:szCs w:val="30"/>
    </w:rPr>
  </w:style>
  <w:style w:type="paragraph" w:customStyle="1" w:styleId="xl316">
    <w:name w:val="xl316"/>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b/>
      <w:bCs/>
      <w:kern w:val="0"/>
      <w:sz w:val="20"/>
      <w:szCs w:val="20"/>
    </w:rPr>
  </w:style>
  <w:style w:type="paragraph" w:customStyle="1" w:styleId="afffffffc">
    <w:name w:val="小四正文"/>
    <w:link w:val="CharCharffff"/>
    <w:rsid w:val="0043554F"/>
    <w:pPr>
      <w:widowControl w:val="0"/>
      <w:snapToGrid w:val="0"/>
      <w:spacing w:line="360" w:lineRule="auto"/>
      <w:ind w:firstLineChars="200" w:firstLine="200"/>
      <w:jc w:val="both"/>
    </w:pPr>
    <w:rPr>
      <w:color w:val="000000"/>
      <w:spacing w:val="8"/>
      <w:sz w:val="24"/>
      <w:szCs w:val="24"/>
      <w:lang w:val="en-GB"/>
    </w:rPr>
  </w:style>
  <w:style w:type="paragraph" w:customStyle="1" w:styleId="xl63">
    <w:name w:val="xl63"/>
    <w:basedOn w:val="a2"/>
    <w:rsid w:val="0043554F"/>
    <w:pPr>
      <w:widowControl/>
      <w:pBdr>
        <w:top w:val="single" w:sz="4" w:space="0" w:color="auto"/>
        <w:bottom w:val="single" w:sz="4" w:space="0" w:color="auto"/>
      </w:pBdr>
      <w:spacing w:before="100" w:beforeAutospacing="1" w:after="100" w:afterAutospacing="1" w:line="240" w:lineRule="auto"/>
      <w:jc w:val="left"/>
    </w:pPr>
    <w:rPr>
      <w:rFonts w:ascii="宋体" w:hAnsi="宋体" w:cs="宋体"/>
      <w:kern w:val="0"/>
      <w:szCs w:val="24"/>
    </w:rPr>
  </w:style>
  <w:style w:type="paragraph" w:customStyle="1" w:styleId="247">
    <w:name w:val="样式 样式 样式 样式 四号 加粗 + 加粗 + + 首行缩进:  2.47 字符"/>
    <w:basedOn w:val="a2"/>
    <w:rsid w:val="0043554F"/>
    <w:pPr>
      <w:snapToGrid w:val="0"/>
      <w:spacing w:before="60" w:after="60" w:line="240" w:lineRule="auto"/>
      <w:ind w:firstLineChars="247" w:firstLine="595"/>
    </w:pPr>
    <w:rPr>
      <w:rFonts w:cs="宋体"/>
      <w:b/>
      <w:bCs/>
      <w:kern w:val="0"/>
      <w:szCs w:val="20"/>
    </w:rPr>
  </w:style>
  <w:style w:type="paragraph" w:customStyle="1" w:styleId="33CharCharCharCharChar3CharChar1113">
    <w:name w:val="样式 标题 3标题 3 Char Char Char Char Char标题 3 Char Char头条标题1.1.1...3"/>
    <w:basedOn w:val="3"/>
    <w:rsid w:val="0043554F"/>
    <w:pPr>
      <w:spacing w:before="360" w:after="120"/>
    </w:pPr>
    <w:rPr>
      <w:rFonts w:cs="宋体"/>
      <w:kern w:val="0"/>
      <w:sz w:val="28"/>
      <w:szCs w:val="20"/>
    </w:rPr>
  </w:style>
  <w:style w:type="paragraph" w:customStyle="1" w:styleId="afffffffffffff3">
    <w:name w:val="样式 表格标题 + 宋体 加粗 两端对齐"/>
    <w:basedOn w:val="afffffe"/>
    <w:rsid w:val="0043554F"/>
    <w:pPr>
      <w:adjustRightInd/>
      <w:snapToGrid/>
      <w:spacing w:before="156" w:after="0"/>
      <w:jc w:val="both"/>
    </w:pPr>
    <w:rPr>
      <w:rFonts w:cs="宋体"/>
      <w:bCs/>
      <w:szCs w:val="20"/>
    </w:rPr>
  </w:style>
  <w:style w:type="paragraph" w:customStyle="1" w:styleId="xl53">
    <w:name w:val="xl53"/>
    <w:basedOn w:val="a2"/>
    <w:rsid w:val="0043554F"/>
    <w:pPr>
      <w:widowControl/>
      <w:pBdr>
        <w:top w:val="single" w:sz="4" w:space="0" w:color="auto"/>
        <w:bottom w:val="single" w:sz="4" w:space="0" w:color="auto"/>
        <w:right w:val="single" w:sz="4" w:space="0" w:color="auto"/>
      </w:pBdr>
      <w:spacing w:before="100" w:beforeAutospacing="1" w:after="100" w:afterAutospacing="1" w:line="240" w:lineRule="auto"/>
      <w:jc w:val="left"/>
    </w:pPr>
    <w:rPr>
      <w:rFonts w:ascii="宋体" w:hAnsi="宋体" w:cs="宋体"/>
      <w:b/>
      <w:bCs/>
      <w:kern w:val="0"/>
      <w:szCs w:val="24"/>
    </w:rPr>
  </w:style>
  <w:style w:type="paragraph" w:customStyle="1" w:styleId="Charf1">
    <w:name w:val="总报告正文 Char"/>
    <w:basedOn w:val="a2"/>
    <w:rsid w:val="0043554F"/>
    <w:pPr>
      <w:ind w:firstLineChars="200" w:firstLine="200"/>
    </w:pPr>
    <w:rPr>
      <w:sz w:val="28"/>
      <w:szCs w:val="28"/>
    </w:rPr>
  </w:style>
  <w:style w:type="paragraph" w:customStyle="1" w:styleId="44Char4b4CharCharChar414CharChar1b4">
    <w:name w:val="样式 标题 4标题4 Char标题4b4 Char Char Char标题 41标题 4 Char Char1b4 ..."/>
    <w:basedOn w:val="4"/>
    <w:link w:val="44Char4b4CharCharChar414CharChar1b4CharChar"/>
    <w:rsid w:val="0043554F"/>
    <w:pPr>
      <w:keepLines w:val="0"/>
      <w:widowControl/>
      <w:tabs>
        <w:tab w:val="left" w:pos="1680"/>
      </w:tabs>
      <w:adjustRightInd w:val="0"/>
      <w:spacing w:before="120" w:after="60" w:line="240" w:lineRule="auto"/>
      <w:ind w:left="1680" w:hanging="420"/>
      <w:jc w:val="left"/>
    </w:pPr>
    <w:rPr>
      <w:rFonts w:asciiTheme="minorHAnsi" w:eastAsiaTheme="minorEastAsia" w:hAnsiTheme="minorHAnsi" w:cstheme="minorBidi"/>
      <w:sz w:val="24"/>
    </w:rPr>
  </w:style>
  <w:style w:type="paragraph" w:customStyle="1" w:styleId="font20">
    <w:name w:val="font20"/>
    <w:basedOn w:val="a2"/>
    <w:rsid w:val="0043554F"/>
    <w:pPr>
      <w:widowControl/>
      <w:spacing w:before="100" w:beforeAutospacing="1" w:after="100" w:afterAutospacing="1" w:line="240" w:lineRule="auto"/>
      <w:jc w:val="left"/>
    </w:pPr>
    <w:rPr>
      <w:rFonts w:ascii="宋体" w:hAnsi="宋体" w:cs="宋体"/>
      <w:kern w:val="0"/>
      <w:sz w:val="20"/>
      <w:szCs w:val="20"/>
    </w:rPr>
  </w:style>
  <w:style w:type="paragraph" w:customStyle="1" w:styleId="xl207">
    <w:name w:val="xl207"/>
    <w:basedOn w:val="a2"/>
    <w:rsid w:val="0043554F"/>
    <w:pPr>
      <w:widowControl/>
      <w:pBdr>
        <w:top w:val="single" w:sz="4" w:space="0" w:color="auto"/>
        <w:left w:val="single" w:sz="4" w:space="0" w:color="auto"/>
        <w:right w:val="single" w:sz="4" w:space="0" w:color="auto"/>
      </w:pBdr>
      <w:spacing w:before="100" w:beforeAutospacing="1" w:after="100" w:afterAutospacing="1" w:line="240" w:lineRule="auto"/>
      <w:jc w:val="center"/>
    </w:pPr>
    <w:rPr>
      <w:rFonts w:ascii="宋体" w:hAnsi="宋体" w:cs="宋体"/>
      <w:kern w:val="0"/>
      <w:sz w:val="20"/>
      <w:szCs w:val="20"/>
    </w:rPr>
  </w:style>
  <w:style w:type="paragraph" w:customStyle="1" w:styleId="afffffffffffff4">
    <w:name w:val="表格文字（使用）"/>
    <w:basedOn w:val="a2"/>
    <w:rsid w:val="0043554F"/>
    <w:pPr>
      <w:widowControl/>
      <w:adjustRightInd w:val="0"/>
      <w:snapToGrid w:val="0"/>
      <w:spacing w:line="240" w:lineRule="auto"/>
      <w:jc w:val="center"/>
    </w:pPr>
    <w:rPr>
      <w:rFonts w:ascii="宋体" w:eastAsia="Times New Roman" w:hAnsi="宋体" w:cs="宋体"/>
      <w:kern w:val="0"/>
      <w:szCs w:val="21"/>
    </w:rPr>
  </w:style>
  <w:style w:type="paragraph" w:customStyle="1" w:styleId="xl37">
    <w:name w:val="xl37"/>
    <w:basedOn w:val="a2"/>
    <w:rsid w:val="0043554F"/>
    <w:pPr>
      <w:widowControl/>
      <w:pBdr>
        <w:left w:val="single" w:sz="4" w:space="0" w:color="auto"/>
        <w:right w:val="single" w:sz="4" w:space="0" w:color="auto"/>
      </w:pBdr>
      <w:spacing w:before="100" w:beforeAutospacing="1" w:after="100" w:afterAutospacing="1" w:line="240" w:lineRule="auto"/>
      <w:jc w:val="center"/>
      <w:textAlignment w:val="center"/>
    </w:pPr>
    <w:rPr>
      <w:rFonts w:ascii="宋体" w:hAnsi="宋体"/>
      <w:kern w:val="0"/>
      <w:szCs w:val="24"/>
    </w:rPr>
  </w:style>
  <w:style w:type="paragraph" w:customStyle="1" w:styleId="afffffffffffff5">
    <w:name w:val="样式 (符号) 宋体 加粗 居中"/>
    <w:basedOn w:val="a2"/>
    <w:rsid w:val="0043554F"/>
    <w:pPr>
      <w:widowControl/>
      <w:snapToGrid w:val="0"/>
      <w:spacing w:line="240" w:lineRule="auto"/>
      <w:jc w:val="left"/>
    </w:pPr>
    <w:rPr>
      <w:rFonts w:hAnsi="宋体" w:cs="宋体"/>
      <w:bCs/>
      <w:kern w:val="0"/>
      <w:szCs w:val="20"/>
    </w:rPr>
  </w:style>
  <w:style w:type="paragraph" w:customStyle="1" w:styleId="615">
    <w:name w:val="样式 小四 段前: 6 磅 行距: 1.5 倍行距"/>
    <w:basedOn w:val="a2"/>
    <w:rsid w:val="0043554F"/>
    <w:pPr>
      <w:spacing w:before="240"/>
      <w:ind w:firstLineChars="200" w:firstLine="200"/>
    </w:pPr>
    <w:rPr>
      <w:rFonts w:cs="宋体"/>
      <w:szCs w:val="20"/>
    </w:rPr>
  </w:style>
  <w:style w:type="paragraph" w:customStyle="1" w:styleId="xl335">
    <w:name w:val="xl335"/>
    <w:basedOn w:val="a2"/>
    <w:rsid w:val="0043554F"/>
    <w:pPr>
      <w:widowControl/>
      <w:pBdr>
        <w:top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color w:val="0000FF"/>
      <w:kern w:val="0"/>
      <w:sz w:val="20"/>
      <w:szCs w:val="20"/>
    </w:rPr>
  </w:style>
  <w:style w:type="paragraph" w:customStyle="1" w:styleId="p0">
    <w:name w:val="p0"/>
    <w:basedOn w:val="a2"/>
    <w:rsid w:val="0043554F"/>
    <w:pPr>
      <w:widowControl/>
      <w:spacing w:line="240" w:lineRule="auto"/>
      <w:jc w:val="left"/>
    </w:pPr>
    <w:rPr>
      <w:rFonts w:ascii="宋体" w:hAnsi="宋体" w:cs="宋体"/>
      <w:kern w:val="0"/>
      <w:sz w:val="20"/>
      <w:szCs w:val="20"/>
    </w:rPr>
  </w:style>
  <w:style w:type="paragraph" w:customStyle="1" w:styleId="NormalWeb1">
    <w:name w:val="Normal (Web)1"/>
    <w:basedOn w:val="a2"/>
    <w:rsid w:val="0043554F"/>
    <w:pPr>
      <w:widowControl/>
      <w:autoSpaceDE w:val="0"/>
      <w:autoSpaceDN w:val="0"/>
      <w:adjustRightInd w:val="0"/>
      <w:snapToGrid w:val="0"/>
      <w:spacing w:before="100" w:after="100" w:line="240" w:lineRule="auto"/>
      <w:ind w:firstLineChars="200" w:firstLine="480"/>
      <w:jc w:val="left"/>
    </w:pPr>
    <w:rPr>
      <w:rFonts w:ascii="宋体"/>
      <w:color w:val="000000"/>
      <w:kern w:val="0"/>
      <w:szCs w:val="20"/>
    </w:rPr>
  </w:style>
  <w:style w:type="paragraph" w:customStyle="1" w:styleId="15d">
    <w:name w:val="样式 宋体 小四 红色 行距: 1.5 倍行距"/>
    <w:basedOn w:val="a2"/>
    <w:next w:val="af5"/>
    <w:rsid w:val="0043554F"/>
    <w:pPr>
      <w:ind w:firstLineChars="200" w:firstLine="480"/>
    </w:pPr>
    <w:rPr>
      <w:rFonts w:ascii="宋体" w:hAnsi="宋体" w:cs="宋体"/>
      <w:kern w:val="0"/>
      <w:szCs w:val="20"/>
    </w:rPr>
  </w:style>
  <w:style w:type="paragraph" w:customStyle="1" w:styleId="p9l">
    <w:name w:val="p9l"/>
    <w:basedOn w:val="a2"/>
    <w:link w:val="p9lCharChar"/>
    <w:rsid w:val="0043554F"/>
    <w:pPr>
      <w:widowControl/>
      <w:spacing w:before="100" w:beforeAutospacing="1" w:after="100" w:afterAutospacing="1" w:line="300" w:lineRule="atLeast"/>
      <w:jc w:val="left"/>
    </w:pPr>
    <w:rPr>
      <w:rFonts w:ascii="宋体" w:eastAsiaTheme="minorEastAsia" w:hAnsi="宋体" w:cstheme="minorBidi"/>
      <w:bCs/>
      <w:color w:val="000000"/>
      <w:sz w:val="18"/>
      <w:szCs w:val="18"/>
    </w:rPr>
  </w:style>
  <w:style w:type="paragraph" w:customStyle="1" w:styleId="260">
    <w:name w:val="样式 四号 加粗 居中 段前: 2 磅 段后: 6 磅"/>
    <w:basedOn w:val="a2"/>
    <w:rsid w:val="0043554F"/>
    <w:pPr>
      <w:widowControl/>
      <w:adjustRightInd w:val="0"/>
      <w:snapToGrid w:val="0"/>
      <w:spacing w:before="40" w:after="120"/>
      <w:jc w:val="center"/>
    </w:pPr>
    <w:rPr>
      <w:rFonts w:cs="宋体"/>
      <w:b/>
      <w:bCs/>
      <w:kern w:val="0"/>
      <w:szCs w:val="20"/>
    </w:rPr>
  </w:style>
  <w:style w:type="paragraph" w:customStyle="1" w:styleId="afffffffffffff6">
    <w:name w:val="表格文字小五"/>
    <w:basedOn w:val="afffffff3"/>
    <w:rsid w:val="0043554F"/>
    <w:pPr>
      <w:widowControl/>
      <w:adjustRightInd/>
      <w:snapToGrid/>
      <w:spacing w:line="360" w:lineRule="auto"/>
      <w:ind w:left="178" w:hanging="178"/>
    </w:pPr>
    <w:rPr>
      <w:rFonts w:hAnsi="宋体" w:cs="宋体"/>
      <w:color w:val="auto"/>
      <w:spacing w:val="0"/>
      <w:sz w:val="24"/>
      <w:szCs w:val="21"/>
    </w:rPr>
  </w:style>
  <w:style w:type="paragraph" w:customStyle="1" w:styleId="5DMS">
    <w:name w:val="标题5（DMS）"/>
    <w:basedOn w:val="4DMS"/>
    <w:rsid w:val="0043554F"/>
    <w:pPr>
      <w:widowControl w:val="0"/>
      <w:tabs>
        <w:tab w:val="left" w:pos="864"/>
        <w:tab w:val="left" w:pos="1680"/>
      </w:tabs>
      <w:adjustRightInd w:val="0"/>
      <w:snapToGrid w:val="0"/>
      <w:spacing w:line="348" w:lineRule="auto"/>
      <w:ind w:left="864" w:hanging="864"/>
      <w:outlineLvl w:val="4"/>
    </w:pPr>
    <w:rPr>
      <w:rFonts w:eastAsia="仿宋_GB2312"/>
      <w:sz w:val="28"/>
      <w:szCs w:val="28"/>
    </w:rPr>
  </w:style>
  <w:style w:type="paragraph" w:customStyle="1" w:styleId="TimesNewRoman-0422">
    <w:name w:val="样式 表格居中 + Times New Roman 居中 左侧:  -0.42 厘米 首行缩进:  2 字符"/>
    <w:basedOn w:val="afff6"/>
    <w:rsid w:val="0043554F"/>
    <w:pPr>
      <w:adjustRightInd/>
      <w:ind w:left="-240" w:firstLineChars="200" w:firstLine="420"/>
      <w:textAlignment w:val="auto"/>
    </w:pPr>
    <w:rPr>
      <w:rFonts w:ascii="Times New Roman"/>
      <w:kern w:val="2"/>
      <w:szCs w:val="20"/>
    </w:rPr>
  </w:style>
  <w:style w:type="paragraph" w:customStyle="1" w:styleId="xl311">
    <w:name w:val="xl311"/>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kern w:val="0"/>
      <w:sz w:val="20"/>
      <w:szCs w:val="20"/>
    </w:rPr>
  </w:style>
  <w:style w:type="paragraph" w:customStyle="1" w:styleId="1ffd">
    <w:name w:val="样式 标题 1 + 三号 居中"/>
    <w:basedOn w:val="1"/>
    <w:rsid w:val="0043554F"/>
    <w:pPr>
      <w:keepNext/>
      <w:keepLines/>
      <w:widowControl/>
      <w:tabs>
        <w:tab w:val="left" w:pos="432"/>
        <w:tab w:val="left" w:pos="1455"/>
      </w:tabs>
      <w:snapToGrid w:val="0"/>
      <w:spacing w:before="340" w:after="330" w:line="578" w:lineRule="auto"/>
      <w:ind w:left="431" w:hanging="431"/>
      <w:jc w:val="center"/>
    </w:pPr>
    <w:rPr>
      <w:rFonts w:ascii="Times New Roman" w:eastAsia="黑体" w:hAnsi="Times New Roman" w:cs="Times New Roman"/>
      <w:kern w:val="44"/>
      <w:sz w:val="36"/>
      <w:szCs w:val="20"/>
    </w:rPr>
  </w:style>
  <w:style w:type="paragraph" w:customStyle="1" w:styleId="CharCharCharCharCharChar1CharCharCharCharCharCharCharCharCharCharCharChar0">
    <w:name w:val="Char Char Char Char Char Char1 Char Char Char Char Char Char Char Char Char Char Char Char"/>
    <w:basedOn w:val="a2"/>
    <w:rsid w:val="0043554F"/>
    <w:pPr>
      <w:adjustRightInd w:val="0"/>
      <w:snapToGrid w:val="0"/>
      <w:ind w:firstLineChars="200" w:firstLine="200"/>
      <w:textAlignment w:val="baseline"/>
    </w:pPr>
    <w:rPr>
      <w:rFonts w:eastAsia="仿宋_GB2312"/>
      <w:b/>
      <w:kern w:val="0"/>
      <w:sz w:val="32"/>
      <w:szCs w:val="32"/>
      <w:lang w:eastAsia="en-US"/>
    </w:rPr>
  </w:style>
  <w:style w:type="paragraph" w:customStyle="1" w:styleId="xl265">
    <w:name w:val="xl265"/>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b/>
      <w:bCs/>
      <w:kern w:val="0"/>
      <w:sz w:val="18"/>
      <w:szCs w:val="18"/>
    </w:rPr>
  </w:style>
  <w:style w:type="paragraph" w:customStyle="1" w:styleId="afffffffffffff7">
    <w:name w:val="名头"/>
    <w:basedOn w:val="afffffffff4"/>
    <w:rsid w:val="0043554F"/>
    <w:pPr>
      <w:jc w:val="distribute"/>
    </w:pPr>
    <w:rPr>
      <w:b/>
    </w:rPr>
  </w:style>
  <w:style w:type="paragraph" w:customStyle="1" w:styleId="xl298">
    <w:name w:val="xl298"/>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kern w:val="0"/>
      <w:sz w:val="18"/>
      <w:szCs w:val="18"/>
    </w:rPr>
  </w:style>
  <w:style w:type="paragraph" w:customStyle="1" w:styleId="afffffffffffff8">
    <w:name w:val="图题"/>
    <w:basedOn w:val="3"/>
    <w:rsid w:val="0043554F"/>
    <w:pPr>
      <w:keepLines w:val="0"/>
      <w:tabs>
        <w:tab w:val="left" w:pos="1080"/>
      </w:tabs>
      <w:spacing w:before="120" w:line="240" w:lineRule="exact"/>
      <w:jc w:val="center"/>
      <w:outlineLvl w:val="9"/>
    </w:pPr>
    <w:rPr>
      <w:rFonts w:ascii="黑体" w:eastAsia="黑体"/>
      <w:b w:val="0"/>
      <w:bCs w:val="0"/>
      <w:snapToGrid w:val="0"/>
      <w:color w:val="000000"/>
      <w:kern w:val="0"/>
      <w:sz w:val="20"/>
      <w:szCs w:val="24"/>
    </w:rPr>
  </w:style>
  <w:style w:type="paragraph" w:customStyle="1" w:styleId="101">
    <w:name w:val="样式 宋体 10 磅 居中"/>
    <w:basedOn w:val="a2"/>
    <w:rsid w:val="0043554F"/>
    <w:pPr>
      <w:spacing w:line="240" w:lineRule="auto"/>
      <w:jc w:val="center"/>
    </w:pPr>
    <w:rPr>
      <w:rFonts w:cs="宋体"/>
      <w:kern w:val="0"/>
      <w:sz w:val="21"/>
      <w:szCs w:val="20"/>
    </w:rPr>
  </w:style>
  <w:style w:type="paragraph" w:customStyle="1" w:styleId="afffffffffffff9">
    <w:name w:val="表格空格"/>
    <w:basedOn w:val="affffffffffb"/>
    <w:rsid w:val="0043554F"/>
    <w:pPr>
      <w:spacing w:line="240" w:lineRule="auto"/>
      <w:ind w:firstLine="510"/>
    </w:pPr>
    <w:rPr>
      <w:snapToGrid/>
      <w:spacing w:val="8"/>
    </w:rPr>
  </w:style>
  <w:style w:type="paragraph" w:customStyle="1" w:styleId="CharCharCharCharCharCharCharCharCharChar3">
    <w:name w:val="Char Char Char Char Char Char Char Char Char Char3"/>
    <w:basedOn w:val="a2"/>
    <w:rsid w:val="0043554F"/>
    <w:pPr>
      <w:adjustRightInd w:val="0"/>
      <w:spacing w:after="160" w:line="240" w:lineRule="exact"/>
      <w:textAlignment w:val="baseline"/>
    </w:pPr>
    <w:rPr>
      <w:rFonts w:ascii="Verdana" w:hAnsi="Verdana"/>
      <w:kern w:val="0"/>
      <w:sz w:val="20"/>
      <w:szCs w:val="20"/>
      <w:lang w:eastAsia="en-US"/>
    </w:rPr>
  </w:style>
  <w:style w:type="paragraph" w:customStyle="1" w:styleId="xl86">
    <w:name w:val="xl86"/>
    <w:basedOn w:val="a2"/>
    <w:rsid w:val="0043554F"/>
    <w:pPr>
      <w:widowControl/>
      <w:pBdr>
        <w:left w:val="single" w:sz="4" w:space="0" w:color="auto"/>
        <w:bottom w:val="single" w:sz="8" w:space="0" w:color="auto"/>
        <w:right w:val="single" w:sz="4" w:space="0" w:color="auto"/>
      </w:pBdr>
      <w:spacing w:before="100" w:beforeAutospacing="1" w:after="100" w:afterAutospacing="1" w:line="240" w:lineRule="auto"/>
      <w:jc w:val="left"/>
    </w:pPr>
    <w:rPr>
      <w:rFonts w:ascii="宋体" w:hAnsi="宋体" w:cs="宋体"/>
      <w:kern w:val="0"/>
      <w:szCs w:val="24"/>
    </w:rPr>
  </w:style>
  <w:style w:type="paragraph" w:customStyle="1" w:styleId="afffffffffffffa">
    <w:name w:val="我的正文"/>
    <w:basedOn w:val="a2"/>
    <w:rsid w:val="0043554F"/>
    <w:pPr>
      <w:ind w:firstLineChars="200" w:firstLine="200"/>
    </w:pPr>
    <w:rPr>
      <w:rFonts w:ascii="Calibri" w:hAnsi="Calibri"/>
    </w:rPr>
  </w:style>
  <w:style w:type="paragraph" w:customStyle="1" w:styleId="afffffffffffffb">
    <w:name w:val="附表名"/>
    <w:basedOn w:val="a2"/>
    <w:rsid w:val="0043554F"/>
    <w:pPr>
      <w:keepNext/>
      <w:keepLines/>
      <w:widowControl/>
      <w:tabs>
        <w:tab w:val="left" w:pos="0"/>
      </w:tabs>
      <w:topLinePunct/>
      <w:autoSpaceDE w:val="0"/>
      <w:autoSpaceDN w:val="0"/>
      <w:adjustRightInd w:val="0"/>
      <w:snapToGrid w:val="0"/>
      <w:spacing w:beforeLines="25" w:before="78" w:after="60"/>
      <w:jc w:val="center"/>
      <w:outlineLvl w:val="8"/>
    </w:pPr>
    <w:rPr>
      <w:b/>
      <w:kern w:val="0"/>
      <w:szCs w:val="21"/>
    </w:rPr>
  </w:style>
  <w:style w:type="paragraph" w:customStyle="1" w:styleId="xl193">
    <w:name w:val="xl193"/>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hAnsi="宋体" w:cs="宋体"/>
      <w:kern w:val="0"/>
      <w:sz w:val="20"/>
      <w:szCs w:val="20"/>
    </w:rPr>
  </w:style>
  <w:style w:type="paragraph" w:customStyle="1" w:styleId="4222">
    <w:name w:val="样式 样式 样式 标题标题4 + 首行缩进:  2 字符 + 首行缩进:  2 字符 + 首行缩进:  2 字符"/>
    <w:basedOn w:val="a2"/>
    <w:rsid w:val="0043554F"/>
    <w:pPr>
      <w:widowControl/>
      <w:spacing w:afterLines="50" w:after="156"/>
      <w:ind w:firstLineChars="200" w:firstLine="200"/>
      <w:jc w:val="left"/>
      <w:outlineLvl w:val="3"/>
    </w:pPr>
    <w:rPr>
      <w:rFonts w:cs="宋体"/>
      <w:b/>
      <w:bCs/>
      <w:szCs w:val="20"/>
    </w:rPr>
  </w:style>
  <w:style w:type="paragraph" w:customStyle="1" w:styleId="CharCharCharCharCharChar1CharCharCharCharCharCharCharCharCharChar1">
    <w:name w:val="Char Char Char Char Char Char1 Char Char Char Char Char Char Char Char Char Char1"/>
    <w:basedOn w:val="a2"/>
    <w:rsid w:val="0043554F"/>
    <w:pPr>
      <w:adjustRightInd w:val="0"/>
      <w:snapToGrid w:val="0"/>
      <w:ind w:firstLineChars="200" w:firstLine="200"/>
      <w:textAlignment w:val="baseline"/>
    </w:pPr>
    <w:rPr>
      <w:rFonts w:eastAsia="仿宋_GB2312"/>
      <w:b/>
      <w:kern w:val="0"/>
      <w:sz w:val="32"/>
      <w:szCs w:val="32"/>
      <w:lang w:eastAsia="en-US"/>
    </w:rPr>
  </w:style>
  <w:style w:type="paragraph" w:customStyle="1" w:styleId="83">
    <w:name w:val="8"/>
    <w:rsid w:val="0043554F"/>
    <w:rPr>
      <w:rFonts w:ascii="Calibri" w:eastAsia="宋体" w:hAnsi="Calibri" w:cs="Times New Roman"/>
    </w:rPr>
  </w:style>
  <w:style w:type="paragraph" w:customStyle="1" w:styleId="205050">
    <w:name w:val="样式 宋体 左 首行缩进:  2 字符 段前: 0.5 行 段后: 0.5 行"/>
    <w:basedOn w:val="a2"/>
    <w:rsid w:val="0043554F"/>
    <w:pPr>
      <w:spacing w:beforeLines="50" w:before="156" w:afterLines="50" w:after="156"/>
      <w:ind w:firstLineChars="200" w:firstLine="480"/>
      <w:jc w:val="left"/>
    </w:pPr>
    <w:rPr>
      <w:rFonts w:ascii="宋体" w:hAnsi="宋体" w:cs="宋体"/>
      <w:spacing w:val="8"/>
      <w:szCs w:val="24"/>
    </w:rPr>
  </w:style>
  <w:style w:type="paragraph" w:customStyle="1" w:styleId="xl342">
    <w:name w:val="xl342"/>
    <w:basedOn w:val="a2"/>
    <w:rsid w:val="0043554F"/>
    <w:pPr>
      <w:widowControl/>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kern w:val="0"/>
      <w:sz w:val="20"/>
      <w:szCs w:val="20"/>
    </w:rPr>
  </w:style>
  <w:style w:type="paragraph" w:customStyle="1" w:styleId="font1">
    <w:name w:val="font1"/>
    <w:basedOn w:val="a2"/>
    <w:rsid w:val="0043554F"/>
    <w:pPr>
      <w:widowControl/>
      <w:spacing w:before="100" w:beforeAutospacing="1" w:after="100" w:afterAutospacing="1" w:line="240" w:lineRule="auto"/>
      <w:jc w:val="left"/>
    </w:pPr>
    <w:rPr>
      <w:rFonts w:ascii="宋体" w:hAnsi="宋体" w:cs="宋体"/>
      <w:color w:val="000000"/>
      <w:kern w:val="0"/>
      <w:sz w:val="22"/>
    </w:rPr>
  </w:style>
  <w:style w:type="paragraph" w:customStyle="1" w:styleId="xl295">
    <w:name w:val="xl295"/>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bottom"/>
    </w:pPr>
    <w:rPr>
      <w:b/>
      <w:bCs/>
      <w:kern w:val="0"/>
      <w:sz w:val="18"/>
      <w:szCs w:val="18"/>
    </w:rPr>
  </w:style>
  <w:style w:type="paragraph" w:customStyle="1" w:styleId="xl111">
    <w:name w:val="xl111"/>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hAnsi="宋体" w:cs="宋体"/>
      <w:kern w:val="0"/>
      <w:sz w:val="20"/>
      <w:szCs w:val="20"/>
    </w:rPr>
  </w:style>
  <w:style w:type="paragraph" w:customStyle="1" w:styleId="08515">
    <w:name w:val="样式 宋体 小四 首行缩进:  0.85 厘米 行距: 1.5 倍行距"/>
    <w:basedOn w:val="a2"/>
    <w:rsid w:val="0043554F"/>
    <w:pPr>
      <w:ind w:firstLine="480"/>
    </w:pPr>
    <w:rPr>
      <w:rFonts w:cs="宋体"/>
      <w:szCs w:val="20"/>
    </w:rPr>
  </w:style>
  <w:style w:type="paragraph" w:customStyle="1" w:styleId="afffffffffffffc">
    <w:name w:val="表文"/>
    <w:basedOn w:val="a2"/>
    <w:rsid w:val="0043554F"/>
    <w:pPr>
      <w:spacing w:line="240" w:lineRule="auto"/>
      <w:jc w:val="center"/>
    </w:pPr>
    <w:rPr>
      <w:szCs w:val="20"/>
    </w:rPr>
  </w:style>
  <w:style w:type="paragraph" w:customStyle="1" w:styleId="afffffffffffffd">
    <w:name w:val="页码（序号）"/>
    <w:basedOn w:val="3"/>
    <w:rsid w:val="0043554F"/>
    <w:pPr>
      <w:widowControl/>
      <w:spacing w:before="120" w:after="120" w:line="240" w:lineRule="auto"/>
      <w:ind w:firstLine="227"/>
      <w:jc w:val="left"/>
    </w:pPr>
    <w:rPr>
      <w:rFonts w:cs="宋体"/>
      <w:b w:val="0"/>
      <w:kern w:val="0"/>
      <w:szCs w:val="28"/>
    </w:rPr>
  </w:style>
  <w:style w:type="paragraph" w:customStyle="1" w:styleId="afffffffffffffe">
    <w:name w:val="表格 + 两端对齐"/>
    <w:basedOn w:val="afff6"/>
    <w:rsid w:val="0043554F"/>
    <w:pPr>
      <w:adjustRightInd/>
      <w:jc w:val="both"/>
      <w:textAlignment w:val="auto"/>
    </w:pPr>
    <w:rPr>
      <w:kern w:val="2"/>
      <w:szCs w:val="20"/>
    </w:rPr>
  </w:style>
  <w:style w:type="paragraph" w:customStyle="1" w:styleId="affffffffffffff">
    <w:name w:val="正文说明"/>
    <w:basedOn w:val="a2"/>
    <w:rsid w:val="0043554F"/>
    <w:pPr>
      <w:adjustRightInd w:val="0"/>
      <w:spacing w:beforeLines="50" w:before="156" w:line="440" w:lineRule="exact"/>
      <w:ind w:firstLineChars="180" w:firstLine="756"/>
      <w:jc w:val="left"/>
    </w:pPr>
    <w:rPr>
      <w:color w:val="FF0000"/>
      <w:spacing w:val="30"/>
      <w:sz w:val="36"/>
      <w:szCs w:val="36"/>
      <w:bdr w:val="single" w:sz="4" w:space="0" w:color="auto"/>
    </w:rPr>
  </w:style>
  <w:style w:type="paragraph" w:customStyle="1" w:styleId="010">
    <w:name w:val="样式 五号 居中 首行缩进:  0 厘米1"/>
    <w:basedOn w:val="a2"/>
    <w:rsid w:val="0043554F"/>
    <w:pPr>
      <w:spacing w:line="240" w:lineRule="auto"/>
      <w:ind w:firstLineChars="200" w:firstLine="200"/>
      <w:jc w:val="center"/>
    </w:pPr>
    <w:rPr>
      <w:rFonts w:ascii="宋体" w:hAnsi="宋体" w:cs="宋体"/>
      <w:sz w:val="21"/>
      <w:szCs w:val="20"/>
    </w:rPr>
  </w:style>
  <w:style w:type="paragraph" w:customStyle="1" w:styleId="ParaCharCharCharCharCharCharCharCharCharChar">
    <w:name w:val="默认段落字体 Para Char Char Char Char Char Char Char Char Char Char"/>
    <w:basedOn w:val="a2"/>
    <w:rsid w:val="0043554F"/>
    <w:pPr>
      <w:snapToGrid w:val="0"/>
      <w:ind w:firstLineChars="200" w:firstLine="200"/>
    </w:pPr>
    <w:rPr>
      <w:rFonts w:eastAsia="仿宋_GB2312"/>
      <w:szCs w:val="24"/>
    </w:rPr>
  </w:style>
  <w:style w:type="paragraph" w:customStyle="1" w:styleId="Char8">
    <w:name w:val="样式  + 小四 黑色 Char"/>
    <w:basedOn w:val="a2"/>
    <w:link w:val="CharCharCharf"/>
    <w:rsid w:val="0043554F"/>
    <w:pPr>
      <w:widowControl/>
      <w:spacing w:line="240" w:lineRule="auto"/>
      <w:ind w:left="480" w:firstLineChars="250" w:firstLine="250"/>
      <w:jc w:val="left"/>
    </w:pPr>
    <w:rPr>
      <w:rFonts w:ascii="宋体" w:hAnsi="Courier New" w:cs="Courier New"/>
      <w:color w:val="000000"/>
      <w:szCs w:val="21"/>
    </w:rPr>
  </w:style>
  <w:style w:type="paragraph" w:customStyle="1" w:styleId="20012">
    <w:name w:val="样式 2001版正文样式 + 首行缩进:  2 字符"/>
    <w:basedOn w:val="a2"/>
    <w:link w:val="20012CharChar"/>
    <w:rsid w:val="0043554F"/>
    <w:pPr>
      <w:widowControl/>
      <w:autoSpaceDE w:val="0"/>
      <w:autoSpaceDN w:val="0"/>
      <w:adjustRightInd w:val="0"/>
      <w:snapToGrid w:val="0"/>
      <w:ind w:firstLineChars="200" w:firstLine="200"/>
      <w:jc w:val="left"/>
      <w:textAlignment w:val="bottom"/>
    </w:pPr>
    <w:rPr>
      <w:rFonts w:asciiTheme="minorHAnsi" w:eastAsiaTheme="minorEastAsia" w:hAnsiTheme="minorHAnsi" w:cstheme="minorBidi"/>
      <w:spacing w:val="8"/>
    </w:rPr>
  </w:style>
  <w:style w:type="paragraph" w:customStyle="1" w:styleId="font10">
    <w:name w:val="font10"/>
    <w:basedOn w:val="a2"/>
    <w:rsid w:val="0043554F"/>
    <w:pPr>
      <w:widowControl/>
      <w:spacing w:before="100" w:beforeAutospacing="1" w:after="100" w:afterAutospacing="1" w:line="240" w:lineRule="auto"/>
      <w:jc w:val="left"/>
    </w:pPr>
    <w:rPr>
      <w:i/>
      <w:iCs/>
      <w:kern w:val="0"/>
      <w:szCs w:val="24"/>
    </w:rPr>
  </w:style>
  <w:style w:type="paragraph" w:customStyle="1" w:styleId="1ffe">
    <w:name w:val="目录1"/>
    <w:rsid w:val="0043554F"/>
    <w:pPr>
      <w:spacing w:before="360" w:after="360"/>
      <w:ind w:leftChars="-100" w:left="-100"/>
      <w:jc w:val="center"/>
    </w:pPr>
    <w:rPr>
      <w:rFonts w:ascii="Times New Roman" w:eastAsia="宋体" w:hAnsi="Times New Roman" w:cs="宋体"/>
      <w:b/>
      <w:bCs/>
      <w:caps/>
      <w:snapToGrid w:val="0"/>
      <w:sz w:val="28"/>
      <w:szCs w:val="20"/>
    </w:rPr>
  </w:style>
  <w:style w:type="paragraph" w:customStyle="1" w:styleId="DMS0">
    <w:name w:val="表头文字（DMS）"/>
    <w:basedOn w:val="a2"/>
    <w:rsid w:val="0043554F"/>
    <w:pPr>
      <w:widowControl/>
      <w:spacing w:beforeLines="50" w:before="156" w:afterLines="50" w:after="156"/>
      <w:jc w:val="center"/>
    </w:pPr>
    <w:rPr>
      <w:rFonts w:ascii="黑体" w:eastAsia="黑体" w:hAnsi="宋体"/>
      <w:bCs/>
      <w:szCs w:val="24"/>
    </w:rPr>
  </w:style>
  <w:style w:type="paragraph" w:customStyle="1" w:styleId="15e">
    <w:name w:val="样式 (西文) 黑体 小四 行距: 1.5 倍行距"/>
    <w:basedOn w:val="a2"/>
    <w:rsid w:val="0043554F"/>
    <w:pPr>
      <w:ind w:firstLineChars="200" w:firstLine="480"/>
    </w:pPr>
    <w:rPr>
      <w:rFonts w:cs="宋体"/>
      <w:szCs w:val="20"/>
    </w:rPr>
  </w:style>
  <w:style w:type="paragraph" w:customStyle="1" w:styleId="Char1CharCharCharCharCharCharCharCharCharCharCharChar1">
    <w:name w:val="Char1 Char Char Char Char Char Char Char Char Char Char Char Char1"/>
    <w:basedOn w:val="a2"/>
    <w:rsid w:val="0043554F"/>
    <w:pPr>
      <w:adjustRightInd w:val="0"/>
      <w:snapToGrid w:val="0"/>
      <w:ind w:firstLineChars="200" w:firstLine="200"/>
      <w:textAlignment w:val="baseline"/>
    </w:pPr>
    <w:rPr>
      <w:rFonts w:eastAsia="仿宋_GB2312"/>
      <w:b/>
      <w:kern w:val="0"/>
      <w:sz w:val="32"/>
      <w:szCs w:val="32"/>
      <w:lang w:eastAsia="en-US"/>
    </w:rPr>
  </w:style>
  <w:style w:type="paragraph" w:customStyle="1" w:styleId="220505">
    <w:name w:val="样式 样式 首行缩进:  2 字符 + 首行缩进:  2 字符 段前: 0.5 行 段后: 0.5 行"/>
    <w:basedOn w:val="a2"/>
    <w:rsid w:val="0043554F"/>
    <w:pPr>
      <w:numPr>
        <w:ilvl w:val="1"/>
        <w:numId w:val="8"/>
      </w:numPr>
      <w:spacing w:line="180" w:lineRule="auto"/>
      <w:ind w:firstLineChars="200" w:firstLine="200"/>
    </w:pPr>
    <w:rPr>
      <w:rFonts w:cs="宋体"/>
      <w:spacing w:val="8"/>
      <w:szCs w:val="20"/>
    </w:rPr>
  </w:style>
  <w:style w:type="paragraph" w:customStyle="1" w:styleId="affffffffffffff0">
    <w:name w:val="样式 普通(网站) + 五号 加粗"/>
    <w:basedOn w:val="affffffff9"/>
    <w:rsid w:val="0043554F"/>
    <w:pPr>
      <w:spacing w:beforeLines="50" w:before="156" w:beforeAutospacing="0" w:after="0" w:afterAutospacing="0"/>
    </w:pPr>
    <w:rPr>
      <w:rFonts w:ascii="Times New Roman" w:hAnsi="Times New Roman" w:cs="Times New Roman"/>
      <w:b/>
      <w:bCs/>
      <w:sz w:val="21"/>
    </w:rPr>
  </w:style>
  <w:style w:type="paragraph" w:customStyle="1" w:styleId="11Char11-h11stlevelSectionHeadl1b1">
    <w:name w:val="样式 标题 1标题 1 Char文号1章标题 1-*+h11st levelSection Headl1b1..."/>
    <w:basedOn w:val="1"/>
    <w:next w:val="a2"/>
    <w:rsid w:val="0043554F"/>
    <w:pPr>
      <w:keepNext/>
      <w:keepLines/>
      <w:widowControl/>
      <w:tabs>
        <w:tab w:val="left" w:pos="360"/>
      </w:tabs>
      <w:spacing w:before="340" w:after="330" w:line="578" w:lineRule="auto"/>
      <w:ind w:left="113" w:hanging="113"/>
    </w:pPr>
    <w:rPr>
      <w:rFonts w:ascii="Times New Roman" w:eastAsia="黑体" w:hAnsi="Times New Roman" w:cs="Times New Roman"/>
      <w:b w:val="0"/>
      <w:kern w:val="44"/>
      <w:sz w:val="36"/>
      <w:szCs w:val="32"/>
    </w:rPr>
  </w:style>
  <w:style w:type="paragraph" w:customStyle="1" w:styleId="xl282">
    <w:name w:val="xl282"/>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b/>
      <w:bCs/>
      <w:kern w:val="0"/>
      <w:sz w:val="18"/>
      <w:szCs w:val="18"/>
    </w:rPr>
  </w:style>
  <w:style w:type="paragraph" w:customStyle="1" w:styleId="0a">
    <w:name w:val="样式 居中 首行缩进:  0 厘米"/>
    <w:basedOn w:val="a2"/>
    <w:rsid w:val="0043554F"/>
    <w:pPr>
      <w:spacing w:line="240" w:lineRule="auto"/>
      <w:ind w:firstLineChars="200" w:firstLine="200"/>
      <w:jc w:val="center"/>
    </w:pPr>
    <w:rPr>
      <w:rFonts w:ascii="宋体" w:hAnsi="宋体" w:cs="宋体"/>
      <w:sz w:val="21"/>
      <w:szCs w:val="21"/>
    </w:rPr>
  </w:style>
  <w:style w:type="paragraph" w:customStyle="1" w:styleId="042042">
    <w:name w:val="样式 左侧:  0.42 厘米 右侧:  0.42 厘米"/>
    <w:basedOn w:val="a2"/>
    <w:rsid w:val="0043554F"/>
    <w:pPr>
      <w:widowControl/>
      <w:ind w:firstLineChars="200" w:firstLine="200"/>
      <w:jc w:val="left"/>
    </w:pPr>
    <w:rPr>
      <w:snapToGrid w:val="0"/>
      <w:kern w:val="0"/>
      <w:szCs w:val="20"/>
    </w:rPr>
  </w:style>
  <w:style w:type="paragraph" w:customStyle="1" w:styleId="0b">
    <w:name w:val="样式 正文文本 + 宋体 居中 段后: 0 磅"/>
    <w:basedOn w:val="af5"/>
    <w:rsid w:val="0043554F"/>
    <w:pPr>
      <w:autoSpaceDE/>
      <w:autoSpaceDN/>
      <w:jc w:val="center"/>
    </w:pPr>
    <w:rPr>
      <w:rFonts w:hAnsi="Times New Roman"/>
      <w:sz w:val="20"/>
      <w:szCs w:val="20"/>
      <w:lang w:val="en-US" w:bidi="ar-SA"/>
    </w:rPr>
  </w:style>
  <w:style w:type="paragraph" w:customStyle="1" w:styleId="xl210">
    <w:name w:val="xl210"/>
    <w:basedOn w:val="a2"/>
    <w:rsid w:val="0043554F"/>
    <w:pPr>
      <w:widowControl/>
      <w:pBdr>
        <w:left w:val="single" w:sz="4" w:space="0" w:color="auto"/>
        <w:bottom w:val="single" w:sz="4" w:space="0" w:color="auto"/>
        <w:right w:val="single" w:sz="4" w:space="0" w:color="auto"/>
      </w:pBdr>
      <w:spacing w:before="100" w:beforeAutospacing="1" w:after="100" w:afterAutospacing="1" w:line="240" w:lineRule="auto"/>
      <w:jc w:val="center"/>
    </w:pPr>
    <w:rPr>
      <w:rFonts w:ascii="宋体" w:hAnsi="宋体" w:cs="宋体"/>
      <w:kern w:val="0"/>
      <w:sz w:val="20"/>
      <w:szCs w:val="20"/>
    </w:rPr>
  </w:style>
  <w:style w:type="paragraph" w:customStyle="1" w:styleId="22Char2CharCharChar2CharChar112">
    <w:name w:val="样式 标题 2标题 2 Char标题 2 Char Char Char标题 2 Char Char1.1标题 2节标题..."/>
    <w:basedOn w:val="20"/>
    <w:rsid w:val="0043554F"/>
    <w:pPr>
      <w:keepNext/>
      <w:keepLines/>
      <w:widowControl/>
      <w:tabs>
        <w:tab w:val="left" w:pos="900"/>
      </w:tabs>
      <w:spacing w:before="240" w:after="240" w:line="600" w:lineRule="exact"/>
      <w:ind w:left="180"/>
      <w:jc w:val="left"/>
    </w:pPr>
    <w:rPr>
      <w:rFonts w:ascii="Times New Roman" w:eastAsia="黑体" w:hAnsi="Times New Roman" w:cs="宋体"/>
      <w:bCs w:val="0"/>
      <w:spacing w:val="8"/>
      <w:kern w:val="0"/>
      <w:sz w:val="32"/>
      <w:szCs w:val="20"/>
    </w:rPr>
  </w:style>
  <w:style w:type="paragraph" w:customStyle="1" w:styleId="affffffffffffff1">
    <w:name w:val="表格文字 样式 加粗 居中"/>
    <w:basedOn w:val="a2"/>
    <w:rsid w:val="0043554F"/>
    <w:pPr>
      <w:snapToGrid w:val="0"/>
      <w:spacing w:line="240" w:lineRule="auto"/>
      <w:jc w:val="center"/>
    </w:pPr>
    <w:rPr>
      <w:bCs/>
      <w:kern w:val="0"/>
      <w:sz w:val="21"/>
      <w:szCs w:val="20"/>
    </w:rPr>
  </w:style>
  <w:style w:type="paragraph" w:customStyle="1" w:styleId="xl321">
    <w:name w:val="xl321"/>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cs="宋体"/>
      <w:kern w:val="0"/>
      <w:sz w:val="20"/>
      <w:szCs w:val="20"/>
    </w:rPr>
  </w:style>
  <w:style w:type="paragraph" w:customStyle="1" w:styleId="xl323">
    <w:name w:val="xl323"/>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cs="宋体"/>
      <w:kern w:val="0"/>
      <w:sz w:val="20"/>
      <w:szCs w:val="20"/>
    </w:rPr>
  </w:style>
  <w:style w:type="paragraph" w:customStyle="1" w:styleId="xl232">
    <w:name w:val="xl232"/>
    <w:basedOn w:val="a2"/>
    <w:rsid w:val="0043554F"/>
    <w:pPr>
      <w:widowControl/>
      <w:spacing w:before="100" w:beforeAutospacing="1" w:after="100" w:afterAutospacing="1" w:line="240" w:lineRule="auto"/>
      <w:jc w:val="left"/>
      <w:textAlignment w:val="bottom"/>
    </w:pPr>
    <w:rPr>
      <w:kern w:val="0"/>
      <w:sz w:val="18"/>
      <w:szCs w:val="18"/>
    </w:rPr>
  </w:style>
  <w:style w:type="paragraph" w:customStyle="1" w:styleId="xl245">
    <w:name w:val="xl245"/>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kern w:val="0"/>
      <w:sz w:val="18"/>
      <w:szCs w:val="18"/>
    </w:rPr>
  </w:style>
  <w:style w:type="paragraph" w:customStyle="1" w:styleId="afffff6">
    <w:name w:val="标题一"/>
    <w:basedOn w:val="a2"/>
    <w:link w:val="CharCharff0"/>
    <w:rsid w:val="0043554F"/>
    <w:pPr>
      <w:snapToGrid w:val="0"/>
      <w:spacing w:beforeLines="50" w:before="156" w:afterLines="50" w:after="156" w:line="560" w:lineRule="exact"/>
      <w:jc w:val="left"/>
      <w:textAlignment w:val="baseline"/>
      <w:outlineLvl w:val="0"/>
    </w:pPr>
    <w:rPr>
      <w:rFonts w:asciiTheme="minorHAnsi" w:eastAsia="黑体" w:hAnsiTheme="minorHAnsi" w:cstheme="minorBidi"/>
      <w:color w:val="000000"/>
      <w:sz w:val="44"/>
      <w:u w:color="000000"/>
    </w:rPr>
  </w:style>
  <w:style w:type="paragraph" w:customStyle="1" w:styleId="affffffffffffff2">
    <w:name w:val="副题目 – 封页"/>
    <w:basedOn w:val="a2"/>
    <w:next w:val="a2"/>
    <w:rsid w:val="0043554F"/>
    <w:pPr>
      <w:keepNext/>
      <w:keepLines/>
      <w:widowControl/>
      <w:spacing w:before="1520" w:line="240" w:lineRule="atLeast"/>
      <w:ind w:left="1080" w:right="1680"/>
      <w:jc w:val="left"/>
    </w:pPr>
    <w:rPr>
      <w:b/>
      <w:i/>
      <w:snapToGrid w:val="0"/>
      <w:spacing w:val="-20"/>
      <w:kern w:val="28"/>
      <w:sz w:val="36"/>
      <w:szCs w:val="20"/>
    </w:rPr>
  </w:style>
  <w:style w:type="paragraph" w:customStyle="1" w:styleId="CharCharf7">
    <w:name w:val="表格文字 Char Char"/>
    <w:basedOn w:val="a2"/>
    <w:link w:val="CharCharCharCharChar3"/>
    <w:rsid w:val="0043554F"/>
    <w:pPr>
      <w:widowControl/>
      <w:adjustRightInd w:val="0"/>
      <w:spacing w:line="240" w:lineRule="auto"/>
      <w:jc w:val="center"/>
    </w:pPr>
    <w:rPr>
      <w:rFonts w:asciiTheme="minorHAnsi" w:eastAsiaTheme="minorEastAsia" w:hAnsiTheme="minorHAnsi" w:cstheme="minorBidi"/>
      <w:bCs/>
      <w:sz w:val="18"/>
    </w:rPr>
  </w:style>
  <w:style w:type="paragraph" w:customStyle="1" w:styleId="2ff3">
    <w:name w:val="正文2"/>
    <w:basedOn w:val="1f9"/>
    <w:rsid w:val="0043554F"/>
    <w:pPr>
      <w:widowControl/>
      <w:adjustRightInd/>
      <w:snapToGrid/>
      <w:spacing w:line="240" w:lineRule="atLeast"/>
      <w:ind w:leftChars="-25" w:left="-25" w:rightChars="-25" w:right="-25"/>
    </w:pPr>
    <w:rPr>
      <w:rFonts w:ascii="Times New Roman" w:hAnsi="Times New Roman" w:cs="Times New Roman"/>
      <w:bCs w:val="0"/>
      <w:kern w:val="0"/>
      <w:sz w:val="21"/>
      <w:szCs w:val="21"/>
    </w:rPr>
  </w:style>
  <w:style w:type="paragraph" w:customStyle="1" w:styleId="xl260">
    <w:name w:val="xl260"/>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kern w:val="0"/>
      <w:sz w:val="18"/>
      <w:szCs w:val="18"/>
    </w:rPr>
  </w:style>
  <w:style w:type="paragraph" w:customStyle="1" w:styleId="xl71">
    <w:name w:val="xl71"/>
    <w:basedOn w:val="a2"/>
    <w:rsid w:val="0043554F"/>
    <w:pPr>
      <w:widowControl/>
      <w:pBdr>
        <w:top w:val="single" w:sz="4" w:space="0" w:color="auto"/>
        <w:right w:val="single" w:sz="4" w:space="0" w:color="auto"/>
      </w:pBdr>
      <w:spacing w:before="100" w:beforeAutospacing="1" w:after="100" w:afterAutospacing="1" w:line="240" w:lineRule="auto"/>
      <w:jc w:val="left"/>
    </w:pPr>
    <w:rPr>
      <w:rFonts w:ascii="宋体" w:hAnsi="宋体" w:cs="宋体"/>
      <w:b/>
      <w:bCs/>
      <w:kern w:val="0"/>
      <w:szCs w:val="24"/>
    </w:rPr>
  </w:style>
  <w:style w:type="paragraph" w:customStyle="1" w:styleId="affffffffffffff3">
    <w:name w:val="样式 五号 居中 + 两端对齐"/>
    <w:basedOn w:val="affffffff2"/>
    <w:rsid w:val="0043554F"/>
    <w:pPr>
      <w:jc w:val="both"/>
    </w:pPr>
  </w:style>
  <w:style w:type="paragraph" w:customStyle="1" w:styleId="xl304">
    <w:name w:val="xl304"/>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b/>
      <w:bCs/>
      <w:kern w:val="0"/>
      <w:sz w:val="18"/>
      <w:szCs w:val="18"/>
    </w:rPr>
  </w:style>
  <w:style w:type="paragraph" w:customStyle="1" w:styleId="33CharCharCharCharChar3CharChar111">
    <w:name w:val="样式 标题 3标题 3 Char Char Char Char Char标题 3 Char Char头条标题1.1.1..."/>
    <w:basedOn w:val="3"/>
    <w:rsid w:val="0043554F"/>
    <w:pPr>
      <w:spacing w:before="120" w:after="120" w:line="240" w:lineRule="auto"/>
    </w:pPr>
    <w:rPr>
      <w:rFonts w:cs="宋体"/>
      <w:kern w:val="0"/>
      <w:sz w:val="28"/>
      <w:szCs w:val="20"/>
    </w:rPr>
  </w:style>
  <w:style w:type="paragraph" w:customStyle="1" w:styleId="afffff7">
    <w:name w:val="样式 报告文字 + 宋体"/>
    <w:basedOn w:val="affff1"/>
    <w:link w:val="CharCharff1"/>
    <w:rsid w:val="0043554F"/>
    <w:pPr>
      <w:widowControl/>
      <w:spacing w:line="240" w:lineRule="auto"/>
      <w:ind w:firstLineChars="0" w:firstLine="0"/>
      <w:jc w:val="left"/>
    </w:pPr>
    <w:rPr>
      <w:sz w:val="21"/>
      <w:szCs w:val="21"/>
    </w:rPr>
  </w:style>
  <w:style w:type="paragraph" w:customStyle="1" w:styleId="single">
    <w:name w:val="single"/>
    <w:basedOn w:val="a2"/>
    <w:rsid w:val="0043554F"/>
    <w:pPr>
      <w:spacing w:line="240" w:lineRule="auto"/>
      <w:jc w:val="center"/>
    </w:pPr>
    <w:rPr>
      <w:sz w:val="21"/>
      <w:szCs w:val="24"/>
    </w:rPr>
  </w:style>
  <w:style w:type="paragraph" w:customStyle="1" w:styleId="15f">
    <w:name w:val="样式 小四 加粗 行距: 1.5 倍行距"/>
    <w:basedOn w:val="a2"/>
    <w:rsid w:val="0043554F"/>
    <w:pPr>
      <w:ind w:firstLineChars="196" w:firstLine="472"/>
    </w:pPr>
    <w:rPr>
      <w:rFonts w:cs="宋体"/>
      <w:b/>
      <w:bCs/>
      <w:sz w:val="21"/>
      <w:szCs w:val="20"/>
    </w:rPr>
  </w:style>
  <w:style w:type="paragraph" w:customStyle="1" w:styleId="031">
    <w:name w:val="样式 居中 首行缩进:  0 厘米3"/>
    <w:basedOn w:val="a2"/>
    <w:rsid w:val="0043554F"/>
    <w:pPr>
      <w:ind w:firstLineChars="200" w:firstLine="200"/>
      <w:jc w:val="center"/>
    </w:pPr>
    <w:rPr>
      <w:rFonts w:ascii="宋体" w:hAnsi="宋体" w:cs="宋体"/>
      <w:sz w:val="21"/>
      <w:szCs w:val="20"/>
    </w:rPr>
  </w:style>
  <w:style w:type="paragraph" w:customStyle="1" w:styleId="Char2CharCharCharCharChar1CharCharCharCharCharCharChar">
    <w:name w:val="Char2 Char Char Char Char Char1 Char Char Char Char Char Char Char"/>
    <w:basedOn w:val="a2"/>
    <w:rsid w:val="0043554F"/>
    <w:pPr>
      <w:spacing w:line="240" w:lineRule="auto"/>
    </w:pPr>
    <w:rPr>
      <w:rFonts w:ascii="Tahoma" w:hAnsi="Tahoma"/>
      <w:szCs w:val="20"/>
    </w:rPr>
  </w:style>
  <w:style w:type="paragraph" w:customStyle="1" w:styleId="09912">
    <w:name w:val="样式 样式 首行缩进:  0.99 厘米1 + 首行缩进:  2 字符"/>
    <w:basedOn w:val="a2"/>
    <w:rsid w:val="0043554F"/>
    <w:pPr>
      <w:ind w:firstLineChars="200" w:firstLine="560"/>
    </w:pPr>
    <w:rPr>
      <w:rFonts w:ascii="仿宋_GB2312" w:eastAsia="仿宋_GB2312" w:cs="宋体"/>
      <w:sz w:val="28"/>
      <w:szCs w:val="28"/>
    </w:rPr>
  </w:style>
  <w:style w:type="paragraph" w:customStyle="1" w:styleId="affff3">
    <w:name w:val="表题"/>
    <w:basedOn w:val="a2"/>
    <w:link w:val="CharCharf3"/>
    <w:rsid w:val="0043554F"/>
    <w:pPr>
      <w:widowControl/>
      <w:adjustRightInd w:val="0"/>
      <w:snapToGrid w:val="0"/>
      <w:spacing w:before="180" w:after="60" w:line="240" w:lineRule="auto"/>
      <w:jc w:val="center"/>
    </w:pPr>
    <w:rPr>
      <w:rFonts w:asciiTheme="minorHAnsi" w:eastAsiaTheme="minorEastAsia" w:hAnsiTheme="minorHAnsi" w:cstheme="minorBidi"/>
      <w:b/>
      <w:sz w:val="21"/>
    </w:rPr>
  </w:style>
  <w:style w:type="paragraph" w:customStyle="1" w:styleId="3f">
    <w:name w:val="样式 标题 3"/>
    <w:basedOn w:val="a2"/>
    <w:next w:val="a2"/>
    <w:rsid w:val="0043554F"/>
    <w:pPr>
      <w:spacing w:before="120" w:after="120" w:line="180" w:lineRule="auto"/>
      <w:jc w:val="left"/>
    </w:pPr>
    <w:rPr>
      <w:rFonts w:cs="宋体"/>
      <w:b/>
      <w:color w:val="000000"/>
      <w:spacing w:val="8"/>
      <w:sz w:val="28"/>
      <w:szCs w:val="28"/>
      <w:lang w:val="en-GB"/>
    </w:rPr>
  </w:style>
  <w:style w:type="paragraph" w:customStyle="1" w:styleId="Char210">
    <w:name w:val="Char21"/>
    <w:basedOn w:val="a2"/>
    <w:rsid w:val="0043554F"/>
    <w:pPr>
      <w:spacing w:line="240" w:lineRule="auto"/>
    </w:pPr>
    <w:rPr>
      <w:rFonts w:ascii="Tahoma" w:hAnsi="Tahoma"/>
      <w:szCs w:val="20"/>
    </w:rPr>
  </w:style>
  <w:style w:type="paragraph" w:customStyle="1" w:styleId="xl359">
    <w:name w:val="xl359"/>
    <w:basedOn w:val="a2"/>
    <w:rsid w:val="0043554F"/>
    <w:pPr>
      <w:widowControl/>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kern w:val="0"/>
      <w:sz w:val="20"/>
      <w:szCs w:val="20"/>
    </w:rPr>
  </w:style>
  <w:style w:type="paragraph" w:customStyle="1" w:styleId="4-1">
    <w:name w:val="标题 4-1"/>
    <w:basedOn w:val="4"/>
    <w:rsid w:val="0043554F"/>
    <w:pPr>
      <w:widowControl/>
      <w:tabs>
        <w:tab w:val="left" w:pos="1440"/>
      </w:tabs>
      <w:adjustRightInd w:val="0"/>
      <w:spacing w:before="120" w:after="60" w:line="240" w:lineRule="auto"/>
      <w:jc w:val="left"/>
    </w:pPr>
    <w:rPr>
      <w:rFonts w:ascii="Times New Roman" w:eastAsia="黑体" w:hAnsi="Times New Roman" w:cs="宋体"/>
      <w:b w:val="0"/>
      <w:snapToGrid w:val="0"/>
      <w:color w:val="000000"/>
      <w:kern w:val="0"/>
      <w:sz w:val="24"/>
      <w:szCs w:val="30"/>
    </w:rPr>
  </w:style>
  <w:style w:type="paragraph" w:customStyle="1" w:styleId="xl40">
    <w:name w:val="xl40"/>
    <w:basedOn w:val="a2"/>
    <w:rsid w:val="0043554F"/>
    <w:pPr>
      <w:widowControl/>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kern w:val="0"/>
      <w:sz w:val="20"/>
      <w:szCs w:val="20"/>
    </w:rPr>
  </w:style>
  <w:style w:type="paragraph" w:customStyle="1" w:styleId="cgridlangnp1033langfenp2">
    <w:name w:val="cgridlangnp1033langfenp2"/>
    <w:rsid w:val="0043554F"/>
    <w:pPr>
      <w:keepNext/>
      <w:keepLines/>
      <w:widowControl w:val="0"/>
      <w:autoSpaceDE w:val="0"/>
      <w:autoSpaceDN w:val="0"/>
      <w:adjustRightInd w:val="0"/>
      <w:spacing w:line="360" w:lineRule="atLeast"/>
      <w:jc w:val="both"/>
    </w:pPr>
    <w:rPr>
      <w:rFonts w:ascii="Arial" w:eastAsia="宋体" w:hAnsi="Arial" w:cs="Times New Roman"/>
      <w:spacing w:val="5"/>
      <w:kern w:val="0"/>
      <w:sz w:val="28"/>
      <w:szCs w:val="20"/>
    </w:rPr>
  </w:style>
  <w:style w:type="paragraph" w:customStyle="1" w:styleId="font14">
    <w:name w:val="font14"/>
    <w:basedOn w:val="a2"/>
    <w:rsid w:val="0043554F"/>
    <w:pPr>
      <w:widowControl/>
      <w:spacing w:before="100" w:beforeAutospacing="1" w:after="100" w:afterAutospacing="1" w:line="240" w:lineRule="auto"/>
      <w:jc w:val="left"/>
    </w:pPr>
    <w:rPr>
      <w:kern w:val="0"/>
      <w:sz w:val="18"/>
      <w:szCs w:val="18"/>
    </w:rPr>
  </w:style>
  <w:style w:type="paragraph" w:customStyle="1" w:styleId="Char2CharCharCharCharCharCharCharChar1CharCharCharCharCharCharCharCharCharCharCharCharCharCharCharCharCharCharCharCharCharChar0">
    <w:name w:val="Char2 Char Char Char Char Char Char Char Char1 Char Char Char Char Char Char Char Char Char Char Char Char Char Char Char Char Char Char Char Char Char Char"/>
    <w:basedOn w:val="a2"/>
    <w:rsid w:val="0043554F"/>
    <w:pPr>
      <w:widowControl/>
      <w:autoSpaceDE w:val="0"/>
      <w:autoSpaceDN w:val="0"/>
      <w:adjustRightInd w:val="0"/>
      <w:snapToGrid w:val="0"/>
      <w:spacing w:before="50" w:after="50"/>
      <w:ind w:firstLineChars="200" w:firstLine="560"/>
      <w:jc w:val="left"/>
    </w:pPr>
    <w:rPr>
      <w:rFonts w:eastAsia="仿宋_GB2312"/>
      <w:color w:val="000000"/>
      <w:szCs w:val="24"/>
    </w:rPr>
  </w:style>
  <w:style w:type="paragraph" w:customStyle="1" w:styleId="affffffffffffff4">
    <w:name w:val="单位"/>
    <w:basedOn w:val="a2"/>
    <w:rsid w:val="0043554F"/>
    <w:pPr>
      <w:adjustRightInd w:val="0"/>
      <w:snapToGrid w:val="0"/>
      <w:spacing w:line="240" w:lineRule="auto"/>
      <w:ind w:rightChars="100" w:right="210"/>
      <w:jc w:val="right"/>
    </w:pPr>
    <w:rPr>
      <w:rFonts w:ascii="宋体" w:hAnsi="宋体"/>
      <w:sz w:val="21"/>
      <w:szCs w:val="21"/>
    </w:rPr>
  </w:style>
  <w:style w:type="paragraph" w:customStyle="1" w:styleId="xl315">
    <w:name w:val="xl315"/>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cs="宋体"/>
      <w:kern w:val="0"/>
      <w:sz w:val="20"/>
      <w:szCs w:val="20"/>
    </w:rPr>
  </w:style>
  <w:style w:type="paragraph" w:customStyle="1" w:styleId="Char1CharCharCharCharCharChar1">
    <w:name w:val="Char1 Char Char Char Char Char Char1"/>
    <w:basedOn w:val="a2"/>
    <w:rsid w:val="0043554F"/>
    <w:pPr>
      <w:adjustRightInd w:val="0"/>
      <w:snapToGrid w:val="0"/>
      <w:ind w:firstLineChars="200" w:firstLine="200"/>
      <w:textAlignment w:val="baseline"/>
    </w:pPr>
    <w:rPr>
      <w:rFonts w:eastAsia="仿宋_GB2312"/>
      <w:b/>
      <w:kern w:val="0"/>
      <w:sz w:val="32"/>
      <w:szCs w:val="32"/>
      <w:lang w:eastAsia="en-US"/>
    </w:rPr>
  </w:style>
  <w:style w:type="paragraph" w:customStyle="1" w:styleId="Char1CharCharChar11">
    <w:name w:val="Char1 Char Char Char11"/>
    <w:basedOn w:val="1"/>
    <w:rsid w:val="0043554F"/>
    <w:pPr>
      <w:keepNext/>
      <w:keepLines/>
      <w:snapToGrid w:val="0"/>
      <w:spacing w:before="340" w:after="330"/>
      <w:ind w:firstLineChars="200" w:firstLine="200"/>
      <w:jc w:val="center"/>
    </w:pPr>
    <w:rPr>
      <w:rFonts w:ascii="Times New Roman" w:eastAsia="仿宋_GB2312" w:hAnsi="Times New Roman" w:cs="Times New Roman"/>
      <w:bCs w:val="0"/>
      <w:spacing w:val="10"/>
      <w:kern w:val="44"/>
      <w:sz w:val="24"/>
      <w:szCs w:val="24"/>
    </w:rPr>
  </w:style>
  <w:style w:type="paragraph" w:customStyle="1" w:styleId="31313">
    <w:name w:val="样式 标题 3 + 两端对齐 段前: 13 磅 段后: 13 磅 行距: 单倍行距"/>
    <w:basedOn w:val="3"/>
    <w:rsid w:val="0043554F"/>
    <w:pPr>
      <w:widowControl/>
      <w:spacing w:before="120" w:after="120" w:line="240" w:lineRule="auto"/>
      <w:jc w:val="left"/>
    </w:pPr>
    <w:rPr>
      <w:bCs w:val="0"/>
      <w:kern w:val="0"/>
      <w:sz w:val="28"/>
      <w:szCs w:val="20"/>
    </w:rPr>
  </w:style>
  <w:style w:type="paragraph" w:customStyle="1" w:styleId="15f0">
    <w:name w:val="样式 宋体 行距: 1.5 倍行距"/>
    <w:basedOn w:val="a2"/>
    <w:rsid w:val="0043554F"/>
    <w:pPr>
      <w:widowControl/>
      <w:ind w:firstLineChars="200" w:firstLine="480"/>
      <w:jc w:val="left"/>
    </w:pPr>
    <w:rPr>
      <w:rFonts w:ascii="宋体" w:hAnsi="宋体" w:cs="宋体"/>
      <w:kern w:val="0"/>
      <w:szCs w:val="20"/>
    </w:rPr>
  </w:style>
  <w:style w:type="paragraph" w:customStyle="1" w:styleId="CharCharCharCharCharCharChar10">
    <w:name w:val="Char Char Char Char Char Char Char1"/>
    <w:basedOn w:val="a2"/>
    <w:rsid w:val="0043554F"/>
    <w:pPr>
      <w:widowControl/>
      <w:snapToGrid w:val="0"/>
      <w:ind w:firstLineChars="200" w:firstLine="200"/>
      <w:jc w:val="left"/>
    </w:pPr>
    <w:rPr>
      <w:rFonts w:eastAsia="仿宋_GB2312"/>
      <w:kern w:val="0"/>
      <w:szCs w:val="24"/>
    </w:rPr>
  </w:style>
  <w:style w:type="paragraph" w:customStyle="1" w:styleId="11-h11stlevelSectionHeadl1b10">
    <w:name w:val="样式 标题 1章标题 1-*+h11st levelSection Headl1b1 + 三号 居中"/>
    <w:basedOn w:val="1"/>
    <w:rsid w:val="0043554F"/>
    <w:pPr>
      <w:keepNext/>
      <w:keepLines/>
      <w:pageBreakBefore w:val="0"/>
      <w:widowControl/>
      <w:tabs>
        <w:tab w:val="left" w:pos="432"/>
        <w:tab w:val="left" w:pos="1455"/>
      </w:tabs>
      <w:snapToGrid w:val="0"/>
      <w:spacing w:before="312" w:after="312" w:line="480" w:lineRule="auto"/>
      <w:ind w:left="431" w:hanging="431"/>
      <w:jc w:val="center"/>
    </w:pPr>
    <w:rPr>
      <w:rFonts w:ascii="Times New Roman" w:eastAsia="黑体" w:hAnsi="Times New Roman" w:cs="Times New Roman"/>
      <w:kern w:val="44"/>
      <w:sz w:val="36"/>
      <w:szCs w:val="20"/>
    </w:rPr>
  </w:style>
  <w:style w:type="paragraph" w:customStyle="1" w:styleId="xl229">
    <w:name w:val="xl229"/>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bottom"/>
    </w:pPr>
    <w:rPr>
      <w:kern w:val="0"/>
      <w:sz w:val="18"/>
      <w:szCs w:val="18"/>
    </w:rPr>
  </w:style>
  <w:style w:type="paragraph" w:customStyle="1" w:styleId="affffffffffffff5">
    <w:name w:val="标题二"/>
    <w:basedOn w:val="20"/>
    <w:next w:val="affffffffffffff6"/>
    <w:rsid w:val="0043554F"/>
    <w:pPr>
      <w:keepNext/>
      <w:keepLines/>
      <w:widowControl/>
      <w:adjustRightInd w:val="0"/>
      <w:snapToGrid w:val="0"/>
      <w:jc w:val="left"/>
      <w:textAlignment w:val="baseline"/>
    </w:pPr>
    <w:rPr>
      <w:rFonts w:ascii="黑体" w:eastAsia="黑体" w:hAnsi="Times New Roman" w:cs="Times New Roman"/>
      <w:b w:val="0"/>
      <w:bCs w:val="0"/>
      <w:kern w:val="0"/>
      <w:sz w:val="32"/>
      <w:szCs w:val="30"/>
    </w:rPr>
  </w:style>
  <w:style w:type="paragraph" w:customStyle="1" w:styleId="xl288">
    <w:name w:val="xl288"/>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hAnsi="宋体" w:cs="宋体"/>
      <w:kern w:val="0"/>
      <w:sz w:val="18"/>
      <w:szCs w:val="18"/>
    </w:rPr>
  </w:style>
  <w:style w:type="paragraph" w:customStyle="1" w:styleId="113">
    <w:name w:val="样式 目  录 + 段前: 1 行 段后: 1 行"/>
    <w:basedOn w:val="afffffffffffc"/>
    <w:next w:val="a2"/>
    <w:rsid w:val="0043554F"/>
    <w:pPr>
      <w:widowControl/>
      <w:tabs>
        <w:tab w:val="clear" w:pos="8495"/>
        <w:tab w:val="clear" w:pos="8607"/>
        <w:tab w:val="left" w:pos="540"/>
        <w:tab w:val="left" w:pos="630"/>
      </w:tabs>
      <w:snapToGrid w:val="0"/>
      <w:spacing w:beforeLines="50" w:before="156" w:afterLines="50" w:after="156" w:line="240" w:lineRule="auto"/>
    </w:pPr>
    <w:rPr>
      <w:rFonts w:ascii="Times New Roman" w:hAnsi="Times New Roman"/>
      <w:caps w:val="0"/>
      <w:kern w:val="0"/>
      <w:szCs w:val="20"/>
    </w:rPr>
  </w:style>
  <w:style w:type="paragraph" w:customStyle="1" w:styleId="07514">
    <w:name w:val="样式 小四 首行缩进:  0.75 厘米 行距: 多倍行距 1.4 字行"/>
    <w:basedOn w:val="a2"/>
    <w:rsid w:val="0043554F"/>
    <w:pPr>
      <w:ind w:firstLine="425"/>
    </w:pPr>
    <w:rPr>
      <w:szCs w:val="20"/>
    </w:rPr>
  </w:style>
  <w:style w:type="paragraph" w:customStyle="1" w:styleId="xl369">
    <w:name w:val="xl369"/>
    <w:basedOn w:val="a2"/>
    <w:rsid w:val="0043554F"/>
    <w:pPr>
      <w:widowControl/>
      <w:pBdr>
        <w:top w:val="single" w:sz="4" w:space="0" w:color="auto"/>
        <w:right w:val="single" w:sz="4" w:space="0" w:color="auto"/>
      </w:pBdr>
      <w:spacing w:before="100" w:beforeAutospacing="1" w:after="100" w:afterAutospacing="1" w:line="240" w:lineRule="auto"/>
      <w:jc w:val="left"/>
      <w:textAlignment w:val="center"/>
    </w:pPr>
    <w:rPr>
      <w:rFonts w:ascii="宋体" w:hAnsi="宋体" w:cs="宋体"/>
      <w:color w:val="0000FF"/>
      <w:kern w:val="0"/>
      <w:sz w:val="20"/>
      <w:szCs w:val="20"/>
    </w:rPr>
  </w:style>
  <w:style w:type="paragraph" w:customStyle="1" w:styleId="afffb">
    <w:name w:val="表花园"/>
    <w:basedOn w:val="7"/>
    <w:link w:val="CharChare"/>
    <w:rsid w:val="0043554F"/>
    <w:pPr>
      <w:widowControl/>
      <w:numPr>
        <w:numId w:val="0"/>
      </w:numPr>
      <w:adjustRightInd w:val="0"/>
      <w:snapToGrid w:val="0"/>
      <w:spacing w:line="280" w:lineRule="exact"/>
      <w:ind w:firstLineChars="200" w:firstLine="200"/>
    </w:pPr>
    <w:rPr>
      <w:rFonts w:asciiTheme="minorHAnsi"/>
      <w:sz w:val="24"/>
      <w:szCs w:val="21"/>
    </w:rPr>
  </w:style>
  <w:style w:type="paragraph" w:customStyle="1" w:styleId="affffffffffffff7">
    <w:name w:val="黑体文字"/>
    <w:basedOn w:val="a2"/>
    <w:rsid w:val="0043554F"/>
    <w:pPr>
      <w:widowControl/>
      <w:spacing w:line="240" w:lineRule="auto"/>
      <w:jc w:val="center"/>
    </w:pPr>
    <w:rPr>
      <w:rFonts w:eastAsia="黑体" w:cs="宋体"/>
      <w:b/>
      <w:kern w:val="0"/>
      <w:sz w:val="30"/>
      <w:szCs w:val="30"/>
    </w:rPr>
  </w:style>
  <w:style w:type="paragraph" w:customStyle="1" w:styleId="221Char20">
    <w:name w:val="样式 样式 样式 样式 首行缩进:  2 字符 + 首行缩进:  2 字符1 + 黑色 Char + 首行缩进:  2 字符"/>
    <w:rsid w:val="0043554F"/>
    <w:pPr>
      <w:overflowPunct w:val="0"/>
      <w:adjustRightInd w:val="0"/>
      <w:ind w:firstLine="200"/>
      <w:textAlignment w:val="bottom"/>
    </w:pPr>
    <w:rPr>
      <w:rFonts w:ascii="Times New Roman" w:eastAsia="宋体" w:hAnsi="Times New Roman" w:cs="Times New Roman"/>
      <w:spacing w:val="4"/>
      <w:kern w:val="0"/>
      <w:sz w:val="20"/>
      <w:szCs w:val="20"/>
    </w:rPr>
  </w:style>
  <w:style w:type="paragraph" w:customStyle="1" w:styleId="xl368">
    <w:name w:val="xl368"/>
    <w:basedOn w:val="a2"/>
    <w:rsid w:val="0043554F"/>
    <w:pPr>
      <w:widowControl/>
      <w:pBdr>
        <w:top w:val="single" w:sz="4" w:space="0" w:color="auto"/>
        <w:right w:val="single" w:sz="4" w:space="0" w:color="auto"/>
      </w:pBdr>
      <w:spacing w:before="100" w:beforeAutospacing="1" w:after="100" w:afterAutospacing="1" w:line="240" w:lineRule="auto"/>
      <w:jc w:val="center"/>
      <w:textAlignment w:val="center"/>
    </w:pPr>
    <w:rPr>
      <w:rFonts w:ascii="宋体" w:hAnsi="宋体" w:cs="宋体"/>
      <w:color w:val="FF00FF"/>
      <w:kern w:val="0"/>
      <w:sz w:val="20"/>
      <w:szCs w:val="20"/>
    </w:rPr>
  </w:style>
  <w:style w:type="paragraph" w:customStyle="1" w:styleId="2131378">
    <w:name w:val="样式 样式 标题 2 + 黑体 三号 两端对齐 段前: 13 磅 段后: 13 磅 行距: 单倍行距 + 段前: 7.8 磅 ..."/>
    <w:basedOn w:val="21313"/>
    <w:next w:val="21313"/>
    <w:rsid w:val="0043554F"/>
    <w:pPr>
      <w:spacing w:before="156" w:after="156"/>
    </w:pPr>
  </w:style>
  <w:style w:type="paragraph" w:customStyle="1" w:styleId="affffff7">
    <w:name w:val="插图下标"/>
    <w:next w:val="a2"/>
    <w:link w:val="CharCharfff"/>
    <w:rsid w:val="0043554F"/>
    <w:pPr>
      <w:spacing w:afterLines="50" w:after="156" w:line="360" w:lineRule="auto"/>
      <w:jc w:val="center"/>
    </w:pPr>
    <w:rPr>
      <w:b/>
      <w:sz w:val="24"/>
      <w:szCs w:val="24"/>
    </w:rPr>
  </w:style>
  <w:style w:type="paragraph" w:customStyle="1" w:styleId="-001">
    <w:name w:val="样式 表格标题（左对齐） + 左侧:  -0.01 字符"/>
    <w:basedOn w:val="afffff9"/>
    <w:rsid w:val="0043554F"/>
    <w:pPr>
      <w:spacing w:beforeLines="30" w:before="93" w:afterLines="30" w:after="93" w:line="240" w:lineRule="auto"/>
      <w:jc w:val="left"/>
    </w:pPr>
    <w:rPr>
      <w:rFonts w:ascii="黑体" w:eastAsia="宋体" w:cs="宋体"/>
      <w:b/>
      <w:snapToGrid w:val="0"/>
      <w:kern w:val="0"/>
      <w:sz w:val="28"/>
      <w:szCs w:val="28"/>
    </w:rPr>
  </w:style>
  <w:style w:type="paragraph" w:customStyle="1" w:styleId="affffffe">
    <w:name w:val="表中文字"/>
    <w:basedOn w:val="a2"/>
    <w:link w:val="CharCharfff5"/>
    <w:rsid w:val="0043554F"/>
    <w:pPr>
      <w:adjustRightInd w:val="0"/>
      <w:spacing w:line="240" w:lineRule="auto"/>
      <w:ind w:left="40" w:right="62"/>
      <w:jc w:val="center"/>
      <w:textAlignment w:val="baseline"/>
    </w:pPr>
    <w:rPr>
      <w:rFonts w:ascii="宋体" w:eastAsiaTheme="minorEastAsia" w:hAnsiTheme="minorHAnsi" w:cstheme="minorBidi"/>
      <w:spacing w:val="-6"/>
      <w:sz w:val="21"/>
      <w:szCs w:val="21"/>
    </w:rPr>
  </w:style>
  <w:style w:type="paragraph" w:customStyle="1" w:styleId="CharCharChar1Char2">
    <w:name w:val="Char Char Char1 Char2"/>
    <w:basedOn w:val="a2"/>
    <w:rsid w:val="0043554F"/>
    <w:pPr>
      <w:widowControl/>
      <w:adjustRightInd w:val="0"/>
      <w:spacing w:after="160" w:line="240" w:lineRule="exact"/>
      <w:jc w:val="left"/>
      <w:textAlignment w:val="baseline"/>
    </w:pPr>
    <w:rPr>
      <w:rFonts w:ascii="Verdana" w:hAnsi="Verdana"/>
      <w:kern w:val="0"/>
      <w:sz w:val="20"/>
      <w:szCs w:val="20"/>
      <w:lang w:eastAsia="en-US"/>
    </w:rPr>
  </w:style>
  <w:style w:type="paragraph" w:customStyle="1" w:styleId="500">
    <w:name w:val="样式 标题 5 + 左 段前: 0 磅 段后: 0 磅"/>
    <w:basedOn w:val="5"/>
    <w:rsid w:val="0043554F"/>
    <w:pPr>
      <w:snapToGrid w:val="0"/>
      <w:spacing w:line="240" w:lineRule="auto"/>
    </w:pPr>
    <w:rPr>
      <w:rFonts w:ascii="Times New Roman" w:cs="宋体"/>
      <w:b/>
      <w:snapToGrid w:val="0"/>
      <w:spacing w:val="8"/>
      <w:szCs w:val="20"/>
    </w:rPr>
  </w:style>
  <w:style w:type="paragraph" w:customStyle="1" w:styleId="xl176">
    <w:name w:val="xl176"/>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hAnsi="宋体" w:cs="宋体"/>
      <w:color w:val="FF00FF"/>
      <w:kern w:val="0"/>
      <w:sz w:val="20"/>
      <w:szCs w:val="20"/>
    </w:rPr>
  </w:style>
  <w:style w:type="paragraph" w:customStyle="1" w:styleId="xl358">
    <w:name w:val="xl358"/>
    <w:basedOn w:val="a2"/>
    <w:rsid w:val="0043554F"/>
    <w:pPr>
      <w:widowControl/>
      <w:pBdr>
        <w:left w:val="single" w:sz="4" w:space="0" w:color="auto"/>
        <w:right w:val="single" w:sz="4" w:space="0" w:color="auto"/>
      </w:pBdr>
      <w:spacing w:before="100" w:beforeAutospacing="1" w:after="100" w:afterAutospacing="1" w:line="240" w:lineRule="auto"/>
      <w:jc w:val="center"/>
      <w:textAlignment w:val="center"/>
    </w:pPr>
    <w:rPr>
      <w:kern w:val="0"/>
      <w:sz w:val="20"/>
      <w:szCs w:val="20"/>
    </w:rPr>
  </w:style>
  <w:style w:type="paragraph" w:customStyle="1" w:styleId="xl183">
    <w:name w:val="xl183"/>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hAnsi="宋体" w:cs="宋体"/>
      <w:color w:val="0000FF"/>
      <w:kern w:val="0"/>
      <w:sz w:val="20"/>
      <w:szCs w:val="20"/>
    </w:rPr>
  </w:style>
  <w:style w:type="paragraph" w:customStyle="1" w:styleId="22ndlevelh22Header2H2l2Titre2Head2HD22n">
    <w:name w:val="样式 标题 22nd levelh22Header 2H2l2Titre2Head 2节标题节HD22n..."/>
    <w:basedOn w:val="20"/>
    <w:rsid w:val="0043554F"/>
    <w:pPr>
      <w:keepNext/>
      <w:keepLines/>
      <w:tabs>
        <w:tab w:val="left" w:pos="525"/>
      </w:tabs>
      <w:adjustRightInd w:val="0"/>
      <w:snapToGrid w:val="0"/>
      <w:spacing w:before="240" w:after="240" w:line="240" w:lineRule="auto"/>
      <w:ind w:leftChars="-1" w:left="-2" w:firstLine="1"/>
      <w:jc w:val="left"/>
    </w:pPr>
    <w:rPr>
      <w:rFonts w:ascii="Times New Roman" w:eastAsia="黑体" w:hAnsi="Times New Roman" w:cs="Times New Roman"/>
      <w:b w:val="0"/>
      <w:bCs w:val="0"/>
      <w:kern w:val="0"/>
      <w:sz w:val="36"/>
      <w:szCs w:val="20"/>
    </w:rPr>
  </w:style>
  <w:style w:type="paragraph" w:customStyle="1" w:styleId="DMS1">
    <w:name w:val="正文（DMS）"/>
    <w:basedOn w:val="a2"/>
    <w:rsid w:val="0043554F"/>
    <w:pPr>
      <w:widowControl/>
      <w:adjustRightInd w:val="0"/>
      <w:snapToGrid w:val="0"/>
      <w:ind w:firstLineChars="200" w:firstLine="472"/>
      <w:jc w:val="left"/>
    </w:pPr>
    <w:rPr>
      <w:spacing w:val="-2"/>
      <w:szCs w:val="24"/>
    </w:rPr>
  </w:style>
  <w:style w:type="paragraph" w:customStyle="1" w:styleId="2152">
    <w:name w:val="样式 样式 左 首行缩进:  2 字符 行距: 1.5 倍行距 + 首行缩进:  2 字符"/>
    <w:basedOn w:val="2150"/>
    <w:rsid w:val="0043554F"/>
    <w:pPr>
      <w:spacing w:line="360" w:lineRule="auto"/>
    </w:pPr>
    <w:rPr>
      <w:rFonts w:cs="宋体"/>
    </w:rPr>
  </w:style>
  <w:style w:type="paragraph" w:customStyle="1" w:styleId="xl334">
    <w:name w:val="xl334"/>
    <w:basedOn w:val="a2"/>
    <w:rsid w:val="0043554F"/>
    <w:pPr>
      <w:widowControl/>
      <w:pBdr>
        <w:top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kern w:val="0"/>
      <w:sz w:val="20"/>
      <w:szCs w:val="20"/>
    </w:rPr>
  </w:style>
  <w:style w:type="paragraph" w:customStyle="1" w:styleId="15277">
    <w:name w:val="样式 宋体 小四 行距: 1.5 倍行距 首行缩进:  2.77 字符"/>
    <w:basedOn w:val="a2"/>
    <w:rsid w:val="0043554F"/>
    <w:pPr>
      <w:widowControl/>
      <w:ind w:left="480" w:firstLine="200"/>
      <w:jc w:val="left"/>
    </w:pPr>
    <w:rPr>
      <w:kern w:val="0"/>
      <w:szCs w:val="20"/>
    </w:rPr>
  </w:style>
  <w:style w:type="paragraph" w:customStyle="1" w:styleId="032">
    <w:name w:val="样式 五号 居中 首行缩进:  0 厘米3"/>
    <w:basedOn w:val="a2"/>
    <w:rsid w:val="0043554F"/>
    <w:pPr>
      <w:ind w:firstLineChars="200" w:firstLine="200"/>
      <w:jc w:val="center"/>
    </w:pPr>
    <w:rPr>
      <w:rFonts w:ascii="宋体" w:hAnsi="宋体" w:cs="宋体"/>
      <w:sz w:val="21"/>
      <w:szCs w:val="20"/>
    </w:rPr>
  </w:style>
  <w:style w:type="paragraph" w:customStyle="1" w:styleId="CharCharCharChar40">
    <w:name w:val="Char Char Char Char4"/>
    <w:basedOn w:val="a2"/>
    <w:rsid w:val="0043554F"/>
    <w:pPr>
      <w:snapToGrid w:val="0"/>
      <w:spacing w:afterLines="50" w:after="156"/>
      <w:ind w:firstLineChars="200" w:firstLine="480"/>
    </w:pPr>
    <w:rPr>
      <w:rFonts w:ascii="Arial" w:hAnsi="Arial"/>
      <w:szCs w:val="21"/>
    </w:rPr>
  </w:style>
  <w:style w:type="paragraph" w:customStyle="1" w:styleId="affffffffffff8">
    <w:name w:val="目录名称"/>
    <w:basedOn w:val="a2"/>
    <w:rsid w:val="0043554F"/>
    <w:pPr>
      <w:widowControl/>
      <w:spacing w:line="240" w:lineRule="auto"/>
      <w:jc w:val="center"/>
    </w:pPr>
    <w:rPr>
      <w:rFonts w:eastAsia="黑体" w:cs="宋体"/>
      <w:b/>
      <w:kern w:val="0"/>
      <w:sz w:val="36"/>
      <w:szCs w:val="36"/>
    </w:rPr>
  </w:style>
  <w:style w:type="paragraph" w:customStyle="1" w:styleId="xl312">
    <w:name w:val="xl312"/>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cs="宋体"/>
      <w:b/>
      <w:bCs/>
      <w:kern w:val="0"/>
      <w:sz w:val="20"/>
      <w:szCs w:val="20"/>
    </w:rPr>
  </w:style>
  <w:style w:type="paragraph" w:customStyle="1" w:styleId="TimesNewRomanGB2312">
    <w:name w:val="样式 信息标题 + (西文) Times New Roman (中文) 仿宋_GB2312 四号"/>
    <w:basedOn w:val="afffffff9"/>
    <w:link w:val="TimesNewRomanGB2312CharChar"/>
    <w:rsid w:val="0043554F"/>
    <w:pPr>
      <w:spacing w:after="0" w:line="500" w:lineRule="exact"/>
      <w:ind w:left="0" w:right="0" w:firstLineChars="200" w:firstLine="200"/>
    </w:pPr>
    <w:rPr>
      <w:rFonts w:eastAsia="仿宋_GB2312"/>
      <w:b/>
      <w:bCs/>
      <w:spacing w:val="14"/>
      <w:sz w:val="28"/>
      <w:szCs w:val="32"/>
    </w:rPr>
  </w:style>
  <w:style w:type="paragraph" w:customStyle="1" w:styleId="253">
    <w:name w:val="样式 行距: 最小值 25 磅 首行缩进:  3 字符"/>
    <w:basedOn w:val="a2"/>
    <w:rsid w:val="0043554F"/>
    <w:pPr>
      <w:widowControl/>
      <w:tabs>
        <w:tab w:val="left" w:pos="0"/>
        <w:tab w:val="left" w:pos="2149"/>
      </w:tabs>
      <w:overflowPunct w:val="0"/>
      <w:adjustRightInd w:val="0"/>
      <w:spacing w:line="500" w:lineRule="atLeast"/>
      <w:ind w:firstLineChars="300" w:firstLine="300"/>
      <w:jc w:val="left"/>
      <w:textAlignment w:val="baseline"/>
    </w:pPr>
    <w:rPr>
      <w:rFonts w:eastAsia="仿宋_GB2312"/>
      <w:color w:val="000000"/>
      <w:spacing w:val="14"/>
      <w:kern w:val="28"/>
      <w:sz w:val="28"/>
      <w:szCs w:val="20"/>
    </w:rPr>
  </w:style>
  <w:style w:type="paragraph" w:customStyle="1" w:styleId="40505">
    <w:name w:val="样式 标题 4 + 段前: 0.5 行 段后: 0.5 行"/>
    <w:basedOn w:val="4"/>
    <w:rsid w:val="0043554F"/>
    <w:pPr>
      <w:keepLines w:val="0"/>
      <w:widowControl/>
      <w:tabs>
        <w:tab w:val="left" w:pos="1680"/>
      </w:tabs>
      <w:adjustRightInd w:val="0"/>
      <w:spacing w:before="20" w:after="20" w:line="240" w:lineRule="auto"/>
      <w:ind w:left="1680" w:hanging="420"/>
      <w:jc w:val="left"/>
    </w:pPr>
    <w:rPr>
      <w:rFonts w:ascii="Times New Roman" w:eastAsia="黑体" w:hAnsi="Times New Roman" w:cs="Times New Roman"/>
      <w:b w:val="0"/>
      <w:bCs w:val="0"/>
      <w:snapToGrid w:val="0"/>
      <w:color w:val="000000"/>
      <w:kern w:val="0"/>
      <w:sz w:val="24"/>
      <w:szCs w:val="20"/>
    </w:rPr>
  </w:style>
  <w:style w:type="paragraph" w:customStyle="1" w:styleId="affffffffffffff8">
    <w:name w:val="款"/>
    <w:basedOn w:val="a2"/>
    <w:rsid w:val="0043554F"/>
    <w:pPr>
      <w:widowControl/>
      <w:tabs>
        <w:tab w:val="left" w:pos="1680"/>
        <w:tab w:val="left" w:pos="2100"/>
      </w:tabs>
      <w:spacing w:line="600" w:lineRule="exact"/>
      <w:ind w:left="2100" w:firstLineChars="200" w:firstLine="200"/>
      <w:jc w:val="left"/>
    </w:pPr>
    <w:rPr>
      <w:rFonts w:cs="宋体"/>
      <w:kern w:val="0"/>
      <w:szCs w:val="24"/>
    </w:rPr>
  </w:style>
  <w:style w:type="paragraph" w:customStyle="1" w:styleId="2ff4">
    <w:name w:val="样式 (西文) 宋体 小四 首行缩进:  2 字符"/>
    <w:basedOn w:val="a2"/>
    <w:rsid w:val="0043554F"/>
    <w:pPr>
      <w:widowControl/>
      <w:ind w:firstLineChars="200" w:firstLine="200"/>
      <w:jc w:val="left"/>
    </w:pPr>
    <w:rPr>
      <w:rFonts w:ascii="宋体" w:hAnsi="宋体" w:cs="宋体"/>
      <w:kern w:val="0"/>
      <w:szCs w:val="20"/>
    </w:rPr>
  </w:style>
  <w:style w:type="paragraph" w:customStyle="1" w:styleId="114">
    <w:name w:val="样式 表格两端对齐 + 左侧:  1 字符 右侧:  1 字符"/>
    <w:basedOn w:val="a0"/>
    <w:rsid w:val="0043554F"/>
    <w:pPr>
      <w:numPr>
        <w:numId w:val="0"/>
      </w:numPr>
      <w:spacing w:before="360" w:after="360"/>
      <w:ind w:leftChars="-100" w:left="-100"/>
      <w:jc w:val="both"/>
    </w:pPr>
    <w:rPr>
      <w:bCs/>
      <w:szCs w:val="20"/>
    </w:rPr>
  </w:style>
  <w:style w:type="paragraph" w:customStyle="1" w:styleId="xl48">
    <w:name w:val="xl48"/>
    <w:basedOn w:val="a2"/>
    <w:rsid w:val="0043554F"/>
    <w:pPr>
      <w:widowControl/>
      <w:pBdr>
        <w:left w:val="single" w:sz="4" w:space="0" w:color="auto"/>
        <w:bottom w:val="single" w:sz="4" w:space="0" w:color="auto"/>
      </w:pBdr>
      <w:spacing w:before="100" w:beforeAutospacing="1" w:after="100" w:afterAutospacing="1" w:line="240" w:lineRule="auto"/>
      <w:jc w:val="left"/>
    </w:pPr>
    <w:rPr>
      <w:rFonts w:ascii="宋体" w:hAnsi="宋体" w:cs="宋体"/>
      <w:kern w:val="0"/>
      <w:sz w:val="20"/>
      <w:szCs w:val="20"/>
    </w:rPr>
  </w:style>
  <w:style w:type="paragraph" w:customStyle="1" w:styleId="affffffffffffff9">
    <w:name w:val="正文表格"/>
    <w:basedOn w:val="a2"/>
    <w:rsid w:val="0043554F"/>
    <w:pPr>
      <w:spacing w:line="240" w:lineRule="auto"/>
      <w:jc w:val="center"/>
    </w:pPr>
    <w:rPr>
      <w:sz w:val="21"/>
      <w:szCs w:val="20"/>
    </w:rPr>
  </w:style>
  <w:style w:type="paragraph" w:customStyle="1" w:styleId="3225">
    <w:name w:val="样式 标题 3 + 首行缩进:  2.25 字符"/>
    <w:basedOn w:val="3"/>
    <w:rsid w:val="0043554F"/>
    <w:pPr>
      <w:adjustRightInd w:val="0"/>
      <w:snapToGrid w:val="0"/>
      <w:spacing w:beforeLines="50" w:before="156" w:afterLines="50" w:after="156"/>
      <w:jc w:val="left"/>
    </w:pPr>
    <w:rPr>
      <w:rFonts w:ascii="宋体"/>
      <w:kern w:val="0"/>
      <w:szCs w:val="20"/>
    </w:rPr>
  </w:style>
  <w:style w:type="paragraph" w:customStyle="1" w:styleId="xl92">
    <w:name w:val="xl92"/>
    <w:basedOn w:val="a2"/>
    <w:rsid w:val="0043554F"/>
    <w:pPr>
      <w:widowControl/>
      <w:pBdr>
        <w:left w:val="single" w:sz="4" w:space="0" w:color="auto"/>
        <w:bottom w:val="single" w:sz="4" w:space="0" w:color="auto"/>
      </w:pBdr>
      <w:spacing w:before="100" w:beforeAutospacing="1" w:after="100" w:afterAutospacing="1" w:line="240" w:lineRule="auto"/>
      <w:jc w:val="left"/>
    </w:pPr>
    <w:rPr>
      <w:rFonts w:ascii="宋体" w:hAnsi="宋体" w:cs="宋体"/>
      <w:b/>
      <w:bCs/>
      <w:kern w:val="0"/>
      <w:szCs w:val="24"/>
    </w:rPr>
  </w:style>
  <w:style w:type="paragraph" w:customStyle="1" w:styleId="xl129">
    <w:name w:val="xl129"/>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cs="宋体"/>
      <w:kern w:val="0"/>
      <w:sz w:val="18"/>
      <w:szCs w:val="18"/>
    </w:rPr>
  </w:style>
  <w:style w:type="paragraph" w:customStyle="1" w:styleId="affffffffffffffa">
    <w:name w:val="公式注释"/>
    <w:basedOn w:val="29"/>
    <w:rsid w:val="0043554F"/>
    <w:pPr>
      <w:spacing w:line="500" w:lineRule="exact"/>
      <w:ind w:firstLineChars="0" w:firstLine="0"/>
    </w:pPr>
    <w:rPr>
      <w:rFonts w:ascii="Times New Roman" w:eastAsia="仿宋_GB2312" w:hAnsi="Times New Roman"/>
      <w:snapToGrid w:val="0"/>
      <w:sz w:val="28"/>
      <w:szCs w:val="20"/>
    </w:rPr>
  </w:style>
  <w:style w:type="paragraph" w:customStyle="1" w:styleId="xl362">
    <w:name w:val="xl362"/>
    <w:basedOn w:val="a2"/>
    <w:rsid w:val="0043554F"/>
    <w:pPr>
      <w:widowControl/>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宋体" w:hAnsi="宋体" w:cs="宋体"/>
      <w:kern w:val="0"/>
      <w:sz w:val="20"/>
      <w:szCs w:val="20"/>
    </w:rPr>
  </w:style>
  <w:style w:type="paragraph" w:customStyle="1" w:styleId="xl116">
    <w:name w:val="xl116"/>
    <w:basedOn w:val="a2"/>
    <w:rsid w:val="0043554F"/>
    <w:pPr>
      <w:widowControl/>
      <w:pBdr>
        <w:left w:val="single" w:sz="4" w:space="0" w:color="auto"/>
        <w:bottom w:val="single" w:sz="4" w:space="0" w:color="auto"/>
      </w:pBdr>
      <w:spacing w:before="100" w:beforeAutospacing="1" w:after="100" w:afterAutospacing="1" w:line="240" w:lineRule="auto"/>
      <w:jc w:val="left"/>
    </w:pPr>
    <w:rPr>
      <w:rFonts w:ascii="宋体" w:hAnsi="宋体" w:cs="宋体"/>
      <w:b/>
      <w:bCs/>
      <w:kern w:val="0"/>
      <w:sz w:val="20"/>
      <w:szCs w:val="20"/>
    </w:rPr>
  </w:style>
  <w:style w:type="paragraph" w:customStyle="1" w:styleId="GB2312220">
    <w:name w:val="样式 (中文) 仿宋_GB2312 小四 居中 段前: 2 磅 段后: 2 磅 行距: 最小值 0 磅"/>
    <w:basedOn w:val="a2"/>
    <w:rsid w:val="0043554F"/>
    <w:pPr>
      <w:spacing w:before="40" w:after="40" w:line="0" w:lineRule="atLeast"/>
      <w:jc w:val="center"/>
    </w:pPr>
    <w:rPr>
      <w:rFonts w:cs="宋体"/>
      <w:szCs w:val="20"/>
    </w:rPr>
  </w:style>
  <w:style w:type="paragraph" w:customStyle="1" w:styleId="3f0">
    <w:name w:val="样式 宋体 居中3"/>
    <w:basedOn w:val="a2"/>
    <w:rsid w:val="0043554F"/>
    <w:pPr>
      <w:spacing w:line="240" w:lineRule="auto"/>
      <w:jc w:val="center"/>
    </w:pPr>
    <w:rPr>
      <w:rFonts w:cs="宋体"/>
      <w:kern w:val="0"/>
      <w:sz w:val="21"/>
      <w:szCs w:val="20"/>
    </w:rPr>
  </w:style>
  <w:style w:type="paragraph" w:customStyle="1" w:styleId="affffffffffffffb">
    <w:name w:val="正文中图名"/>
    <w:basedOn w:val="a2"/>
    <w:next w:val="a2"/>
    <w:rsid w:val="0043554F"/>
    <w:pPr>
      <w:spacing w:line="240" w:lineRule="auto"/>
      <w:jc w:val="center"/>
    </w:pPr>
    <w:rPr>
      <w:sz w:val="21"/>
      <w:szCs w:val="24"/>
    </w:rPr>
  </w:style>
  <w:style w:type="paragraph" w:customStyle="1" w:styleId="CharCharChar1Char3">
    <w:name w:val="Char Char Char1 Char3"/>
    <w:next w:val="25"/>
    <w:rsid w:val="0043554F"/>
    <w:pPr>
      <w:snapToGrid w:val="0"/>
      <w:spacing w:line="360" w:lineRule="auto"/>
      <w:ind w:firstLineChars="200" w:firstLine="200"/>
    </w:pPr>
    <w:rPr>
      <w:rFonts w:ascii="Times New Roman" w:eastAsia="仿宋_GB2312" w:hAnsi="Times New Roman" w:cs="Times New Roman"/>
      <w:sz w:val="24"/>
      <w:szCs w:val="24"/>
    </w:rPr>
  </w:style>
  <w:style w:type="paragraph" w:customStyle="1" w:styleId="Style1237">
    <w:name w:val="_Style 1237"/>
    <w:next w:val="a2"/>
    <w:rsid w:val="0043554F"/>
    <w:pPr>
      <w:widowControl w:val="0"/>
      <w:spacing w:line="360" w:lineRule="auto"/>
      <w:ind w:firstLineChars="200" w:firstLine="200"/>
      <w:jc w:val="both"/>
    </w:pPr>
    <w:rPr>
      <w:rFonts w:ascii="宋体" w:eastAsia="宋体" w:hAnsi="Times New Roman" w:cs="Times New Roman"/>
      <w:sz w:val="28"/>
      <w:szCs w:val="24"/>
    </w:rPr>
  </w:style>
  <w:style w:type="paragraph" w:customStyle="1" w:styleId="xl355">
    <w:name w:val="xl355"/>
    <w:basedOn w:val="a2"/>
    <w:rsid w:val="0043554F"/>
    <w:pPr>
      <w:widowControl/>
      <w:pBdr>
        <w:left w:val="single" w:sz="4" w:space="0" w:color="auto"/>
        <w:right w:val="single" w:sz="4" w:space="0" w:color="auto"/>
      </w:pBdr>
      <w:spacing w:before="100" w:beforeAutospacing="1" w:after="100" w:afterAutospacing="1" w:line="240" w:lineRule="auto"/>
      <w:jc w:val="center"/>
      <w:textAlignment w:val="center"/>
    </w:pPr>
    <w:rPr>
      <w:rFonts w:ascii="宋体" w:hAnsi="宋体" w:cs="宋体"/>
      <w:kern w:val="0"/>
      <w:sz w:val="20"/>
      <w:szCs w:val="20"/>
    </w:rPr>
  </w:style>
  <w:style w:type="paragraph" w:customStyle="1" w:styleId="2105">
    <w:name w:val="样式 标题 2 + 段前: 1 行 段后: 0.5 行"/>
    <w:basedOn w:val="20"/>
    <w:rsid w:val="0043554F"/>
    <w:pPr>
      <w:keepNext/>
      <w:keepLines/>
      <w:widowControl/>
      <w:spacing w:beforeLines="100" w:before="312" w:afterLines="50" w:after="156"/>
      <w:ind w:firstLineChars="200" w:firstLine="200"/>
      <w:jc w:val="left"/>
    </w:pPr>
    <w:rPr>
      <w:rFonts w:ascii="Times New Roman" w:eastAsia="宋体" w:hAnsi="Times New Roman" w:cs="宋体"/>
      <w:bCs w:val="0"/>
      <w:kern w:val="0"/>
      <w:szCs w:val="20"/>
    </w:rPr>
  </w:style>
  <w:style w:type="paragraph" w:customStyle="1" w:styleId="xl239">
    <w:name w:val="xl239"/>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kern w:val="0"/>
      <w:sz w:val="18"/>
      <w:szCs w:val="18"/>
    </w:rPr>
  </w:style>
  <w:style w:type="paragraph" w:customStyle="1" w:styleId="xl153">
    <w:name w:val="xl153"/>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cs="宋体"/>
      <w:b/>
      <w:bCs/>
      <w:kern w:val="0"/>
      <w:sz w:val="20"/>
      <w:szCs w:val="20"/>
    </w:rPr>
  </w:style>
  <w:style w:type="paragraph" w:customStyle="1" w:styleId="affffffffffffffc">
    <w:name w:val="表行"/>
    <w:basedOn w:val="a2"/>
    <w:rsid w:val="0043554F"/>
    <w:pPr>
      <w:widowControl/>
      <w:spacing w:line="480" w:lineRule="exact"/>
      <w:ind w:firstLineChars="200" w:firstLine="480"/>
      <w:jc w:val="center"/>
    </w:pPr>
    <w:rPr>
      <w:rFonts w:eastAsia="黑体"/>
      <w:kern w:val="0"/>
      <w:szCs w:val="20"/>
    </w:rPr>
  </w:style>
  <w:style w:type="paragraph" w:customStyle="1" w:styleId="affffffffffffffd">
    <w:name w:val="图片"/>
    <w:basedOn w:val="a2"/>
    <w:rsid w:val="0043554F"/>
    <w:pPr>
      <w:tabs>
        <w:tab w:val="left" w:pos="360"/>
      </w:tabs>
      <w:spacing w:after="60" w:line="480" w:lineRule="atLeast"/>
      <w:jc w:val="center"/>
    </w:pPr>
    <w:rPr>
      <w:rFonts w:ascii="黑体" w:eastAsia="黑体"/>
      <w:snapToGrid w:val="0"/>
      <w:color w:val="000000"/>
      <w:kern w:val="0"/>
      <w:sz w:val="20"/>
      <w:szCs w:val="24"/>
    </w:rPr>
  </w:style>
  <w:style w:type="paragraph" w:customStyle="1" w:styleId="50010505">
    <w:name w:val="样式 样式 标题 5 + 左 段前: 0 磅 段后: 0 磅1 + 段前: 0.5 行 段后: 0.5 行"/>
    <w:basedOn w:val="5001"/>
    <w:rsid w:val="0043554F"/>
    <w:pPr>
      <w:spacing w:beforeLines="30" w:before="93" w:afterLines="30" w:after="93"/>
    </w:pPr>
  </w:style>
  <w:style w:type="paragraph" w:customStyle="1" w:styleId="050">
    <w:name w:val="样式 五号 居中 首行缩进:  0 厘米5"/>
    <w:basedOn w:val="a2"/>
    <w:rsid w:val="0043554F"/>
    <w:pPr>
      <w:spacing w:line="240" w:lineRule="auto"/>
      <w:ind w:firstLineChars="200" w:firstLine="200"/>
      <w:jc w:val="center"/>
    </w:pPr>
    <w:rPr>
      <w:rFonts w:ascii="宋体" w:hAnsi="宋体" w:cs="宋体"/>
      <w:sz w:val="21"/>
      <w:szCs w:val="20"/>
    </w:rPr>
  </w:style>
  <w:style w:type="paragraph" w:customStyle="1" w:styleId="xl255">
    <w:name w:val="xl255"/>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bottom"/>
    </w:pPr>
    <w:rPr>
      <w:kern w:val="0"/>
      <w:sz w:val="18"/>
      <w:szCs w:val="18"/>
    </w:rPr>
  </w:style>
  <w:style w:type="paragraph" w:customStyle="1" w:styleId="40202">
    <w:name w:val="样式 标题 4 + 段前: 0.2 行 段后: 0.2 行"/>
    <w:basedOn w:val="4"/>
    <w:rsid w:val="0043554F"/>
    <w:pPr>
      <w:keepLines w:val="0"/>
      <w:tabs>
        <w:tab w:val="left" w:pos="0"/>
      </w:tabs>
      <w:spacing w:beforeLines="20" w:before="62" w:afterLines="20" w:after="62" w:line="360" w:lineRule="auto"/>
    </w:pPr>
    <w:rPr>
      <w:rFonts w:ascii="Times New Roman" w:eastAsia="黑体" w:hAnsi="Times New Roman" w:cs="Times New Roman"/>
      <w:b w:val="0"/>
      <w:bCs w:val="0"/>
      <w:snapToGrid w:val="0"/>
      <w:color w:val="000000"/>
      <w:kern w:val="0"/>
      <w:sz w:val="24"/>
      <w:szCs w:val="20"/>
    </w:rPr>
  </w:style>
  <w:style w:type="paragraph" w:customStyle="1" w:styleId="160">
    <w:name w:val="样式 (符号) 宋体 居中 行距: 固定值 16 磅"/>
    <w:basedOn w:val="a2"/>
    <w:rsid w:val="0043554F"/>
    <w:pPr>
      <w:widowControl/>
      <w:adjustRightInd w:val="0"/>
      <w:snapToGrid w:val="0"/>
      <w:spacing w:line="240" w:lineRule="exact"/>
      <w:jc w:val="center"/>
    </w:pPr>
    <w:rPr>
      <w:rFonts w:cs="宋体"/>
      <w:kern w:val="0"/>
      <w:szCs w:val="20"/>
    </w:rPr>
  </w:style>
  <w:style w:type="paragraph" w:customStyle="1" w:styleId="0515">
    <w:name w:val="样式 (中文) 黑体 小三 加粗 居中 加宽量  0.5 磅 行距: 1.5 倍行距"/>
    <w:basedOn w:val="a2"/>
    <w:rsid w:val="0043554F"/>
    <w:pPr>
      <w:spacing w:line="240" w:lineRule="auto"/>
      <w:jc w:val="center"/>
    </w:pPr>
    <w:rPr>
      <w:rFonts w:eastAsia="黑体"/>
      <w:b/>
      <w:bCs/>
      <w:spacing w:val="10"/>
      <w:kern w:val="0"/>
      <w:sz w:val="32"/>
      <w:szCs w:val="32"/>
    </w:rPr>
  </w:style>
  <w:style w:type="paragraph" w:customStyle="1" w:styleId="CharCharfa">
    <w:name w:val="正文 Char Char"/>
    <w:basedOn w:val="a2"/>
    <w:link w:val="CharCharCharCharCharChar2"/>
    <w:rsid w:val="0043554F"/>
    <w:pPr>
      <w:spacing w:line="520" w:lineRule="exact"/>
      <w:ind w:firstLineChars="200" w:firstLine="480"/>
    </w:pPr>
    <w:rPr>
      <w:rFonts w:ascii="宋体" w:eastAsiaTheme="minorEastAsia" w:hAnsi="宋体" w:cstheme="minorBidi"/>
    </w:rPr>
  </w:style>
  <w:style w:type="paragraph" w:customStyle="1" w:styleId="xl203">
    <w:name w:val="xl203"/>
    <w:basedOn w:val="a2"/>
    <w:rsid w:val="0043554F"/>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pPr>
    <w:rPr>
      <w:rFonts w:ascii="宋体" w:hAnsi="宋体" w:cs="宋体"/>
      <w:kern w:val="0"/>
      <w:sz w:val="20"/>
      <w:szCs w:val="20"/>
    </w:rPr>
  </w:style>
  <w:style w:type="paragraph" w:customStyle="1" w:styleId="e">
    <w:name w:val="e"/>
    <w:basedOn w:val="a2"/>
    <w:rsid w:val="0043554F"/>
    <w:pPr>
      <w:widowControl/>
      <w:spacing w:line="240" w:lineRule="auto"/>
      <w:ind w:firstLineChars="200" w:firstLine="200"/>
      <w:jc w:val="left"/>
    </w:pPr>
    <w:rPr>
      <w:snapToGrid w:val="0"/>
      <w:kern w:val="0"/>
      <w:szCs w:val="21"/>
    </w:rPr>
  </w:style>
  <w:style w:type="paragraph" w:customStyle="1" w:styleId="xl279">
    <w:name w:val="xl279"/>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kern w:val="0"/>
      <w:sz w:val="18"/>
      <w:szCs w:val="18"/>
    </w:rPr>
  </w:style>
  <w:style w:type="paragraph" w:customStyle="1" w:styleId="xl26">
    <w:name w:val="xl26"/>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kern w:val="0"/>
      <w:szCs w:val="24"/>
    </w:rPr>
  </w:style>
  <w:style w:type="paragraph" w:customStyle="1" w:styleId="042">
    <w:name w:val="样式 五号 居中 首行缩进:  0 厘米4"/>
    <w:basedOn w:val="a2"/>
    <w:rsid w:val="0043554F"/>
    <w:pPr>
      <w:spacing w:line="240" w:lineRule="auto"/>
      <w:ind w:firstLineChars="200" w:firstLine="200"/>
      <w:jc w:val="center"/>
    </w:pPr>
    <w:rPr>
      <w:rFonts w:ascii="宋体" w:hAnsi="宋体" w:cs="宋体"/>
      <w:sz w:val="21"/>
      <w:szCs w:val="20"/>
    </w:rPr>
  </w:style>
  <w:style w:type="paragraph" w:customStyle="1" w:styleId="xl76">
    <w:name w:val="xl76"/>
    <w:basedOn w:val="a2"/>
    <w:rsid w:val="0043554F"/>
    <w:pPr>
      <w:widowControl/>
      <w:pBdr>
        <w:top w:val="single" w:sz="4" w:space="0" w:color="auto"/>
        <w:right w:val="single" w:sz="4" w:space="0" w:color="auto"/>
      </w:pBdr>
      <w:spacing w:before="100" w:beforeAutospacing="1" w:after="100" w:afterAutospacing="1" w:line="240" w:lineRule="auto"/>
      <w:jc w:val="center"/>
    </w:pPr>
    <w:rPr>
      <w:rFonts w:ascii="宋体" w:hAnsi="宋体" w:cs="宋体"/>
      <w:kern w:val="0"/>
      <w:szCs w:val="24"/>
    </w:rPr>
  </w:style>
  <w:style w:type="paragraph" w:customStyle="1" w:styleId="5CharCharChar">
    <w:name w:val="标题5 Char Char Char"/>
    <w:basedOn w:val="a2"/>
    <w:link w:val="5CharCharCharCharChar"/>
    <w:rsid w:val="0043554F"/>
    <w:pPr>
      <w:widowControl/>
      <w:spacing w:line="240" w:lineRule="auto"/>
      <w:ind w:firstLineChars="200" w:firstLine="567"/>
      <w:jc w:val="left"/>
    </w:pPr>
    <w:rPr>
      <w:rFonts w:ascii="宋体" w:eastAsiaTheme="minorEastAsia" w:hAnsi="宋体" w:cstheme="minorBidi"/>
      <w:b/>
      <w:color w:val="008080"/>
      <w:szCs w:val="30"/>
    </w:rPr>
  </w:style>
  <w:style w:type="paragraph" w:customStyle="1" w:styleId="xl195">
    <w:name w:val="xl195"/>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hAnsi="宋体" w:cs="宋体"/>
      <w:color w:val="FF0000"/>
      <w:kern w:val="0"/>
      <w:sz w:val="20"/>
      <w:szCs w:val="20"/>
    </w:rPr>
  </w:style>
  <w:style w:type="paragraph" w:customStyle="1" w:styleId="affffa">
    <w:name w:val="表格文字（左对齐）"/>
    <w:link w:val="CharCharf8"/>
    <w:rsid w:val="0043554F"/>
    <w:pPr>
      <w:spacing w:line="400" w:lineRule="atLeast"/>
    </w:pPr>
    <w:rPr>
      <w:spacing w:val="8"/>
    </w:rPr>
  </w:style>
  <w:style w:type="paragraph" w:customStyle="1" w:styleId="affffffffffffffe">
    <w:name w:val="表格标题（对中）"/>
    <w:rsid w:val="0043554F"/>
    <w:pPr>
      <w:spacing w:before="240" w:after="240"/>
      <w:jc w:val="center"/>
      <w:outlineLvl w:val="0"/>
    </w:pPr>
    <w:rPr>
      <w:rFonts w:ascii="Times New Roman" w:eastAsia="黑体" w:hAnsi="Times New Roman" w:cs="Times New Roman"/>
      <w:b/>
      <w:spacing w:val="8"/>
      <w:kern w:val="0"/>
      <w:sz w:val="28"/>
      <w:szCs w:val="20"/>
    </w:rPr>
  </w:style>
  <w:style w:type="paragraph" w:customStyle="1" w:styleId="2ff5">
    <w:name w:val="公式注释（2行后）"/>
    <w:basedOn w:val="affffffffffffffa"/>
    <w:rsid w:val="0043554F"/>
    <w:pPr>
      <w:ind w:firstLineChars="300" w:firstLine="300"/>
    </w:pPr>
    <w:rPr>
      <w:rFonts w:eastAsia="宋体"/>
    </w:rPr>
  </w:style>
  <w:style w:type="paragraph" w:customStyle="1" w:styleId="CharCharffff3">
    <w:name w:val="表头 Char Char"/>
    <w:basedOn w:val="afffffffffff"/>
    <w:next w:val="afffffffffff"/>
    <w:rsid w:val="0043554F"/>
    <w:pPr>
      <w:widowControl w:val="0"/>
      <w:snapToGrid/>
      <w:spacing w:afterLines="50" w:after="156" w:line="500" w:lineRule="exact"/>
    </w:pPr>
    <w:rPr>
      <w:rFonts w:eastAsia="黑体"/>
      <w:snapToGrid w:val="0"/>
      <w:color w:val="auto"/>
      <w:szCs w:val="24"/>
    </w:rPr>
  </w:style>
  <w:style w:type="paragraph" w:customStyle="1" w:styleId="afffffffffffffff">
    <w:name w:val="蓄规划正文"/>
    <w:basedOn w:val="a2"/>
    <w:rsid w:val="0043554F"/>
    <w:pPr>
      <w:widowControl/>
      <w:autoSpaceDE w:val="0"/>
      <w:adjustRightInd w:val="0"/>
      <w:snapToGrid w:val="0"/>
      <w:ind w:left="240" w:firstLine="200"/>
      <w:jc w:val="center"/>
    </w:pPr>
    <w:rPr>
      <w:snapToGrid w:val="0"/>
      <w:spacing w:val="8"/>
      <w:kern w:val="0"/>
      <w:sz w:val="28"/>
      <w:szCs w:val="28"/>
    </w:rPr>
  </w:style>
  <w:style w:type="paragraph" w:customStyle="1" w:styleId="xl172">
    <w:name w:val="xl172"/>
    <w:basedOn w:val="a2"/>
    <w:rsid w:val="0043554F"/>
    <w:pPr>
      <w:widowControl/>
      <w:pBdr>
        <w:top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宋体" w:hAnsi="宋体" w:cs="宋体"/>
      <w:color w:val="FF00FF"/>
      <w:kern w:val="0"/>
      <w:sz w:val="20"/>
      <w:szCs w:val="20"/>
    </w:rPr>
  </w:style>
  <w:style w:type="paragraph" w:customStyle="1" w:styleId="afffffffffffffff0">
    <w:name w:val="表格标题（居中）"/>
    <w:rsid w:val="0043554F"/>
    <w:pPr>
      <w:widowControl w:val="0"/>
      <w:spacing w:before="240" w:after="240"/>
      <w:ind w:firstLine="510"/>
      <w:jc w:val="center"/>
      <w:outlineLvl w:val="0"/>
    </w:pPr>
    <w:rPr>
      <w:rFonts w:ascii="宋体" w:eastAsia="宋体" w:hAnsi="宋体" w:cs="Times New Roman"/>
      <w:b/>
      <w:spacing w:val="8"/>
      <w:kern w:val="0"/>
      <w:sz w:val="28"/>
      <w:szCs w:val="32"/>
    </w:rPr>
  </w:style>
  <w:style w:type="paragraph" w:customStyle="1" w:styleId="afffffffffffffff1">
    <w:name w:val="小五号表"/>
    <w:basedOn w:val="a2"/>
    <w:rsid w:val="0043554F"/>
    <w:pPr>
      <w:widowControl/>
      <w:autoSpaceDE w:val="0"/>
      <w:autoSpaceDN w:val="0"/>
      <w:adjustRightInd w:val="0"/>
      <w:snapToGrid w:val="0"/>
      <w:spacing w:line="200" w:lineRule="atLeast"/>
      <w:ind w:firstLineChars="200" w:firstLine="480"/>
      <w:jc w:val="center"/>
    </w:pPr>
    <w:rPr>
      <w:rFonts w:ascii="宋体"/>
      <w:spacing w:val="-5"/>
      <w:kern w:val="0"/>
      <w:sz w:val="15"/>
      <w:szCs w:val="20"/>
    </w:rPr>
  </w:style>
  <w:style w:type="paragraph" w:customStyle="1" w:styleId="111CharCharCharH1Huvudrubrik1heading1">
    <w:name w:val="样式 标题 1第一章1标题 1 Char Char Char（章）H1Huvudrubrik1. heading ...1"/>
    <w:basedOn w:val="1"/>
    <w:rsid w:val="0043554F"/>
    <w:pPr>
      <w:keepNext/>
      <w:keepLines/>
      <w:pageBreakBefore w:val="0"/>
      <w:widowControl/>
      <w:spacing w:before="340" w:after="330" w:line="578" w:lineRule="auto"/>
      <w:jc w:val="center"/>
    </w:pPr>
    <w:rPr>
      <w:rFonts w:ascii="Times New Roman" w:eastAsia="黑体" w:hAnsi="Times New Roman"/>
      <w:bCs w:val="0"/>
      <w:kern w:val="44"/>
      <w:sz w:val="36"/>
      <w:szCs w:val="20"/>
    </w:rPr>
  </w:style>
  <w:style w:type="paragraph" w:customStyle="1" w:styleId="afffffffffffffff2">
    <w:name w:val="样式 普通(网站) + 五号 居中"/>
    <w:basedOn w:val="affffffff9"/>
    <w:rsid w:val="0043554F"/>
    <w:pPr>
      <w:jc w:val="center"/>
    </w:pPr>
    <w:rPr>
      <w:rFonts w:ascii="Times New Roman" w:hAnsi="Times New Roman"/>
      <w:sz w:val="21"/>
      <w:szCs w:val="20"/>
    </w:rPr>
  </w:style>
  <w:style w:type="paragraph" w:customStyle="1" w:styleId="CharCharCharCharChar7">
    <w:name w:val="样式 正文缩进（首行缩进两字）正文（首行缩进两字） Char Char Char正文（首行缩进两字） Char Char ..."/>
    <w:basedOn w:val="a2"/>
    <w:rsid w:val="0043554F"/>
    <w:pPr>
      <w:widowControl/>
      <w:spacing w:line="180" w:lineRule="auto"/>
      <w:ind w:firstLine="482"/>
      <w:jc w:val="left"/>
    </w:pPr>
    <w:rPr>
      <w:rFonts w:cs="宋体"/>
      <w:spacing w:val="8"/>
      <w:kern w:val="0"/>
      <w:szCs w:val="20"/>
    </w:rPr>
  </w:style>
  <w:style w:type="paragraph" w:customStyle="1" w:styleId="1fff">
    <w:name w:val="修订1"/>
    <w:rsid w:val="0043554F"/>
    <w:rPr>
      <w:rFonts w:ascii="Times New Roman" w:eastAsia="宋体" w:hAnsi="Times New Roman" w:cs="Times New Roman"/>
      <w:spacing w:val="8"/>
      <w:sz w:val="24"/>
      <w:szCs w:val="24"/>
    </w:rPr>
  </w:style>
  <w:style w:type="paragraph" w:customStyle="1" w:styleId="Style10">
    <w:name w:val="_Style 10"/>
    <w:basedOn w:val="a2"/>
    <w:rsid w:val="0043554F"/>
    <w:pPr>
      <w:widowControl/>
      <w:snapToGrid w:val="0"/>
      <w:ind w:firstLineChars="200" w:firstLine="200"/>
      <w:jc w:val="left"/>
    </w:pPr>
    <w:rPr>
      <w:kern w:val="0"/>
      <w:szCs w:val="24"/>
    </w:rPr>
  </w:style>
  <w:style w:type="paragraph" w:customStyle="1" w:styleId="CharCharfff9">
    <w:name w:val="正文 居中 Char Char"/>
    <w:basedOn w:val="a2"/>
    <w:link w:val="CharCharCharChara"/>
    <w:rsid w:val="0043554F"/>
    <w:pPr>
      <w:spacing w:before="48" w:after="48"/>
      <w:jc w:val="center"/>
    </w:pPr>
    <w:rPr>
      <w:rFonts w:ascii="宋体" w:eastAsiaTheme="minorEastAsia" w:hAnsi="宋体" w:cstheme="minorBidi"/>
      <w:szCs w:val="24"/>
    </w:rPr>
  </w:style>
  <w:style w:type="paragraph" w:customStyle="1" w:styleId="41CharCharCharCharCharChar">
    <w:name w:val="样式 正文文本缩进正文文字4特点标题正文文本1正文文本缩进 Char Char Char Char Char Char ..."/>
    <w:basedOn w:val="af9"/>
    <w:rsid w:val="0043554F"/>
    <w:pPr>
      <w:spacing w:after="0" w:line="312" w:lineRule="auto"/>
      <w:ind w:leftChars="0" w:left="0" w:firstLine="512"/>
      <w:jc w:val="center"/>
    </w:pPr>
    <w:rPr>
      <w:rFonts w:ascii="宋体" w:cs="宋体"/>
      <w:snapToGrid w:val="0"/>
      <w:color w:val="000000"/>
      <w:kern w:val="0"/>
      <w:sz w:val="18"/>
      <w:szCs w:val="18"/>
    </w:rPr>
  </w:style>
  <w:style w:type="paragraph" w:customStyle="1" w:styleId="1fff0">
    <w:name w:val="标题1"/>
    <w:basedOn w:val="a2"/>
    <w:next w:val="a2"/>
    <w:rsid w:val="0043554F"/>
    <w:pPr>
      <w:tabs>
        <w:tab w:val="left" w:pos="9193"/>
        <w:tab w:val="left" w:pos="9827"/>
      </w:tabs>
      <w:autoSpaceDE w:val="0"/>
      <w:autoSpaceDN w:val="0"/>
      <w:snapToGrid w:val="0"/>
      <w:spacing w:line="700" w:lineRule="atLeast"/>
      <w:jc w:val="center"/>
    </w:pPr>
    <w:rPr>
      <w:rFonts w:eastAsia="方正小标宋_GBK"/>
      <w:snapToGrid w:val="0"/>
      <w:kern w:val="0"/>
      <w:sz w:val="44"/>
      <w:szCs w:val="20"/>
    </w:rPr>
  </w:style>
  <w:style w:type="paragraph" w:customStyle="1" w:styleId="xl242">
    <w:name w:val="xl242"/>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kern w:val="0"/>
      <w:sz w:val="18"/>
      <w:szCs w:val="18"/>
    </w:rPr>
  </w:style>
  <w:style w:type="paragraph" w:customStyle="1" w:styleId="font19">
    <w:name w:val="font19"/>
    <w:basedOn w:val="a2"/>
    <w:rsid w:val="0043554F"/>
    <w:pPr>
      <w:widowControl/>
      <w:spacing w:before="100" w:beforeAutospacing="1" w:after="100" w:afterAutospacing="1" w:line="240" w:lineRule="auto"/>
      <w:jc w:val="left"/>
    </w:pPr>
    <w:rPr>
      <w:rFonts w:ascii="宋体" w:hAnsi="宋体" w:cs="宋体"/>
      <w:color w:val="000000"/>
      <w:kern w:val="0"/>
      <w:sz w:val="20"/>
      <w:szCs w:val="20"/>
    </w:rPr>
  </w:style>
  <w:style w:type="paragraph" w:customStyle="1" w:styleId="2ff6">
    <w:name w:val="样式 总报告正文 + 首行缩进:  2 字符"/>
    <w:basedOn w:val="a2"/>
    <w:rsid w:val="0043554F"/>
    <w:pPr>
      <w:ind w:firstLineChars="200" w:firstLine="200"/>
    </w:pPr>
    <w:rPr>
      <w:rFonts w:cs="宋体"/>
      <w:kern w:val="0"/>
      <w:sz w:val="28"/>
      <w:szCs w:val="20"/>
    </w:rPr>
  </w:style>
  <w:style w:type="paragraph" w:customStyle="1" w:styleId="011">
    <w:name w:val="样式 居中 首行缩进:  0 厘米1"/>
    <w:basedOn w:val="afff6"/>
    <w:rsid w:val="0043554F"/>
    <w:pPr>
      <w:adjustRightInd/>
      <w:ind w:firstLineChars="200" w:firstLine="200"/>
      <w:textAlignment w:val="auto"/>
    </w:pPr>
    <w:rPr>
      <w:kern w:val="2"/>
      <w:szCs w:val="20"/>
    </w:rPr>
  </w:style>
  <w:style w:type="paragraph" w:customStyle="1" w:styleId="afffffffffffffff3">
    <w:name w:val="图表标题"/>
    <w:basedOn w:val="a2"/>
    <w:qFormat/>
    <w:rsid w:val="0043554F"/>
    <w:pPr>
      <w:spacing w:line="240" w:lineRule="auto"/>
      <w:jc w:val="center"/>
    </w:pPr>
    <w:rPr>
      <w:szCs w:val="24"/>
    </w:rPr>
  </w:style>
  <w:style w:type="paragraph" w:customStyle="1" w:styleId="1fff1">
    <w:name w:val="样式 宋体 黑色 居中1"/>
    <w:basedOn w:val="a2"/>
    <w:rsid w:val="0043554F"/>
    <w:pPr>
      <w:widowControl/>
      <w:spacing w:line="240" w:lineRule="auto"/>
      <w:jc w:val="center"/>
    </w:pPr>
    <w:rPr>
      <w:rFonts w:cs="宋体"/>
      <w:color w:val="000000"/>
      <w:kern w:val="0"/>
      <w:szCs w:val="20"/>
    </w:rPr>
  </w:style>
  <w:style w:type="paragraph" w:customStyle="1" w:styleId="xl271">
    <w:name w:val="xl271"/>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kern w:val="0"/>
      <w:sz w:val="18"/>
      <w:szCs w:val="18"/>
    </w:rPr>
  </w:style>
  <w:style w:type="paragraph" w:customStyle="1" w:styleId="xl367">
    <w:name w:val="xl367"/>
    <w:basedOn w:val="a2"/>
    <w:rsid w:val="0043554F"/>
    <w:pPr>
      <w:widowControl/>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kern w:val="0"/>
      <w:sz w:val="20"/>
      <w:szCs w:val="20"/>
    </w:rPr>
  </w:style>
  <w:style w:type="paragraph" w:customStyle="1" w:styleId="xl132">
    <w:name w:val="xl132"/>
    <w:basedOn w:val="a2"/>
    <w:rsid w:val="0043554F"/>
    <w:pPr>
      <w:widowControl/>
      <w:spacing w:before="100" w:beforeAutospacing="1" w:after="100" w:afterAutospacing="1" w:line="240" w:lineRule="auto"/>
      <w:jc w:val="center"/>
    </w:pPr>
    <w:rPr>
      <w:rFonts w:ascii="宋体" w:hAnsi="宋体" w:cs="宋体"/>
      <w:kern w:val="0"/>
      <w:sz w:val="20"/>
      <w:szCs w:val="20"/>
    </w:rPr>
  </w:style>
  <w:style w:type="paragraph" w:customStyle="1" w:styleId="xl306">
    <w:name w:val="xl306"/>
    <w:basedOn w:val="a2"/>
    <w:rsid w:val="0043554F"/>
    <w:pPr>
      <w:widowControl/>
      <w:pBdr>
        <w:top w:val="single" w:sz="4" w:space="0" w:color="auto"/>
        <w:left w:val="single" w:sz="4" w:space="0" w:color="auto"/>
        <w:bottom w:val="single" w:sz="4" w:space="0" w:color="auto"/>
      </w:pBdr>
      <w:spacing w:before="100" w:beforeAutospacing="1" w:after="100" w:afterAutospacing="1" w:line="240" w:lineRule="auto"/>
      <w:jc w:val="center"/>
      <w:textAlignment w:val="bottom"/>
    </w:pPr>
    <w:rPr>
      <w:b/>
      <w:bCs/>
      <w:kern w:val="0"/>
      <w:sz w:val="18"/>
      <w:szCs w:val="18"/>
    </w:rPr>
  </w:style>
  <w:style w:type="paragraph" w:customStyle="1" w:styleId="xl88">
    <w:name w:val="xl88"/>
    <w:basedOn w:val="a2"/>
    <w:rsid w:val="0043554F"/>
    <w:pPr>
      <w:widowControl/>
      <w:spacing w:before="100" w:beforeAutospacing="1" w:after="100" w:afterAutospacing="1" w:line="240" w:lineRule="auto"/>
      <w:jc w:val="left"/>
    </w:pPr>
    <w:rPr>
      <w:rFonts w:ascii="宋体" w:hAnsi="宋体" w:cs="宋体"/>
      <w:b/>
      <w:bCs/>
      <w:kern w:val="0"/>
      <w:szCs w:val="24"/>
    </w:rPr>
  </w:style>
  <w:style w:type="paragraph" w:customStyle="1" w:styleId="CharChar12ZchnZchnCharChar">
    <w:name w:val="Char Char12 Zchn Zchn Char Char"/>
    <w:basedOn w:val="a2"/>
    <w:rsid w:val="0043554F"/>
    <w:pPr>
      <w:spacing w:line="240" w:lineRule="auto"/>
    </w:pPr>
    <w:rPr>
      <w:szCs w:val="24"/>
    </w:rPr>
  </w:style>
  <w:style w:type="paragraph" w:customStyle="1" w:styleId="xl328">
    <w:name w:val="xl328"/>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kern w:val="0"/>
      <w:sz w:val="20"/>
      <w:szCs w:val="20"/>
    </w:rPr>
  </w:style>
  <w:style w:type="paragraph" w:customStyle="1" w:styleId="afffffffffffffff4">
    <w:name w:val="样式 加粗 居中"/>
    <w:basedOn w:val="a2"/>
    <w:rsid w:val="0043554F"/>
    <w:pPr>
      <w:snapToGrid w:val="0"/>
      <w:spacing w:line="240" w:lineRule="auto"/>
      <w:jc w:val="center"/>
    </w:pPr>
    <w:rPr>
      <w:bCs/>
      <w:kern w:val="0"/>
      <w:sz w:val="21"/>
      <w:szCs w:val="20"/>
    </w:rPr>
  </w:style>
  <w:style w:type="paragraph" w:customStyle="1" w:styleId="wsb2">
    <w:name w:val="wsb正文2"/>
    <w:basedOn w:val="a2"/>
    <w:link w:val="wsb2CharChar"/>
    <w:rsid w:val="0043554F"/>
    <w:pPr>
      <w:widowControl/>
      <w:ind w:firstLineChars="200" w:firstLine="480"/>
      <w:jc w:val="left"/>
    </w:pPr>
    <w:rPr>
      <w:rFonts w:asciiTheme="minorHAnsi" w:eastAsiaTheme="minorEastAsia" w:hAnsiTheme="minorHAnsi" w:cstheme="minorBidi"/>
      <w:szCs w:val="24"/>
      <w:lang w:val="en-GB"/>
    </w:rPr>
  </w:style>
  <w:style w:type="paragraph" w:customStyle="1" w:styleId="Char1CharCharCharCharCharChar0">
    <w:name w:val="Char1 Char Char Char Char Char Char"/>
    <w:basedOn w:val="a2"/>
    <w:rsid w:val="0043554F"/>
    <w:pPr>
      <w:adjustRightInd w:val="0"/>
      <w:snapToGrid w:val="0"/>
      <w:ind w:firstLineChars="200" w:firstLine="200"/>
      <w:textAlignment w:val="baseline"/>
    </w:pPr>
    <w:rPr>
      <w:rFonts w:eastAsia="仿宋_GB2312"/>
      <w:b/>
      <w:kern w:val="0"/>
      <w:sz w:val="32"/>
      <w:szCs w:val="32"/>
      <w:lang w:eastAsia="en-US"/>
    </w:rPr>
  </w:style>
  <w:style w:type="paragraph" w:customStyle="1" w:styleId="mulu">
    <w:name w:val="mulu"/>
    <w:basedOn w:val="2220"/>
    <w:rsid w:val="0043554F"/>
    <w:pPr>
      <w:ind w:left="0"/>
    </w:pPr>
    <w:rPr>
      <w:rFonts w:eastAsia="黑体"/>
      <w:sz w:val="32"/>
    </w:rPr>
  </w:style>
  <w:style w:type="paragraph" w:customStyle="1" w:styleId="xl75">
    <w:name w:val="xl75"/>
    <w:basedOn w:val="a2"/>
    <w:rsid w:val="0043554F"/>
    <w:pPr>
      <w:widowControl/>
      <w:pBdr>
        <w:top w:val="single" w:sz="4" w:space="0" w:color="auto"/>
        <w:left w:val="single" w:sz="4" w:space="0" w:color="auto"/>
        <w:right w:val="single" w:sz="4" w:space="0" w:color="auto"/>
      </w:pBdr>
      <w:spacing w:before="100" w:beforeAutospacing="1" w:after="100" w:afterAutospacing="1" w:line="240" w:lineRule="auto"/>
      <w:jc w:val="center"/>
    </w:pPr>
    <w:rPr>
      <w:rFonts w:ascii="宋体" w:hAnsi="宋体" w:cs="宋体"/>
      <w:kern w:val="0"/>
      <w:szCs w:val="24"/>
    </w:rPr>
  </w:style>
  <w:style w:type="paragraph" w:customStyle="1" w:styleId="221Char21">
    <w:name w:val="样式 首行缩进:  2 字符 + 首行缩进:  2 字符1 + 黑色 Char + 首行缩进:  2 字... + 首..."/>
    <w:basedOn w:val="221Char2"/>
    <w:rsid w:val="0043554F"/>
    <w:pPr>
      <w:ind w:firstLine="496"/>
    </w:pPr>
  </w:style>
  <w:style w:type="paragraph" w:customStyle="1" w:styleId="xl67">
    <w:name w:val="xl67"/>
    <w:basedOn w:val="a2"/>
    <w:rsid w:val="0043554F"/>
    <w:pPr>
      <w:widowControl/>
      <w:pBdr>
        <w:top w:val="single" w:sz="4" w:space="0" w:color="auto"/>
        <w:left w:val="single" w:sz="4" w:space="0" w:color="auto"/>
        <w:right w:val="single" w:sz="4" w:space="0" w:color="auto"/>
      </w:pBdr>
      <w:spacing w:before="100" w:beforeAutospacing="1" w:after="100" w:afterAutospacing="1" w:line="240" w:lineRule="auto"/>
      <w:jc w:val="center"/>
      <w:textAlignment w:val="bottom"/>
    </w:pPr>
    <w:rPr>
      <w:rFonts w:ascii="宋体" w:hAnsi="宋体" w:cs="宋体"/>
      <w:b/>
      <w:bCs/>
      <w:kern w:val="0"/>
      <w:szCs w:val="24"/>
    </w:rPr>
  </w:style>
  <w:style w:type="paragraph" w:customStyle="1" w:styleId="1010">
    <w:name w:val="样式 首行缩进:  1.01 厘米"/>
    <w:basedOn w:val="a2"/>
    <w:rsid w:val="0043554F"/>
    <w:pPr>
      <w:widowControl/>
      <w:ind w:firstLine="573"/>
      <w:jc w:val="left"/>
    </w:pPr>
    <w:rPr>
      <w:rFonts w:cs="宋体"/>
      <w:kern w:val="0"/>
      <w:sz w:val="28"/>
      <w:szCs w:val="20"/>
    </w:rPr>
  </w:style>
  <w:style w:type="paragraph" w:customStyle="1" w:styleId="xl303">
    <w:name w:val="xl303"/>
    <w:basedOn w:val="a2"/>
    <w:rsid w:val="0043554F"/>
    <w:pPr>
      <w:widowControl/>
      <w:pBdr>
        <w:top w:val="single" w:sz="4" w:space="0" w:color="auto"/>
        <w:bottom w:val="single" w:sz="4" w:space="0" w:color="auto"/>
        <w:right w:val="single" w:sz="4" w:space="0" w:color="auto"/>
      </w:pBdr>
      <w:spacing w:before="100" w:beforeAutospacing="1" w:after="100" w:afterAutospacing="1" w:line="240" w:lineRule="auto"/>
      <w:jc w:val="center"/>
    </w:pPr>
    <w:rPr>
      <w:b/>
      <w:bCs/>
      <w:kern w:val="0"/>
      <w:sz w:val="18"/>
      <w:szCs w:val="18"/>
    </w:rPr>
  </w:style>
  <w:style w:type="paragraph" w:customStyle="1" w:styleId="0c">
    <w:name w:val="0正式"/>
    <w:basedOn w:val="a2"/>
    <w:rsid w:val="0043554F"/>
    <w:pPr>
      <w:ind w:firstLineChars="200" w:firstLine="200"/>
      <w:jc w:val="left"/>
    </w:pPr>
    <w:rPr>
      <w:szCs w:val="24"/>
    </w:rPr>
  </w:style>
  <w:style w:type="paragraph" w:customStyle="1" w:styleId="92">
    <w:name w:val="9"/>
    <w:rsid w:val="0043554F"/>
    <w:rPr>
      <w:rFonts w:ascii="宋体" w:eastAsia="宋体" w:hAnsi="宋体" w:cs="宋体"/>
      <w:kern w:val="0"/>
      <w:sz w:val="24"/>
      <w:szCs w:val="24"/>
    </w:rPr>
  </w:style>
  <w:style w:type="paragraph" w:customStyle="1" w:styleId="afffffffffffffff5">
    <w:name w:val="表格名称 居中"/>
    <w:basedOn w:val="a2"/>
    <w:rsid w:val="0043554F"/>
    <w:pPr>
      <w:widowControl/>
      <w:wordWrap w:val="0"/>
      <w:snapToGrid w:val="0"/>
      <w:ind w:left="480"/>
      <w:jc w:val="center"/>
    </w:pPr>
    <w:rPr>
      <w:b/>
      <w:kern w:val="0"/>
      <w:szCs w:val="20"/>
    </w:rPr>
  </w:style>
  <w:style w:type="paragraph" w:customStyle="1" w:styleId="xl96">
    <w:name w:val="xl96"/>
    <w:basedOn w:val="a2"/>
    <w:rsid w:val="0043554F"/>
    <w:pPr>
      <w:widowControl/>
      <w:pBdr>
        <w:right w:val="single" w:sz="4" w:space="0" w:color="auto"/>
      </w:pBdr>
      <w:spacing w:before="100" w:beforeAutospacing="1" w:after="100" w:afterAutospacing="1" w:line="240" w:lineRule="auto"/>
      <w:jc w:val="left"/>
    </w:pPr>
    <w:rPr>
      <w:rFonts w:ascii="宋体" w:hAnsi="宋体" w:cs="宋体"/>
      <w:b/>
      <w:bCs/>
      <w:kern w:val="0"/>
      <w:szCs w:val="24"/>
    </w:rPr>
  </w:style>
  <w:style w:type="paragraph" w:customStyle="1" w:styleId="afffffffffffffff6">
    <w:name w:val="样式 表格 + 两端对齐"/>
    <w:basedOn w:val="a2"/>
    <w:rsid w:val="0043554F"/>
    <w:pPr>
      <w:spacing w:line="240" w:lineRule="auto"/>
      <w:ind w:firstLineChars="200" w:firstLine="200"/>
    </w:pPr>
    <w:rPr>
      <w:rFonts w:ascii="宋体" w:hAnsi="宋体" w:cs="宋体"/>
      <w:sz w:val="21"/>
      <w:szCs w:val="21"/>
    </w:rPr>
  </w:style>
  <w:style w:type="paragraph" w:customStyle="1" w:styleId="21211210">
    <w:name w:val="样式 样式 标题 2 + 段前: 12.1 磅 段后: 12.1 磅 行距: 单倍行距 +"/>
    <w:basedOn w:val="2121121"/>
    <w:rsid w:val="0043554F"/>
    <w:pPr>
      <w:tabs>
        <w:tab w:val="clear" w:pos="972"/>
        <w:tab w:val="left" w:pos="0"/>
        <w:tab w:val="left" w:pos="360"/>
      </w:tabs>
      <w:ind w:left="0"/>
    </w:pPr>
    <w:rPr>
      <w:kern w:val="2"/>
    </w:rPr>
  </w:style>
  <w:style w:type="paragraph" w:customStyle="1" w:styleId="1fff2">
    <w:name w:val="表格样式1"/>
    <w:basedOn w:val="a2"/>
    <w:rsid w:val="0043554F"/>
    <w:pPr>
      <w:widowControl/>
      <w:snapToGrid w:val="0"/>
      <w:spacing w:line="200" w:lineRule="exact"/>
      <w:ind w:firstLineChars="200" w:firstLine="480"/>
      <w:jc w:val="center"/>
    </w:pPr>
    <w:rPr>
      <w:color w:val="000000"/>
      <w:kern w:val="0"/>
      <w:sz w:val="18"/>
      <w:szCs w:val="18"/>
    </w:rPr>
  </w:style>
  <w:style w:type="paragraph" w:customStyle="1" w:styleId="Char1CharCharCharCharCharChar2">
    <w:name w:val="Char1 Char Char Char Char Char Char2"/>
    <w:basedOn w:val="a2"/>
    <w:rsid w:val="0043554F"/>
    <w:pPr>
      <w:widowControl/>
      <w:adjustRightInd w:val="0"/>
      <w:snapToGrid w:val="0"/>
      <w:ind w:firstLineChars="200" w:firstLine="200"/>
      <w:jc w:val="left"/>
      <w:textAlignment w:val="baseline"/>
    </w:pPr>
    <w:rPr>
      <w:rFonts w:eastAsia="仿宋_GB2312"/>
      <w:b/>
      <w:kern w:val="0"/>
      <w:sz w:val="32"/>
      <w:szCs w:val="32"/>
      <w:lang w:eastAsia="en-US"/>
    </w:rPr>
  </w:style>
  <w:style w:type="paragraph" w:customStyle="1" w:styleId="xl108">
    <w:name w:val="xl108"/>
    <w:basedOn w:val="a2"/>
    <w:rsid w:val="0043554F"/>
    <w:pPr>
      <w:widowControl/>
      <w:pBdr>
        <w:left w:val="single" w:sz="4" w:space="0" w:color="auto"/>
        <w:bottom w:val="single" w:sz="4" w:space="0" w:color="auto"/>
      </w:pBdr>
      <w:spacing w:before="100" w:beforeAutospacing="1" w:after="100" w:afterAutospacing="1" w:line="240" w:lineRule="auto"/>
      <w:jc w:val="left"/>
    </w:pPr>
    <w:rPr>
      <w:rFonts w:ascii="宋体" w:hAnsi="宋体" w:cs="宋体"/>
      <w:kern w:val="0"/>
      <w:sz w:val="20"/>
      <w:szCs w:val="20"/>
    </w:rPr>
  </w:style>
  <w:style w:type="paragraph" w:customStyle="1" w:styleId="afffffffffffffff7">
    <w:name w:val="项（数字）"/>
    <w:basedOn w:val="a3"/>
    <w:next w:val="a3"/>
    <w:rsid w:val="0043554F"/>
    <w:pPr>
      <w:spacing w:line="500" w:lineRule="exact"/>
      <w:ind w:firstLineChars="400" w:firstLine="400"/>
    </w:pPr>
    <w:rPr>
      <w:rFonts w:ascii="Times New Roman" w:eastAsia="仿宋_GB2312"/>
      <w:snapToGrid w:val="0"/>
      <w:kern w:val="0"/>
      <w:szCs w:val="20"/>
    </w:rPr>
  </w:style>
  <w:style w:type="paragraph" w:customStyle="1" w:styleId="2">
    <w:name w:val="样式 样式 标题 2 + 宋体 加粗"/>
    <w:basedOn w:val="a2"/>
    <w:rsid w:val="0043554F"/>
    <w:pPr>
      <w:keepNext/>
      <w:keepLines/>
      <w:numPr>
        <w:numId w:val="9"/>
      </w:numPr>
      <w:spacing w:before="120" w:after="120"/>
      <w:outlineLvl w:val="1"/>
    </w:pPr>
    <w:rPr>
      <w:rFonts w:ascii="宋体" w:hAnsi="宋体" w:cs="宋体"/>
      <w:b/>
      <w:bCs/>
      <w:sz w:val="30"/>
      <w:szCs w:val="20"/>
    </w:rPr>
  </w:style>
  <w:style w:type="paragraph" w:customStyle="1" w:styleId="2TimesNewRoman10630">
    <w:name w:val="样式 正文文本缩进 2 + Times New Roman 首行缩进:  1.06 厘米 行距: 固定值 30 磅"/>
    <w:basedOn w:val="29"/>
    <w:rsid w:val="0043554F"/>
    <w:pPr>
      <w:spacing w:line="540" w:lineRule="exact"/>
      <w:ind w:firstLineChars="0" w:firstLine="601"/>
    </w:pPr>
    <w:rPr>
      <w:rFonts w:ascii="Times New Roman" w:hAnsi="Times New Roman"/>
      <w:sz w:val="28"/>
      <w:szCs w:val="28"/>
    </w:rPr>
  </w:style>
  <w:style w:type="paragraph" w:customStyle="1" w:styleId="TableTitle">
    <w:name w:val="Table Title"/>
    <w:basedOn w:val="a2"/>
    <w:rsid w:val="0043554F"/>
    <w:pPr>
      <w:widowControl/>
      <w:tabs>
        <w:tab w:val="left" w:pos="425"/>
      </w:tabs>
      <w:ind w:left="900" w:hanging="420"/>
      <w:jc w:val="center"/>
    </w:pPr>
    <w:rPr>
      <w:rFonts w:ascii="Arial" w:hAnsi="Arial"/>
      <w:color w:val="000080"/>
      <w:kern w:val="0"/>
      <w:szCs w:val="20"/>
      <w:lang w:eastAsia="en-US"/>
    </w:rPr>
  </w:style>
  <w:style w:type="paragraph" w:customStyle="1" w:styleId="1114">
    <w:name w:val="正文111"/>
    <w:basedOn w:val="a2"/>
    <w:rsid w:val="0043554F"/>
    <w:pPr>
      <w:widowControl/>
      <w:ind w:firstLineChars="200" w:firstLine="480"/>
      <w:jc w:val="left"/>
    </w:pPr>
    <w:rPr>
      <w:kern w:val="0"/>
      <w:szCs w:val="24"/>
      <w:lang w:val="en-GB"/>
    </w:rPr>
  </w:style>
  <w:style w:type="paragraph" w:customStyle="1" w:styleId="Char1CharCharCharCharCharCharCharCharCharCharCharCharCharCharCharCharCharCharCharChar1Char">
    <w:name w:val="Char1 Char Char Char Char Char Char Char Char Char Char Char Char Char Char Char Char Char Char Char Char1 Char"/>
    <w:basedOn w:val="a2"/>
    <w:rsid w:val="0043554F"/>
    <w:pPr>
      <w:widowControl/>
      <w:adjustRightInd w:val="0"/>
      <w:spacing w:line="180" w:lineRule="auto"/>
      <w:ind w:firstLineChars="200" w:firstLine="512"/>
      <w:jc w:val="left"/>
    </w:pPr>
    <w:rPr>
      <w:snapToGrid w:val="0"/>
      <w:spacing w:val="8"/>
      <w:kern w:val="0"/>
      <w:szCs w:val="28"/>
    </w:rPr>
  </w:style>
  <w:style w:type="paragraph" w:customStyle="1" w:styleId="afffffffffffffff8">
    <w:name w:val="样式 宋体 黑色 居中"/>
    <w:basedOn w:val="a2"/>
    <w:rsid w:val="0043554F"/>
    <w:pPr>
      <w:spacing w:line="240" w:lineRule="auto"/>
      <w:jc w:val="center"/>
    </w:pPr>
    <w:rPr>
      <w:rFonts w:cs="宋体"/>
      <w:color w:val="000000"/>
      <w:kern w:val="0"/>
      <w:sz w:val="21"/>
      <w:szCs w:val="20"/>
    </w:rPr>
  </w:style>
  <w:style w:type="paragraph" w:customStyle="1" w:styleId="2220">
    <w:name w:val="222"/>
    <w:basedOn w:val="a2"/>
    <w:rsid w:val="0043554F"/>
    <w:pPr>
      <w:widowControl/>
      <w:spacing w:line="240" w:lineRule="auto"/>
      <w:ind w:left="480"/>
      <w:jc w:val="center"/>
    </w:pPr>
    <w:rPr>
      <w:szCs w:val="24"/>
    </w:rPr>
  </w:style>
  <w:style w:type="paragraph" w:customStyle="1" w:styleId="xl140">
    <w:name w:val="xl140"/>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cs="宋体"/>
      <w:kern w:val="0"/>
      <w:sz w:val="20"/>
      <w:szCs w:val="20"/>
    </w:rPr>
  </w:style>
  <w:style w:type="paragraph" w:customStyle="1" w:styleId="400150">
    <w:name w:val="样式 标题 4 + 左 段前: 0 磅 段后: 0 磅 行距: 1.5 倍行距"/>
    <w:basedOn w:val="4"/>
    <w:rsid w:val="0043554F"/>
    <w:pPr>
      <w:tabs>
        <w:tab w:val="left" w:pos="1440"/>
      </w:tabs>
      <w:spacing w:before="0" w:after="0" w:line="360" w:lineRule="auto"/>
      <w:ind w:leftChars="200" w:left="420"/>
    </w:pPr>
    <w:rPr>
      <w:rFonts w:ascii="Arial" w:eastAsia="黑体" w:hAnsi="Times New Roman" w:cs="宋体"/>
      <w:b w:val="0"/>
      <w:bCs w:val="0"/>
      <w:snapToGrid w:val="0"/>
      <w:color w:val="000000"/>
      <w:kern w:val="0"/>
      <w:sz w:val="30"/>
      <w:szCs w:val="20"/>
    </w:rPr>
  </w:style>
  <w:style w:type="paragraph" w:customStyle="1" w:styleId="xl274">
    <w:name w:val="xl274"/>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hAnsi="宋体" w:cs="宋体"/>
      <w:kern w:val="0"/>
      <w:sz w:val="18"/>
      <w:szCs w:val="18"/>
    </w:rPr>
  </w:style>
  <w:style w:type="paragraph" w:customStyle="1" w:styleId="4TimesNewRoman11075">
    <w:name w:val="样式 标题 4 + Times New Roman 段前: 1 行 段后: 1 行 行距: 多倍行距 0.75 字行"/>
    <w:basedOn w:val="4"/>
    <w:rsid w:val="0043554F"/>
    <w:pPr>
      <w:keepLines w:val="0"/>
      <w:tabs>
        <w:tab w:val="left" w:pos="1704"/>
      </w:tabs>
      <w:spacing w:before="50" w:after="50" w:line="180" w:lineRule="auto"/>
      <w:ind w:left="1704" w:hanging="864"/>
      <w:jc w:val="left"/>
    </w:pPr>
    <w:rPr>
      <w:rFonts w:ascii="Times New Roman" w:eastAsia="黑体" w:hAnsi="Times New Roman" w:cs="Times New Roman"/>
      <w:snapToGrid w:val="0"/>
      <w:color w:val="000000"/>
      <w:spacing w:val="8"/>
      <w:kern w:val="0"/>
      <w:sz w:val="24"/>
      <w:szCs w:val="30"/>
    </w:rPr>
  </w:style>
  <w:style w:type="paragraph" w:customStyle="1" w:styleId="font8">
    <w:name w:val="font8"/>
    <w:basedOn w:val="a2"/>
    <w:rsid w:val="0043554F"/>
    <w:pPr>
      <w:widowControl/>
      <w:spacing w:before="100" w:beforeAutospacing="1" w:after="100" w:afterAutospacing="1" w:line="240" w:lineRule="auto"/>
      <w:jc w:val="left"/>
    </w:pPr>
    <w:rPr>
      <w:kern w:val="0"/>
      <w:szCs w:val="24"/>
    </w:rPr>
  </w:style>
  <w:style w:type="paragraph" w:customStyle="1" w:styleId="xl134">
    <w:name w:val="xl134"/>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宋体" w:hAnsi="宋体" w:cs="宋体"/>
      <w:kern w:val="0"/>
      <w:sz w:val="20"/>
      <w:szCs w:val="20"/>
    </w:rPr>
  </w:style>
  <w:style w:type="paragraph" w:customStyle="1" w:styleId="font6">
    <w:name w:val="font6"/>
    <w:basedOn w:val="a2"/>
    <w:rsid w:val="0043554F"/>
    <w:pPr>
      <w:widowControl/>
      <w:spacing w:before="100" w:beforeAutospacing="1" w:after="100" w:afterAutospacing="1" w:line="240" w:lineRule="auto"/>
      <w:jc w:val="left"/>
    </w:pPr>
    <w:rPr>
      <w:rFonts w:ascii="宋体" w:hAnsi="宋体" w:hint="eastAsia"/>
      <w:kern w:val="0"/>
      <w:sz w:val="18"/>
      <w:szCs w:val="18"/>
    </w:rPr>
  </w:style>
  <w:style w:type="paragraph" w:customStyle="1" w:styleId="CharCharCharCharCharCharCharCharChar1CharCharCharCharCharCharCharCharCharChar1">
    <w:name w:val="Char Char Char Char Char Char Char Char Char1 Char Char Char Char Char Char Char Char Char Char1"/>
    <w:basedOn w:val="a2"/>
    <w:rsid w:val="0043554F"/>
    <w:pPr>
      <w:adjustRightInd w:val="0"/>
      <w:snapToGrid w:val="0"/>
      <w:ind w:firstLineChars="200" w:firstLine="200"/>
      <w:textAlignment w:val="baseline"/>
    </w:pPr>
    <w:rPr>
      <w:rFonts w:eastAsia="仿宋_GB2312"/>
      <w:b/>
      <w:kern w:val="0"/>
      <w:sz w:val="32"/>
      <w:szCs w:val="32"/>
      <w:lang w:eastAsia="en-US"/>
    </w:rPr>
  </w:style>
  <w:style w:type="paragraph" w:customStyle="1" w:styleId="44Char4b4CharCharChar414CharChar1b41">
    <w:name w:val="样式 标题 4标题4 Char标题4b4 Char Char Char标题 41标题 4 Char Char1b4 ...1"/>
    <w:basedOn w:val="4"/>
    <w:rsid w:val="0043554F"/>
    <w:pPr>
      <w:keepLines w:val="0"/>
      <w:widowControl/>
      <w:tabs>
        <w:tab w:val="left" w:pos="1680"/>
      </w:tabs>
      <w:adjustRightInd w:val="0"/>
      <w:spacing w:before="120" w:after="60" w:line="240" w:lineRule="auto"/>
      <w:jc w:val="left"/>
    </w:pPr>
    <w:rPr>
      <w:rFonts w:ascii="Times New Roman" w:eastAsia="黑体" w:hAnsi="Times New Roman" w:cs="Times New Roman"/>
      <w:b w:val="0"/>
      <w:bCs w:val="0"/>
      <w:snapToGrid w:val="0"/>
      <w:color w:val="000000"/>
      <w:kern w:val="0"/>
      <w:sz w:val="24"/>
      <w:szCs w:val="20"/>
    </w:rPr>
  </w:style>
  <w:style w:type="paragraph" w:customStyle="1" w:styleId="CharCharCharCharCharCharCharCharCharCharCharCharCharCharCharChar">
    <w:name w:val="Char Char Char Char Char Char Char Char Char Char Char Char Char Char Char Char"/>
    <w:basedOn w:val="a2"/>
    <w:rsid w:val="0043554F"/>
    <w:pPr>
      <w:adjustRightInd w:val="0"/>
      <w:snapToGrid w:val="0"/>
      <w:ind w:firstLineChars="200" w:firstLine="200"/>
      <w:textAlignment w:val="baseline"/>
    </w:pPr>
    <w:rPr>
      <w:rFonts w:eastAsia="仿宋_GB2312"/>
      <w:b/>
      <w:bCs/>
      <w:kern w:val="0"/>
      <w:sz w:val="32"/>
      <w:szCs w:val="32"/>
      <w:lang w:eastAsia="en-US"/>
    </w:rPr>
  </w:style>
  <w:style w:type="paragraph" w:customStyle="1" w:styleId="1CharCharCharCharCharCharCharCharCharChar">
    <w:name w:val="1 Char Char Char Char Char Char Char Char Char Char"/>
    <w:basedOn w:val="a2"/>
    <w:rsid w:val="0043554F"/>
    <w:pPr>
      <w:tabs>
        <w:tab w:val="left" w:pos="360"/>
      </w:tabs>
      <w:snapToGrid w:val="0"/>
      <w:ind w:firstLineChars="200" w:firstLine="200"/>
    </w:pPr>
    <w:rPr>
      <w:rFonts w:eastAsia="仿宋_GB2312" w:cs="宋体"/>
      <w:szCs w:val="24"/>
    </w:rPr>
  </w:style>
  <w:style w:type="paragraph" w:customStyle="1" w:styleId="xl137">
    <w:name w:val="xl137"/>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宋体" w:hAnsi="宋体" w:cs="宋体"/>
      <w:b/>
      <w:bCs/>
      <w:kern w:val="0"/>
      <w:sz w:val="20"/>
      <w:szCs w:val="20"/>
    </w:rPr>
  </w:style>
  <w:style w:type="paragraph" w:customStyle="1" w:styleId="CharCharChar1Char">
    <w:name w:val="Char Char Char1 Char"/>
    <w:next w:val="25"/>
    <w:rsid w:val="0043554F"/>
    <w:pPr>
      <w:snapToGrid w:val="0"/>
      <w:spacing w:line="360" w:lineRule="auto"/>
      <w:ind w:firstLineChars="200" w:firstLine="200"/>
    </w:pPr>
    <w:rPr>
      <w:rFonts w:ascii="Times New Roman" w:eastAsia="仿宋_GB2312" w:hAnsi="Times New Roman" w:cs="Times New Roman"/>
      <w:sz w:val="24"/>
      <w:szCs w:val="24"/>
    </w:rPr>
  </w:style>
  <w:style w:type="paragraph" w:customStyle="1" w:styleId="26">
    <w:name w:val="标题2"/>
    <w:basedOn w:val="20"/>
    <w:link w:val="2CharChar"/>
    <w:rsid w:val="0043554F"/>
    <w:pPr>
      <w:keepNext/>
      <w:keepLines/>
      <w:spacing w:before="260" w:after="260" w:line="240" w:lineRule="auto"/>
      <w:jc w:val="center"/>
    </w:pPr>
    <w:rPr>
      <w:rFonts w:ascii="宋体" w:eastAsiaTheme="minorEastAsia" w:hAnsi="宋体" w:cstheme="minorBidi"/>
      <w:sz w:val="24"/>
      <w:szCs w:val="22"/>
    </w:rPr>
  </w:style>
  <w:style w:type="paragraph" w:customStyle="1" w:styleId="Char1CharCharCharCharCharCharCharCharCharCharCharCharCharCharCharCharCharChar1Char">
    <w:name w:val="Char1 Char Char Char Char Char Char Char Char Char Char Char Char Char Char Char Char Char Char1 Char"/>
    <w:basedOn w:val="a2"/>
    <w:next w:val="a2"/>
    <w:rsid w:val="0043554F"/>
    <w:pPr>
      <w:widowControl/>
      <w:adjustRightInd w:val="0"/>
      <w:snapToGrid w:val="0"/>
      <w:ind w:firstLineChars="182" w:firstLine="539"/>
      <w:jc w:val="left"/>
    </w:pPr>
    <w:rPr>
      <w:spacing w:val="8"/>
      <w:kern w:val="0"/>
      <w:sz w:val="28"/>
      <w:szCs w:val="28"/>
    </w:rPr>
  </w:style>
  <w:style w:type="paragraph" w:customStyle="1" w:styleId="1fff3">
    <w:name w:val="无间隔1"/>
    <w:basedOn w:val="a2"/>
    <w:rsid w:val="0043554F"/>
    <w:pPr>
      <w:widowControl/>
      <w:adjustRightInd w:val="0"/>
      <w:snapToGrid w:val="0"/>
      <w:spacing w:line="240" w:lineRule="auto"/>
      <w:jc w:val="center"/>
    </w:pPr>
    <w:rPr>
      <w:color w:val="000000"/>
      <w:spacing w:val="8"/>
      <w:kern w:val="0"/>
      <w:sz w:val="18"/>
      <w:szCs w:val="18"/>
    </w:rPr>
  </w:style>
  <w:style w:type="paragraph" w:customStyle="1" w:styleId="22Char2CharCharChar2CharChar11221">
    <w:name w:val="样式 标题 2标题 2 Char标题 2 Char Char Char标题 2 Char Char1.1标题 2标2...1"/>
    <w:basedOn w:val="20"/>
    <w:rsid w:val="0043554F"/>
    <w:pPr>
      <w:keepNext/>
      <w:keepLines/>
      <w:tabs>
        <w:tab w:val="left" w:pos="567"/>
      </w:tabs>
      <w:adjustRightInd w:val="0"/>
      <w:spacing w:before="240" w:after="240" w:line="240" w:lineRule="auto"/>
      <w:jc w:val="left"/>
    </w:pPr>
    <w:rPr>
      <w:rFonts w:ascii="Arial" w:eastAsia="宋体" w:hAnsi="Arial" w:cs="宋体"/>
      <w:b w:val="0"/>
      <w:snapToGrid w:val="0"/>
      <w:spacing w:val="8"/>
      <w:kern w:val="0"/>
      <w:sz w:val="24"/>
      <w:szCs w:val="20"/>
    </w:rPr>
  </w:style>
  <w:style w:type="paragraph" w:customStyle="1" w:styleId="1001">
    <w:name w:val="样式 标题 1 + 段前: 0 磅 段后: 0 磅"/>
    <w:basedOn w:val="1"/>
    <w:rsid w:val="0043554F"/>
    <w:pPr>
      <w:keepNext/>
      <w:keepLines/>
      <w:pageBreakBefore w:val="0"/>
      <w:widowControl/>
      <w:ind w:left="288"/>
      <w:jc w:val="center"/>
    </w:pPr>
    <w:rPr>
      <w:rFonts w:ascii="Times New Roman" w:eastAsia="黑体" w:hAnsi="Times New Roman"/>
      <w:bCs w:val="0"/>
      <w:kern w:val="44"/>
      <w:sz w:val="44"/>
      <w:szCs w:val="20"/>
    </w:rPr>
  </w:style>
  <w:style w:type="paragraph" w:customStyle="1" w:styleId="afffffffffffffff9">
    <w:name w:val="样式 居中"/>
    <w:basedOn w:val="a2"/>
    <w:rsid w:val="0043554F"/>
    <w:pPr>
      <w:widowControl/>
      <w:spacing w:before="50"/>
      <w:jc w:val="center"/>
    </w:pPr>
    <w:rPr>
      <w:rFonts w:cs="宋体"/>
      <w:kern w:val="0"/>
      <w:szCs w:val="20"/>
    </w:rPr>
  </w:style>
  <w:style w:type="paragraph" w:customStyle="1" w:styleId="xl152">
    <w:name w:val="xl152"/>
    <w:basedOn w:val="a2"/>
    <w:rsid w:val="0043554F"/>
    <w:pPr>
      <w:widowControl/>
      <w:pBdr>
        <w:bottom w:val="single" w:sz="4" w:space="0" w:color="auto"/>
      </w:pBdr>
      <w:spacing w:before="100" w:beforeAutospacing="1" w:after="100" w:afterAutospacing="1" w:line="240" w:lineRule="auto"/>
      <w:jc w:val="center"/>
      <w:textAlignment w:val="center"/>
    </w:pPr>
    <w:rPr>
      <w:rFonts w:ascii="宋体" w:hAnsi="宋体" w:cs="宋体"/>
      <w:b/>
      <w:bCs/>
      <w:kern w:val="0"/>
      <w:szCs w:val="24"/>
    </w:rPr>
  </w:style>
  <w:style w:type="paragraph" w:customStyle="1" w:styleId="afffffffffffffffa">
    <w:name w:val="正文+"/>
    <w:basedOn w:val="a2"/>
    <w:next w:val="a2"/>
    <w:rsid w:val="0043554F"/>
    <w:pPr>
      <w:ind w:firstLineChars="200" w:firstLine="200"/>
    </w:pPr>
    <w:rPr>
      <w:rFonts w:cs="宋体"/>
      <w:szCs w:val="20"/>
    </w:rPr>
  </w:style>
  <w:style w:type="paragraph" w:customStyle="1" w:styleId="ParaCharCharCharChar">
    <w:name w:val="默认段落字体 Para Char Char Char Char"/>
    <w:basedOn w:val="a2"/>
    <w:rsid w:val="0043554F"/>
    <w:pPr>
      <w:spacing w:line="240" w:lineRule="auto"/>
    </w:pPr>
    <w:rPr>
      <w:sz w:val="21"/>
      <w:szCs w:val="24"/>
    </w:rPr>
  </w:style>
  <w:style w:type="paragraph" w:customStyle="1" w:styleId="xl82">
    <w:name w:val="xl82"/>
    <w:basedOn w:val="a2"/>
    <w:rsid w:val="0043554F"/>
    <w:pPr>
      <w:widowControl/>
      <w:pBdr>
        <w:left w:val="single" w:sz="4" w:space="0" w:color="auto"/>
      </w:pBdr>
      <w:spacing w:before="100" w:beforeAutospacing="1" w:after="100" w:afterAutospacing="1" w:line="240" w:lineRule="auto"/>
      <w:jc w:val="center"/>
    </w:pPr>
    <w:rPr>
      <w:rFonts w:ascii="宋体" w:hAnsi="宋体" w:cs="宋体"/>
      <w:kern w:val="0"/>
      <w:szCs w:val="24"/>
    </w:rPr>
  </w:style>
  <w:style w:type="paragraph" w:customStyle="1" w:styleId="420">
    <w:name w:val="样式 标题 4 + 首行缩进:  2 字符"/>
    <w:basedOn w:val="4"/>
    <w:rsid w:val="0043554F"/>
    <w:pPr>
      <w:widowControl/>
      <w:spacing w:before="120" w:after="120" w:line="240" w:lineRule="auto"/>
      <w:ind w:left="288" w:firstLine="562"/>
      <w:jc w:val="left"/>
    </w:pPr>
    <w:rPr>
      <w:rFonts w:ascii="Arial" w:eastAsia="黑体" w:hAnsi="Times New Roman" w:cs="宋体"/>
      <w:b w:val="0"/>
      <w:bCs w:val="0"/>
      <w:snapToGrid w:val="0"/>
      <w:color w:val="000000"/>
      <w:kern w:val="0"/>
      <w:sz w:val="24"/>
      <w:szCs w:val="20"/>
    </w:rPr>
  </w:style>
  <w:style w:type="paragraph" w:customStyle="1" w:styleId="xl305">
    <w:name w:val="xl305"/>
    <w:basedOn w:val="a2"/>
    <w:rsid w:val="0043554F"/>
    <w:pPr>
      <w:widowControl/>
      <w:pBdr>
        <w:top w:val="single" w:sz="4" w:space="0" w:color="auto"/>
        <w:left w:val="single" w:sz="4" w:space="0" w:color="auto"/>
        <w:bottom w:val="single" w:sz="4" w:space="0" w:color="auto"/>
      </w:pBdr>
      <w:spacing w:before="100" w:beforeAutospacing="1" w:after="100" w:afterAutospacing="1" w:line="240" w:lineRule="auto"/>
      <w:jc w:val="center"/>
      <w:textAlignment w:val="bottom"/>
    </w:pPr>
    <w:rPr>
      <w:kern w:val="0"/>
      <w:sz w:val="18"/>
      <w:szCs w:val="18"/>
    </w:rPr>
  </w:style>
  <w:style w:type="paragraph" w:customStyle="1" w:styleId="2110">
    <w:name w:val="样式 目录 2 + 左侧:  1 字符1"/>
    <w:basedOn w:val="TOC2"/>
    <w:rsid w:val="0043554F"/>
    <w:pPr>
      <w:widowControl/>
      <w:tabs>
        <w:tab w:val="right" w:leader="dot" w:pos="8439"/>
        <w:tab w:val="right" w:leader="dot" w:pos="8608"/>
        <w:tab w:val="right" w:leader="dot" w:pos="8949"/>
      </w:tabs>
      <w:adjustRightInd w:val="0"/>
      <w:snapToGrid w:val="0"/>
      <w:spacing w:beforeLines="50" w:before="156" w:line="288" w:lineRule="auto"/>
      <w:ind w:leftChars="100" w:left="240" w:firstLine="28"/>
      <w:jc w:val="left"/>
    </w:pPr>
    <w:rPr>
      <w:rFonts w:ascii="宋体" w:hAnsi="宋体" w:cs="宋体"/>
      <w:smallCaps/>
      <w:szCs w:val="20"/>
    </w:rPr>
  </w:style>
  <w:style w:type="paragraph" w:customStyle="1" w:styleId="2ff7">
    <w:name w:val="表格文字2"/>
    <w:basedOn w:val="a2"/>
    <w:rsid w:val="0043554F"/>
    <w:pPr>
      <w:widowControl/>
      <w:spacing w:line="320" w:lineRule="exact"/>
      <w:jc w:val="left"/>
    </w:pPr>
    <w:rPr>
      <w:rFonts w:cs="宋体"/>
      <w:color w:val="000000"/>
      <w:kern w:val="0"/>
      <w:szCs w:val="21"/>
    </w:rPr>
  </w:style>
  <w:style w:type="paragraph" w:customStyle="1" w:styleId="CharCharCharCharCharCharCharCharChar10">
    <w:name w:val="Char Char Char Char Char Char Char Char Char1"/>
    <w:basedOn w:val="a2"/>
    <w:rsid w:val="0043554F"/>
    <w:pPr>
      <w:adjustRightInd w:val="0"/>
      <w:spacing w:after="160" w:line="240" w:lineRule="exact"/>
      <w:textAlignment w:val="baseline"/>
    </w:pPr>
    <w:rPr>
      <w:rFonts w:ascii="Verdana" w:hAnsi="Verdana"/>
      <w:kern w:val="0"/>
      <w:sz w:val="20"/>
      <w:szCs w:val="20"/>
      <w:lang w:eastAsia="en-US"/>
    </w:rPr>
  </w:style>
  <w:style w:type="paragraph" w:customStyle="1" w:styleId="alt7">
    <w:name w:val="!正文缩进_alt7"/>
    <w:basedOn w:val="a2"/>
    <w:link w:val="alt7CharChar"/>
    <w:rsid w:val="0043554F"/>
    <w:pPr>
      <w:widowControl/>
      <w:topLinePunct/>
      <w:adjustRightInd w:val="0"/>
      <w:snapToGrid w:val="0"/>
      <w:ind w:right="210" w:firstLineChars="271" w:firstLine="791"/>
      <w:jc w:val="left"/>
    </w:pPr>
    <w:rPr>
      <w:rFonts w:asciiTheme="minorHAnsi" w:eastAsiaTheme="minorEastAsia" w:hAnsiTheme="minorHAnsi" w:cstheme="minorBidi"/>
      <w:bCs/>
      <w:spacing w:val="6"/>
      <w:sz w:val="28"/>
      <w:szCs w:val="28"/>
    </w:rPr>
  </w:style>
  <w:style w:type="paragraph" w:customStyle="1" w:styleId="afff7">
    <w:name w:val="样式 正文文本 +"/>
    <w:basedOn w:val="a2"/>
    <w:link w:val="CharChar9"/>
    <w:rsid w:val="0043554F"/>
    <w:pPr>
      <w:widowControl/>
      <w:overflowPunct w:val="0"/>
      <w:adjustRightInd w:val="0"/>
      <w:spacing w:before="120" w:after="120" w:line="500" w:lineRule="exact"/>
      <w:ind w:firstLineChars="200" w:firstLine="560"/>
      <w:jc w:val="left"/>
      <w:textAlignment w:val="baseline"/>
    </w:pPr>
    <w:rPr>
      <w:rFonts w:asciiTheme="minorHAnsi" w:eastAsia="仿宋_GB2312" w:hAnsiTheme="minorHAnsi" w:cs="宋体"/>
      <w:kern w:val="28"/>
      <w:sz w:val="28"/>
      <w:szCs w:val="28"/>
    </w:rPr>
  </w:style>
  <w:style w:type="paragraph" w:customStyle="1" w:styleId="xl256">
    <w:name w:val="xl256"/>
    <w:basedOn w:val="a2"/>
    <w:rsid w:val="0043554F"/>
    <w:pPr>
      <w:widowControl/>
      <w:spacing w:before="100" w:beforeAutospacing="1" w:after="100" w:afterAutospacing="1" w:line="240" w:lineRule="auto"/>
      <w:jc w:val="center"/>
      <w:textAlignment w:val="bottom"/>
    </w:pPr>
    <w:rPr>
      <w:kern w:val="0"/>
      <w:szCs w:val="24"/>
    </w:rPr>
  </w:style>
  <w:style w:type="paragraph" w:customStyle="1" w:styleId="015">
    <w:name w:val="样式 正文文本 + 小四 段后: 0 磅 行距: 1.5 倍行距"/>
    <w:basedOn w:val="af5"/>
    <w:rsid w:val="0043554F"/>
    <w:pPr>
      <w:autoSpaceDE/>
      <w:autoSpaceDN/>
      <w:spacing w:line="360" w:lineRule="auto"/>
      <w:ind w:firstLineChars="200" w:firstLine="200"/>
      <w:jc w:val="both"/>
    </w:pPr>
    <w:rPr>
      <w:rFonts w:hAnsi="Times New Roman"/>
      <w:szCs w:val="20"/>
      <w:lang w:val="en-US" w:bidi="ar-SA"/>
    </w:rPr>
  </w:style>
  <w:style w:type="paragraph" w:customStyle="1" w:styleId="33CharCharCharCharChar3CharChar1111">
    <w:name w:val="样式 标题 3标题 3 Char Char Char Char Char标题 3 Char Char头条标题1.1.1...1"/>
    <w:basedOn w:val="3"/>
    <w:link w:val="33CharCharCharCharChar3CharChar1111CharChar"/>
    <w:rsid w:val="0043554F"/>
    <w:pPr>
      <w:spacing w:before="260" w:after="260" w:line="416" w:lineRule="auto"/>
    </w:pPr>
    <w:rPr>
      <w:rFonts w:asciiTheme="minorHAnsi" w:eastAsiaTheme="minorEastAsia" w:hAnsiTheme="minorHAnsi" w:cstheme="minorBidi"/>
      <w:sz w:val="30"/>
    </w:rPr>
  </w:style>
  <w:style w:type="paragraph" w:customStyle="1" w:styleId="022">
    <w:name w:val="样式 五号 居中 首行缩进:  0 厘米2"/>
    <w:basedOn w:val="a2"/>
    <w:rsid w:val="0043554F"/>
    <w:pPr>
      <w:spacing w:line="240" w:lineRule="auto"/>
      <w:ind w:firstLineChars="200" w:firstLine="200"/>
      <w:jc w:val="center"/>
    </w:pPr>
    <w:rPr>
      <w:rFonts w:ascii="宋体" w:hAnsi="宋体" w:cs="宋体"/>
      <w:sz w:val="21"/>
      <w:szCs w:val="20"/>
    </w:rPr>
  </w:style>
  <w:style w:type="paragraph" w:customStyle="1" w:styleId="1c">
    <w:name w:val="表头1"/>
    <w:basedOn w:val="a2"/>
    <w:link w:val="1CharChar2"/>
    <w:rsid w:val="0043554F"/>
    <w:pPr>
      <w:widowControl/>
      <w:spacing w:line="240" w:lineRule="auto"/>
      <w:jc w:val="center"/>
    </w:pPr>
    <w:rPr>
      <w:rFonts w:asciiTheme="minorHAnsi" w:eastAsia="黑体" w:hAnsiTheme="minorHAnsi" w:cstheme="minorBidi"/>
      <w:bCs/>
      <w:sz w:val="21"/>
      <w:szCs w:val="24"/>
    </w:rPr>
  </w:style>
  <w:style w:type="paragraph" w:customStyle="1" w:styleId="22Char11112b22h22CharChar2Ch1">
    <w:name w:val="样式 标题 2标题 2 Char节标题 1.11.1标题2b2标2h2标题 2 Char Char标题 2 Ch...1"/>
    <w:basedOn w:val="20"/>
    <w:rsid w:val="0043554F"/>
    <w:pPr>
      <w:keepNext/>
      <w:keepLines/>
      <w:widowControl/>
      <w:tabs>
        <w:tab w:val="left" w:pos="576"/>
        <w:tab w:val="left" w:pos="840"/>
      </w:tabs>
      <w:spacing w:before="120" w:after="156"/>
      <w:ind w:left="576" w:hanging="576"/>
      <w:jc w:val="center"/>
    </w:pPr>
    <w:rPr>
      <w:rFonts w:ascii="Times New Roman" w:eastAsia="宋体" w:hAnsi="Times New Roman" w:cs="Times New Roman"/>
      <w:bCs w:val="0"/>
      <w:kern w:val="0"/>
      <w:sz w:val="24"/>
      <w:szCs w:val="20"/>
    </w:rPr>
  </w:style>
  <w:style w:type="paragraph" w:customStyle="1" w:styleId="xl273">
    <w:name w:val="xl273"/>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b/>
      <w:bCs/>
      <w:kern w:val="0"/>
      <w:sz w:val="18"/>
      <w:szCs w:val="18"/>
    </w:rPr>
  </w:style>
  <w:style w:type="paragraph" w:customStyle="1" w:styleId="78150">
    <w:name w:val="样式 宋体 段前: 7.8 磅 行距: 1.5 倍行距"/>
    <w:basedOn w:val="a2"/>
    <w:rsid w:val="0043554F"/>
    <w:pPr>
      <w:spacing w:before="156"/>
    </w:pPr>
    <w:rPr>
      <w:rFonts w:cs="宋体"/>
      <w:sz w:val="21"/>
      <w:szCs w:val="20"/>
    </w:rPr>
  </w:style>
  <w:style w:type="paragraph" w:customStyle="1" w:styleId="xl244">
    <w:name w:val="xl244"/>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kern w:val="0"/>
      <w:sz w:val="18"/>
      <w:szCs w:val="18"/>
    </w:rPr>
  </w:style>
  <w:style w:type="paragraph" w:customStyle="1" w:styleId="22Char11112b22h22CharChar2Ch">
    <w:name w:val="样式 标题 2标题 2 Char节标题 1.11.1标题2b2标2h2标题 2 Char Char标题 2 Ch..."/>
    <w:basedOn w:val="20"/>
    <w:rsid w:val="0043554F"/>
    <w:pPr>
      <w:keepNext/>
      <w:keepLines/>
      <w:widowControl/>
      <w:tabs>
        <w:tab w:val="left" w:pos="576"/>
        <w:tab w:val="left" w:pos="840"/>
      </w:tabs>
      <w:spacing w:before="260" w:after="260" w:line="415" w:lineRule="auto"/>
      <w:jc w:val="center"/>
    </w:pPr>
    <w:rPr>
      <w:rFonts w:ascii="Times New Roman" w:eastAsia="宋体" w:hAnsi="Times New Roman" w:cs="Times New Roman"/>
      <w:bCs w:val="0"/>
      <w:kern w:val="0"/>
      <w:sz w:val="24"/>
      <w:szCs w:val="24"/>
    </w:rPr>
  </w:style>
  <w:style w:type="paragraph" w:customStyle="1" w:styleId="xl149">
    <w:name w:val="xl149"/>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cs="宋体"/>
      <w:kern w:val="0"/>
      <w:sz w:val="20"/>
      <w:szCs w:val="20"/>
    </w:rPr>
  </w:style>
  <w:style w:type="paragraph" w:customStyle="1" w:styleId="xl23">
    <w:name w:val="xl23"/>
    <w:basedOn w:val="a2"/>
    <w:rsid w:val="0043554F"/>
    <w:pPr>
      <w:widowControl/>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kern w:val="0"/>
      <w:szCs w:val="24"/>
    </w:rPr>
  </w:style>
  <w:style w:type="paragraph" w:customStyle="1" w:styleId="66">
    <w:name w:val="6号字表格"/>
    <w:basedOn w:val="2f"/>
    <w:rsid w:val="0043554F"/>
    <w:pPr>
      <w:spacing w:line="240" w:lineRule="auto"/>
      <w:ind w:left="244" w:hangingChars="200" w:hanging="244"/>
    </w:pPr>
    <w:rPr>
      <w:rFonts w:ascii="宋体" w:hAnsi="宋体"/>
      <w:b w:val="0"/>
      <w:color w:val="000000"/>
      <w:spacing w:val="-14"/>
      <w:sz w:val="15"/>
      <w:szCs w:val="21"/>
    </w:rPr>
  </w:style>
  <w:style w:type="paragraph" w:customStyle="1" w:styleId="4099">
    <w:name w:val="样式 标题 4 + 首行缩进:  0.99 厘米"/>
    <w:basedOn w:val="4"/>
    <w:rsid w:val="0043554F"/>
    <w:pPr>
      <w:tabs>
        <w:tab w:val="left" w:pos="1440"/>
      </w:tabs>
      <w:spacing w:before="0" w:after="0" w:line="600" w:lineRule="exact"/>
      <w:ind w:firstLine="561"/>
    </w:pPr>
    <w:rPr>
      <w:rFonts w:ascii="Times New Roman" w:eastAsia="黑体" w:hAnsi="Times New Roman" w:cs="宋体"/>
      <w:b w:val="0"/>
      <w:bCs w:val="0"/>
      <w:snapToGrid w:val="0"/>
      <w:color w:val="000000"/>
      <w:kern w:val="0"/>
      <w:sz w:val="30"/>
      <w:szCs w:val="24"/>
    </w:rPr>
  </w:style>
  <w:style w:type="paragraph" w:customStyle="1" w:styleId="CharCharCharCharCharCharCharCharChar1CharCharCharCharCharCharCharCharChar0">
    <w:name w:val="Char Char Char Char Char Char Char Char Char1 Char Char Char Char Char Char Char Char Char"/>
    <w:basedOn w:val="a2"/>
    <w:rsid w:val="0043554F"/>
    <w:pPr>
      <w:adjustRightInd w:val="0"/>
      <w:snapToGrid w:val="0"/>
      <w:ind w:firstLineChars="200" w:firstLine="200"/>
      <w:textAlignment w:val="baseline"/>
    </w:pPr>
    <w:rPr>
      <w:rFonts w:eastAsia="仿宋_GB2312"/>
      <w:b/>
      <w:kern w:val="0"/>
      <w:sz w:val="32"/>
      <w:szCs w:val="32"/>
      <w:lang w:eastAsia="en-US"/>
    </w:rPr>
  </w:style>
  <w:style w:type="paragraph" w:customStyle="1" w:styleId="xl190">
    <w:name w:val="xl190"/>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hAnsi="宋体" w:cs="宋体"/>
      <w:kern w:val="0"/>
      <w:sz w:val="20"/>
      <w:szCs w:val="20"/>
    </w:rPr>
  </w:style>
  <w:style w:type="paragraph" w:customStyle="1" w:styleId="affffffffffffff6">
    <w:name w:val="标题三"/>
    <w:basedOn w:val="3"/>
    <w:next w:val="a2"/>
    <w:rsid w:val="0043554F"/>
    <w:pPr>
      <w:widowControl/>
      <w:adjustRightInd w:val="0"/>
      <w:spacing w:before="260" w:after="260" w:line="416" w:lineRule="auto"/>
      <w:jc w:val="left"/>
      <w:textAlignment w:val="baseline"/>
    </w:pPr>
    <w:rPr>
      <w:kern w:val="0"/>
    </w:rPr>
  </w:style>
  <w:style w:type="paragraph" w:customStyle="1" w:styleId="49">
    <w:name w:val="样式 宋体 居中4"/>
    <w:basedOn w:val="a2"/>
    <w:rsid w:val="0043554F"/>
    <w:pPr>
      <w:spacing w:line="240" w:lineRule="auto"/>
      <w:jc w:val="center"/>
    </w:pPr>
    <w:rPr>
      <w:rFonts w:cs="宋体"/>
      <w:kern w:val="0"/>
      <w:sz w:val="21"/>
      <w:szCs w:val="20"/>
    </w:rPr>
  </w:style>
  <w:style w:type="paragraph" w:customStyle="1" w:styleId="xl224">
    <w:name w:val="xl224"/>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bottom"/>
    </w:pPr>
    <w:rPr>
      <w:b/>
      <w:bCs/>
      <w:kern w:val="0"/>
      <w:sz w:val="18"/>
      <w:szCs w:val="18"/>
    </w:rPr>
  </w:style>
  <w:style w:type="paragraph" w:customStyle="1" w:styleId="061">
    <w:name w:val="样式 居中 首行缩进:  0 厘米6"/>
    <w:basedOn w:val="a2"/>
    <w:rsid w:val="0043554F"/>
    <w:pPr>
      <w:ind w:firstLineChars="200" w:firstLine="200"/>
      <w:jc w:val="center"/>
    </w:pPr>
    <w:rPr>
      <w:rFonts w:ascii="宋体" w:hAnsi="宋体" w:cs="宋体"/>
      <w:szCs w:val="20"/>
    </w:rPr>
  </w:style>
  <w:style w:type="paragraph" w:customStyle="1" w:styleId="2ff8">
    <w:name w:val="样式 正文文字 + 首行缩进:  2 字符"/>
    <w:basedOn w:val="a2"/>
    <w:rsid w:val="0043554F"/>
    <w:pPr>
      <w:widowControl/>
      <w:spacing w:line="180" w:lineRule="auto"/>
      <w:ind w:firstLineChars="200" w:firstLine="200"/>
      <w:jc w:val="left"/>
    </w:pPr>
    <w:rPr>
      <w:rFonts w:cs="宋体"/>
      <w:spacing w:val="8"/>
      <w:kern w:val="0"/>
      <w:szCs w:val="20"/>
    </w:rPr>
  </w:style>
  <w:style w:type="paragraph" w:customStyle="1" w:styleId="xl213">
    <w:name w:val="xl213"/>
    <w:basedOn w:val="a2"/>
    <w:rsid w:val="0043554F"/>
    <w:pPr>
      <w:widowControl/>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宋体" w:hAnsi="宋体" w:cs="宋体"/>
      <w:b/>
      <w:bCs/>
      <w:color w:val="FF00FF"/>
      <w:kern w:val="0"/>
      <w:sz w:val="20"/>
      <w:szCs w:val="20"/>
    </w:rPr>
  </w:style>
  <w:style w:type="paragraph" w:customStyle="1" w:styleId="afffffffffffffffb">
    <w:name w:val="基准目录样式"/>
    <w:basedOn w:val="a2"/>
    <w:rsid w:val="0043554F"/>
    <w:pPr>
      <w:widowControl/>
      <w:tabs>
        <w:tab w:val="right" w:leader="dot" w:pos="-18551"/>
      </w:tabs>
      <w:autoSpaceDE w:val="0"/>
      <w:autoSpaceDN w:val="0"/>
      <w:adjustRightInd w:val="0"/>
      <w:snapToGrid w:val="0"/>
      <w:spacing w:after="220" w:line="220" w:lineRule="atLeast"/>
      <w:ind w:firstLineChars="200" w:firstLine="480"/>
      <w:jc w:val="left"/>
    </w:pPr>
    <w:rPr>
      <w:rFonts w:ascii="Arial" w:hAnsi="Arial"/>
      <w:kern w:val="0"/>
      <w:sz w:val="18"/>
      <w:szCs w:val="20"/>
    </w:rPr>
  </w:style>
  <w:style w:type="paragraph" w:customStyle="1" w:styleId="xl261">
    <w:name w:val="xl261"/>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kern w:val="0"/>
      <w:sz w:val="18"/>
      <w:szCs w:val="18"/>
    </w:rPr>
  </w:style>
  <w:style w:type="paragraph" w:customStyle="1" w:styleId="27">
    <w:name w:val="首行缩进:  2 字符"/>
    <w:basedOn w:val="a2"/>
    <w:next w:val="a2"/>
    <w:link w:val="2CharChar0"/>
    <w:rsid w:val="0043554F"/>
    <w:pPr>
      <w:widowControl/>
      <w:spacing w:line="180" w:lineRule="auto"/>
      <w:ind w:firstLineChars="200" w:firstLine="200"/>
      <w:jc w:val="left"/>
    </w:pPr>
    <w:rPr>
      <w:rFonts w:asciiTheme="minorHAnsi" w:eastAsiaTheme="minorEastAsia" w:hAnsiTheme="minorHAnsi" w:cstheme="minorBidi"/>
      <w:spacing w:val="8"/>
      <w:szCs w:val="21"/>
    </w:rPr>
  </w:style>
  <w:style w:type="paragraph" w:customStyle="1" w:styleId="xl214">
    <w:name w:val="xl214"/>
    <w:basedOn w:val="a2"/>
    <w:rsid w:val="0043554F"/>
    <w:pPr>
      <w:widowControl/>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cs="宋体"/>
      <w:b/>
      <w:bCs/>
      <w:color w:val="FF00FF"/>
      <w:kern w:val="0"/>
      <w:sz w:val="20"/>
      <w:szCs w:val="20"/>
    </w:rPr>
  </w:style>
  <w:style w:type="paragraph" w:customStyle="1" w:styleId="3f1">
    <w:name w:val="目录3"/>
    <w:basedOn w:val="a2"/>
    <w:rsid w:val="0043554F"/>
    <w:pPr>
      <w:widowControl/>
      <w:tabs>
        <w:tab w:val="left" w:leader="dot" w:pos="7370"/>
      </w:tabs>
      <w:spacing w:line="317" w:lineRule="atLeast"/>
      <w:ind w:firstLineChars="200" w:firstLine="419"/>
      <w:jc w:val="left"/>
      <w:textAlignment w:val="baseline"/>
    </w:pPr>
    <w:rPr>
      <w:rFonts w:cs="宋体"/>
      <w:color w:val="000000"/>
      <w:kern w:val="0"/>
      <w:szCs w:val="20"/>
      <w:u w:color="000000"/>
    </w:rPr>
  </w:style>
  <w:style w:type="paragraph" w:customStyle="1" w:styleId="3h3H3level3PIM3Level3HeadHeading3-oldsect12">
    <w:name w:val="样式 标题 3h3H3level_3PIM 3Level 3 HeadHeading 3 - oldsect1.2..."/>
    <w:basedOn w:val="3"/>
    <w:rsid w:val="0043554F"/>
    <w:pPr>
      <w:ind w:firstLineChars="200" w:firstLine="200"/>
    </w:pPr>
    <w:rPr>
      <w:rFonts w:cs="宋体"/>
      <w:kern w:val="0"/>
      <w:sz w:val="28"/>
      <w:szCs w:val="20"/>
    </w:rPr>
  </w:style>
  <w:style w:type="paragraph" w:customStyle="1" w:styleId="afffffffffffffffc">
    <w:name w:val="小四加粗"/>
    <w:basedOn w:val="a2"/>
    <w:rsid w:val="0043554F"/>
    <w:pPr>
      <w:widowControl/>
      <w:spacing w:beforeLines="20" w:before="62" w:afterLines="20" w:after="62"/>
      <w:ind w:firstLineChars="200" w:firstLine="200"/>
      <w:jc w:val="left"/>
    </w:pPr>
    <w:rPr>
      <w:b/>
      <w:bCs/>
      <w:snapToGrid w:val="0"/>
      <w:kern w:val="0"/>
      <w:szCs w:val="20"/>
    </w:rPr>
  </w:style>
  <w:style w:type="paragraph" w:customStyle="1" w:styleId="11">
    <w:name w:val="1.1"/>
    <w:rsid w:val="0043554F"/>
    <w:pPr>
      <w:numPr>
        <w:numId w:val="4"/>
      </w:numPr>
      <w:tabs>
        <w:tab w:val="left" w:pos="840"/>
      </w:tabs>
      <w:adjustRightInd w:val="0"/>
      <w:snapToGrid w:val="0"/>
      <w:spacing w:line="500" w:lineRule="exact"/>
    </w:pPr>
    <w:rPr>
      <w:rFonts w:ascii="Times New Roman" w:eastAsia="黑体" w:hAnsi="Times New Roman" w:cs="Times New Roman"/>
      <w:bCs/>
      <w:sz w:val="30"/>
      <w:szCs w:val="30"/>
    </w:rPr>
  </w:style>
  <w:style w:type="paragraph" w:customStyle="1" w:styleId="affffff5">
    <w:name w:val="表蕊"/>
    <w:basedOn w:val="a2"/>
    <w:link w:val="Char1d"/>
    <w:rsid w:val="0043554F"/>
    <w:pPr>
      <w:adjustRightInd w:val="0"/>
      <w:spacing w:line="320" w:lineRule="atLeast"/>
      <w:jc w:val="left"/>
      <w:textAlignment w:val="baseline"/>
    </w:pPr>
    <w:rPr>
      <w:rFonts w:asciiTheme="minorHAnsi" w:eastAsia="楷体_GB2312" w:hAnsiTheme="minorHAnsi" w:cstheme="minorBidi"/>
      <w:spacing w:val="-10"/>
      <w:sz w:val="21"/>
    </w:rPr>
  </w:style>
  <w:style w:type="paragraph" w:customStyle="1" w:styleId="130">
    <w:name w:val="样式13"/>
    <w:basedOn w:val="1"/>
    <w:rsid w:val="0043554F"/>
    <w:pPr>
      <w:keepNext/>
      <w:keepLines/>
      <w:pageBreakBefore w:val="0"/>
      <w:spacing w:before="340" w:after="330" w:line="578" w:lineRule="auto"/>
      <w:jc w:val="center"/>
    </w:pPr>
    <w:rPr>
      <w:rFonts w:ascii="Times New Roman" w:eastAsia="黑体" w:hAnsi="Times New Roman" w:cs="Times New Roman"/>
      <w:bCs w:val="0"/>
      <w:kern w:val="44"/>
      <w:sz w:val="36"/>
      <w:szCs w:val="32"/>
    </w:rPr>
  </w:style>
  <w:style w:type="paragraph" w:customStyle="1" w:styleId="CharCharCharCharCharCharCharCharChar2">
    <w:name w:val="Char Char Char Char Char Char Char Char Char"/>
    <w:basedOn w:val="a2"/>
    <w:rsid w:val="0043554F"/>
    <w:pPr>
      <w:widowControl/>
      <w:adjustRightInd w:val="0"/>
      <w:spacing w:after="160" w:line="240" w:lineRule="exact"/>
      <w:jc w:val="left"/>
      <w:textAlignment w:val="baseline"/>
    </w:pPr>
    <w:rPr>
      <w:rFonts w:ascii="Verdana" w:hAnsi="Verdana"/>
      <w:kern w:val="0"/>
      <w:sz w:val="20"/>
      <w:szCs w:val="20"/>
      <w:lang w:eastAsia="en-US"/>
    </w:rPr>
  </w:style>
  <w:style w:type="paragraph" w:customStyle="1" w:styleId="4DMS">
    <w:name w:val="标题4（DMS）"/>
    <w:basedOn w:val="4"/>
    <w:rsid w:val="0043554F"/>
    <w:pPr>
      <w:widowControl/>
      <w:spacing w:beforeLines="50" w:before="156" w:afterLines="50" w:after="156" w:line="360" w:lineRule="auto"/>
      <w:jc w:val="left"/>
    </w:pPr>
    <w:rPr>
      <w:rFonts w:ascii="Times New Roman" w:eastAsia="楷体_GB2312" w:hAnsi="Times New Roman" w:cs="Times New Roman"/>
      <w:b w:val="0"/>
      <w:snapToGrid w:val="0"/>
      <w:color w:val="000000"/>
      <w:kern w:val="0"/>
      <w:sz w:val="24"/>
      <w:szCs w:val="24"/>
    </w:rPr>
  </w:style>
  <w:style w:type="paragraph" w:customStyle="1" w:styleId="xl44">
    <w:name w:val="xl44"/>
    <w:basedOn w:val="a2"/>
    <w:rsid w:val="0043554F"/>
    <w:pPr>
      <w:widowControl/>
      <w:pBdr>
        <w:left w:val="single" w:sz="4" w:space="0" w:color="auto"/>
      </w:pBdr>
      <w:spacing w:before="100" w:beforeAutospacing="1" w:after="100" w:afterAutospacing="1" w:line="240" w:lineRule="auto"/>
      <w:jc w:val="left"/>
    </w:pPr>
    <w:rPr>
      <w:rFonts w:ascii="宋体" w:hAnsi="宋体" w:cs="宋体"/>
      <w:kern w:val="0"/>
      <w:szCs w:val="24"/>
    </w:rPr>
  </w:style>
  <w:style w:type="paragraph" w:customStyle="1" w:styleId="Char1CharCharChar1">
    <w:name w:val="Char1 Char Char Char1"/>
    <w:basedOn w:val="1"/>
    <w:rsid w:val="0043554F"/>
    <w:pPr>
      <w:keepNext/>
      <w:keepLines/>
      <w:widowControl/>
      <w:snapToGrid w:val="0"/>
      <w:spacing w:before="340" w:after="330"/>
      <w:ind w:firstLineChars="200" w:firstLine="200"/>
      <w:jc w:val="center"/>
    </w:pPr>
    <w:rPr>
      <w:rFonts w:ascii="Times New Roman" w:eastAsia="仿宋_GB2312" w:hAnsi="Times New Roman" w:cs="Times New Roman"/>
      <w:bCs w:val="0"/>
      <w:spacing w:val="10"/>
      <w:kern w:val="44"/>
      <w:sz w:val="24"/>
      <w:szCs w:val="24"/>
    </w:rPr>
  </w:style>
  <w:style w:type="paragraph" w:customStyle="1" w:styleId="afffffffffffffffd">
    <w:name w:val="样式 表格"/>
    <w:rsid w:val="0043554F"/>
    <w:rPr>
      <w:rFonts w:ascii="Times New Roman" w:eastAsia="宋体" w:hAnsi="Times New Roman" w:cs="Times New Roman"/>
      <w:kern w:val="0"/>
      <w:szCs w:val="21"/>
    </w:rPr>
  </w:style>
  <w:style w:type="paragraph" w:customStyle="1" w:styleId="xl267">
    <w:name w:val="xl267"/>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kern w:val="0"/>
      <w:sz w:val="18"/>
      <w:szCs w:val="18"/>
    </w:rPr>
  </w:style>
  <w:style w:type="paragraph" w:customStyle="1" w:styleId="3Char">
    <w:name w:val="样式 标题 3 + 自动设置 Char"/>
    <w:basedOn w:val="3"/>
    <w:rsid w:val="0043554F"/>
    <w:pPr>
      <w:keepNext w:val="0"/>
      <w:keepLines w:val="0"/>
      <w:tabs>
        <w:tab w:val="left" w:pos="567"/>
      </w:tabs>
      <w:overflowPunct w:val="0"/>
      <w:autoSpaceDE w:val="0"/>
      <w:autoSpaceDN w:val="0"/>
      <w:adjustRightInd w:val="0"/>
      <w:snapToGrid w:val="0"/>
      <w:spacing w:before="120" w:after="120" w:line="500" w:lineRule="exact"/>
      <w:jc w:val="left"/>
      <w:textAlignment w:val="baseline"/>
    </w:pPr>
    <w:rPr>
      <w:rFonts w:eastAsia="黑体"/>
      <w:b w:val="0"/>
      <w:bCs w:val="0"/>
      <w:snapToGrid w:val="0"/>
      <w:kern w:val="0"/>
      <w:sz w:val="30"/>
      <w:szCs w:val="20"/>
    </w:rPr>
  </w:style>
  <w:style w:type="paragraph" w:customStyle="1" w:styleId="xl320">
    <w:name w:val="xl320"/>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cs="宋体"/>
      <w:kern w:val="0"/>
      <w:sz w:val="20"/>
      <w:szCs w:val="20"/>
    </w:rPr>
  </w:style>
  <w:style w:type="paragraph" w:customStyle="1" w:styleId="afffffffffffffffe">
    <w:name w:val="项（字母）"/>
    <w:basedOn w:val="29"/>
    <w:rsid w:val="0043554F"/>
    <w:pPr>
      <w:spacing w:line="500" w:lineRule="exact"/>
      <w:ind w:firstLine="200"/>
    </w:pPr>
    <w:rPr>
      <w:rFonts w:ascii="Times New Roman" w:eastAsia="仿宋_GB2312" w:hAnsi="Times New Roman"/>
      <w:snapToGrid w:val="0"/>
      <w:sz w:val="28"/>
      <w:szCs w:val="20"/>
    </w:rPr>
  </w:style>
  <w:style w:type="paragraph" w:customStyle="1" w:styleId="xl24">
    <w:name w:val="xl24"/>
    <w:basedOn w:val="a2"/>
    <w:rsid w:val="0043554F"/>
    <w:pPr>
      <w:widowControl/>
      <w:spacing w:before="100" w:beforeAutospacing="1" w:after="100" w:afterAutospacing="1" w:line="480" w:lineRule="exact"/>
      <w:jc w:val="center"/>
    </w:pPr>
    <w:rPr>
      <w:rFonts w:ascii="宋体" w:hAnsi="宋体"/>
      <w:spacing w:val="-18"/>
      <w:kern w:val="0"/>
      <w:szCs w:val="20"/>
    </w:rPr>
  </w:style>
  <w:style w:type="paragraph" w:customStyle="1" w:styleId="dg4">
    <w:name w:val="dg4"/>
    <w:basedOn w:val="4"/>
    <w:rsid w:val="0043554F"/>
    <w:pPr>
      <w:keepNext w:val="0"/>
      <w:tabs>
        <w:tab w:val="left" w:pos="780"/>
      </w:tabs>
      <w:spacing w:line="377" w:lineRule="auto"/>
      <w:ind w:leftChars="200" w:left="780" w:firstLineChars="200" w:hanging="360"/>
    </w:pPr>
    <w:rPr>
      <w:rFonts w:ascii="Arial" w:eastAsia="黑体" w:hAnsi="Times New Roman" w:cs="Times New Roman"/>
      <w:b w:val="0"/>
      <w:bCs w:val="0"/>
      <w:snapToGrid w:val="0"/>
      <w:color w:val="000000"/>
      <w:kern w:val="0"/>
      <w:sz w:val="24"/>
      <w:szCs w:val="30"/>
    </w:rPr>
  </w:style>
  <w:style w:type="paragraph" w:customStyle="1" w:styleId="xl138">
    <w:name w:val="xl138"/>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cs="宋体"/>
      <w:kern w:val="0"/>
      <w:sz w:val="18"/>
      <w:szCs w:val="18"/>
    </w:rPr>
  </w:style>
  <w:style w:type="paragraph" w:customStyle="1" w:styleId="xl130">
    <w:name w:val="xl130"/>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cs="宋体"/>
      <w:kern w:val="0"/>
      <w:sz w:val="20"/>
      <w:szCs w:val="20"/>
    </w:rPr>
  </w:style>
  <w:style w:type="paragraph" w:customStyle="1" w:styleId="alt9">
    <w:name w:val="!表格文字_alt9"/>
    <w:basedOn w:val="a2"/>
    <w:next w:val="a2"/>
    <w:link w:val="alt9CharChar"/>
    <w:rsid w:val="0043554F"/>
    <w:pPr>
      <w:widowControl/>
      <w:adjustRightInd w:val="0"/>
      <w:snapToGrid w:val="0"/>
      <w:spacing w:line="240" w:lineRule="auto"/>
      <w:jc w:val="center"/>
    </w:pPr>
    <w:rPr>
      <w:rFonts w:asciiTheme="minorHAnsi" w:eastAsiaTheme="minorEastAsia" w:hAnsiTheme="minorHAnsi" w:cstheme="minorBidi"/>
      <w:bCs/>
      <w:spacing w:val="6"/>
      <w:sz w:val="18"/>
      <w:szCs w:val="18"/>
    </w:rPr>
  </w:style>
  <w:style w:type="paragraph" w:customStyle="1" w:styleId="xl264">
    <w:name w:val="xl264"/>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b/>
      <w:bCs/>
      <w:kern w:val="0"/>
      <w:sz w:val="18"/>
      <w:szCs w:val="18"/>
    </w:rPr>
  </w:style>
  <w:style w:type="paragraph" w:customStyle="1" w:styleId="3f2">
    <w:name w:val="样式 标题 3 + 行距: 单倍行距"/>
    <w:basedOn w:val="3"/>
    <w:rsid w:val="0043554F"/>
    <w:pPr>
      <w:widowControl/>
      <w:tabs>
        <w:tab w:val="left" w:pos="0"/>
        <w:tab w:val="left" w:pos="3555"/>
      </w:tabs>
      <w:snapToGrid w:val="0"/>
      <w:spacing w:before="120" w:after="120" w:line="240" w:lineRule="auto"/>
      <w:ind w:left="2835" w:firstLine="851"/>
      <w:jc w:val="left"/>
    </w:pPr>
    <w:rPr>
      <w:rFonts w:cs="宋体"/>
      <w:snapToGrid w:val="0"/>
      <w:kern w:val="0"/>
      <w:sz w:val="28"/>
      <w:szCs w:val="20"/>
    </w:rPr>
  </w:style>
  <w:style w:type="paragraph" w:customStyle="1" w:styleId="CharCharCharCharCharChar1CharCharCharCharCharCharCharCharCharCharCharChar1">
    <w:name w:val="Char Char Char Char Char Char1 Char Char Char Char Char Char Char Char Char Char Char Char1"/>
    <w:basedOn w:val="a2"/>
    <w:rsid w:val="0043554F"/>
    <w:pPr>
      <w:adjustRightInd w:val="0"/>
      <w:snapToGrid w:val="0"/>
      <w:ind w:firstLineChars="200" w:firstLine="200"/>
      <w:textAlignment w:val="baseline"/>
    </w:pPr>
    <w:rPr>
      <w:rFonts w:eastAsia="仿宋_GB2312"/>
      <w:b/>
      <w:kern w:val="0"/>
      <w:sz w:val="32"/>
      <w:szCs w:val="32"/>
      <w:lang w:eastAsia="en-US"/>
    </w:rPr>
  </w:style>
  <w:style w:type="paragraph" w:customStyle="1" w:styleId="Style57">
    <w:name w:val="_Style 57"/>
    <w:basedOn w:val="a2"/>
    <w:next w:val="affff9"/>
    <w:rsid w:val="0043554F"/>
    <w:pPr>
      <w:spacing w:line="240" w:lineRule="auto"/>
    </w:pPr>
    <w:rPr>
      <w:rFonts w:ascii="宋体" w:hAnsi="Courier New"/>
      <w:sz w:val="21"/>
      <w:szCs w:val="20"/>
    </w:rPr>
  </w:style>
  <w:style w:type="paragraph" w:customStyle="1" w:styleId="Char140">
    <w:name w:val="Char14"/>
    <w:basedOn w:val="a2"/>
    <w:rsid w:val="0043554F"/>
    <w:pPr>
      <w:spacing w:line="240" w:lineRule="auto"/>
    </w:pPr>
    <w:rPr>
      <w:rFonts w:ascii="Tahoma" w:hAnsi="Tahoma"/>
      <w:szCs w:val="20"/>
    </w:rPr>
  </w:style>
  <w:style w:type="paragraph" w:customStyle="1" w:styleId="affffff">
    <w:name w:val="左表名"/>
    <w:basedOn w:val="a2"/>
    <w:link w:val="CharCharff7"/>
    <w:rsid w:val="0043554F"/>
    <w:pPr>
      <w:autoSpaceDE w:val="0"/>
      <w:autoSpaceDN w:val="0"/>
      <w:adjustRightInd w:val="0"/>
      <w:spacing w:line="500" w:lineRule="exact"/>
      <w:jc w:val="left"/>
      <w:textAlignment w:val="baseline"/>
    </w:pPr>
    <w:rPr>
      <w:rFonts w:asciiTheme="minorHAnsi" w:eastAsia="黑体" w:hAnsiTheme="minorHAnsi" w:cstheme="minorBidi"/>
      <w:szCs w:val="24"/>
    </w:rPr>
  </w:style>
  <w:style w:type="paragraph" w:customStyle="1" w:styleId="xl72">
    <w:name w:val="xl72"/>
    <w:basedOn w:val="a2"/>
    <w:rsid w:val="0043554F"/>
    <w:pPr>
      <w:widowControl/>
      <w:pBdr>
        <w:top w:val="single" w:sz="4" w:space="0" w:color="auto"/>
        <w:left w:val="single" w:sz="4" w:space="0" w:color="auto"/>
        <w:bottom w:val="single" w:sz="4" w:space="0" w:color="auto"/>
      </w:pBdr>
      <w:spacing w:before="100" w:beforeAutospacing="1" w:after="100" w:afterAutospacing="1" w:line="240" w:lineRule="auto"/>
      <w:jc w:val="left"/>
    </w:pPr>
    <w:rPr>
      <w:rFonts w:ascii="宋体" w:hAnsi="宋体" w:cs="宋体"/>
      <w:b/>
      <w:bCs/>
      <w:kern w:val="0"/>
      <w:szCs w:val="24"/>
    </w:rPr>
  </w:style>
  <w:style w:type="paragraph" w:customStyle="1" w:styleId="affffff0">
    <w:name w:val="表格标注"/>
    <w:basedOn w:val="a2"/>
    <w:link w:val="CharCharff9"/>
    <w:rsid w:val="0043554F"/>
    <w:pPr>
      <w:widowControl/>
      <w:spacing w:line="240" w:lineRule="auto"/>
      <w:ind w:firstLineChars="200" w:firstLine="420"/>
      <w:jc w:val="left"/>
    </w:pPr>
    <w:rPr>
      <w:rFonts w:asciiTheme="minorHAnsi" w:eastAsiaTheme="minorEastAsia" w:hAnsiTheme="minorHAnsi" w:cstheme="minorBidi"/>
      <w:szCs w:val="21"/>
    </w:rPr>
  </w:style>
  <w:style w:type="paragraph" w:customStyle="1" w:styleId="7">
    <w:name w:val="样式7"/>
    <w:basedOn w:val="a2"/>
    <w:link w:val="7CharChar"/>
    <w:rsid w:val="0043554F"/>
    <w:pPr>
      <w:numPr>
        <w:numId w:val="6"/>
      </w:numPr>
      <w:spacing w:line="180" w:lineRule="auto"/>
    </w:pPr>
    <w:rPr>
      <w:rFonts w:ascii="宋体" w:eastAsiaTheme="minorEastAsia" w:hAnsiTheme="minorHAnsi" w:cstheme="minorBidi"/>
      <w:sz w:val="28"/>
      <w:szCs w:val="24"/>
    </w:rPr>
  </w:style>
  <w:style w:type="paragraph" w:customStyle="1" w:styleId="58">
    <w:name w:val="5"/>
    <w:basedOn w:val="a2"/>
    <w:next w:val="a3"/>
    <w:rsid w:val="0043554F"/>
    <w:pPr>
      <w:widowControl/>
      <w:adjustRightInd w:val="0"/>
      <w:snapToGrid w:val="0"/>
      <w:ind w:firstLineChars="225" w:firstLine="420"/>
      <w:jc w:val="left"/>
    </w:pPr>
    <w:rPr>
      <w:sz w:val="28"/>
      <w:szCs w:val="24"/>
    </w:rPr>
  </w:style>
  <w:style w:type="paragraph" w:customStyle="1" w:styleId="2ff9">
    <w:name w:val="表格2"/>
    <w:basedOn w:val="affff1"/>
    <w:rsid w:val="0043554F"/>
    <w:pPr>
      <w:widowControl/>
      <w:spacing w:line="240" w:lineRule="auto"/>
      <w:ind w:firstLineChars="0" w:firstLine="0"/>
      <w:jc w:val="left"/>
    </w:pPr>
    <w:rPr>
      <w:rFonts w:ascii="Times New Roman"/>
      <w:snapToGrid w:val="0"/>
      <w:sz w:val="21"/>
      <w:szCs w:val="21"/>
    </w:rPr>
  </w:style>
  <w:style w:type="paragraph" w:customStyle="1" w:styleId="Char220">
    <w:name w:val="Char22"/>
    <w:basedOn w:val="a2"/>
    <w:rsid w:val="0043554F"/>
    <w:pPr>
      <w:spacing w:line="240" w:lineRule="auto"/>
    </w:pPr>
    <w:rPr>
      <w:rFonts w:ascii="Tahoma" w:hAnsi="Tahoma"/>
      <w:szCs w:val="20"/>
    </w:rPr>
  </w:style>
  <w:style w:type="paragraph" w:customStyle="1" w:styleId="xl270">
    <w:name w:val="xl270"/>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kern w:val="0"/>
      <w:sz w:val="18"/>
      <w:szCs w:val="18"/>
    </w:rPr>
  </w:style>
  <w:style w:type="paragraph" w:customStyle="1" w:styleId="font17">
    <w:name w:val="font17"/>
    <w:basedOn w:val="a2"/>
    <w:rsid w:val="0043554F"/>
    <w:pPr>
      <w:widowControl/>
      <w:spacing w:before="100" w:beforeAutospacing="1" w:after="100" w:afterAutospacing="1" w:line="240" w:lineRule="auto"/>
      <w:jc w:val="left"/>
    </w:pPr>
    <w:rPr>
      <w:b/>
      <w:bCs/>
      <w:kern w:val="0"/>
      <w:sz w:val="18"/>
      <w:szCs w:val="18"/>
    </w:rPr>
  </w:style>
  <w:style w:type="paragraph" w:customStyle="1" w:styleId="xl317">
    <w:name w:val="xl317"/>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b/>
      <w:bCs/>
      <w:kern w:val="0"/>
      <w:sz w:val="20"/>
      <w:szCs w:val="20"/>
    </w:rPr>
  </w:style>
  <w:style w:type="paragraph" w:customStyle="1" w:styleId="afffffff4">
    <w:name w:val="样式 报告文字 +"/>
    <w:basedOn w:val="affff1"/>
    <w:link w:val="CharCharfffa"/>
    <w:rsid w:val="0043554F"/>
    <w:pPr>
      <w:widowControl/>
      <w:spacing w:line="240" w:lineRule="auto"/>
      <w:ind w:firstLineChars="0" w:firstLine="0"/>
      <w:jc w:val="left"/>
    </w:pPr>
    <w:rPr>
      <w:sz w:val="21"/>
      <w:szCs w:val="21"/>
    </w:rPr>
  </w:style>
  <w:style w:type="paragraph" w:customStyle="1" w:styleId="Xie">
    <w:name w:val="Xie图文中"/>
    <w:rsid w:val="0043554F"/>
    <w:pPr>
      <w:widowControl w:val="0"/>
      <w:adjustRightInd w:val="0"/>
      <w:snapToGrid w:val="0"/>
      <w:spacing w:before="40" w:after="40"/>
      <w:jc w:val="center"/>
    </w:pPr>
    <w:rPr>
      <w:rFonts w:ascii="Times New Roman" w:eastAsia="仿宋_GB2312" w:hAnsi="Times New Roman" w:cs="Times New Roman"/>
      <w:snapToGrid w:val="0"/>
      <w:kern w:val="0"/>
      <w:sz w:val="24"/>
      <w:szCs w:val="24"/>
    </w:rPr>
  </w:style>
  <w:style w:type="paragraph" w:customStyle="1" w:styleId="0505">
    <w:name w:val="样式 表标题 + 段前: 0.5 行 段后: 0.5 行"/>
    <w:basedOn w:val="affffffd"/>
    <w:rsid w:val="0043554F"/>
    <w:pPr>
      <w:snapToGrid w:val="0"/>
    </w:pPr>
    <w:rPr>
      <w:rFonts w:cs="宋体"/>
      <w:szCs w:val="20"/>
    </w:rPr>
  </w:style>
  <w:style w:type="paragraph" w:customStyle="1" w:styleId="xl297">
    <w:name w:val="xl297"/>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hAnsi="宋体" w:cs="宋体"/>
      <w:kern w:val="0"/>
      <w:sz w:val="18"/>
      <w:szCs w:val="18"/>
    </w:rPr>
  </w:style>
  <w:style w:type="paragraph" w:customStyle="1" w:styleId="affffffffffffffff">
    <w:name w:val="周"/>
    <w:basedOn w:val="a3"/>
    <w:rsid w:val="0043554F"/>
    <w:pPr>
      <w:adjustRightInd w:val="0"/>
      <w:spacing w:line="560" w:lineRule="exact"/>
      <w:ind w:firstLineChars="0" w:firstLine="629"/>
      <w:textAlignment w:val="baseline"/>
    </w:pPr>
    <w:rPr>
      <w:rFonts w:ascii="Times New Roman"/>
      <w:kern w:val="0"/>
      <w:szCs w:val="20"/>
    </w:rPr>
  </w:style>
  <w:style w:type="paragraph" w:customStyle="1" w:styleId="xl345">
    <w:name w:val="xl345"/>
    <w:basedOn w:val="a2"/>
    <w:rsid w:val="0043554F"/>
    <w:pPr>
      <w:widowControl/>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kern w:val="0"/>
      <w:sz w:val="20"/>
      <w:szCs w:val="20"/>
    </w:rPr>
  </w:style>
  <w:style w:type="paragraph" w:customStyle="1" w:styleId="xl52">
    <w:name w:val="xl52"/>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hAnsi="宋体" w:cs="宋体"/>
      <w:b/>
      <w:bCs/>
      <w:kern w:val="0"/>
      <w:sz w:val="20"/>
      <w:szCs w:val="20"/>
    </w:rPr>
  </w:style>
  <w:style w:type="paragraph" w:customStyle="1" w:styleId="3f3">
    <w:name w:val="样式3"/>
    <w:basedOn w:val="a2"/>
    <w:next w:val="5"/>
    <w:rsid w:val="0043554F"/>
    <w:pPr>
      <w:spacing w:line="560" w:lineRule="exact"/>
      <w:ind w:firstLine="540"/>
    </w:pPr>
    <w:rPr>
      <w:rFonts w:ascii="宋体" w:hAnsi="宋体"/>
      <w:b/>
      <w:color w:val="000000"/>
      <w:szCs w:val="24"/>
    </w:rPr>
  </w:style>
  <w:style w:type="paragraph" w:customStyle="1" w:styleId="Char1CharCharCharCharCharCharCharCharCharCharCharChar0">
    <w:name w:val="Char1 Char Char Char Char Char Char Char Char Char Char Char Char"/>
    <w:basedOn w:val="a2"/>
    <w:rsid w:val="0043554F"/>
    <w:pPr>
      <w:adjustRightInd w:val="0"/>
      <w:snapToGrid w:val="0"/>
      <w:ind w:firstLineChars="200" w:firstLine="200"/>
      <w:textAlignment w:val="baseline"/>
    </w:pPr>
    <w:rPr>
      <w:rFonts w:eastAsia="仿宋_GB2312"/>
      <w:b/>
      <w:kern w:val="0"/>
      <w:sz w:val="32"/>
      <w:szCs w:val="32"/>
      <w:lang w:eastAsia="en-US"/>
    </w:rPr>
  </w:style>
  <w:style w:type="paragraph" w:customStyle="1" w:styleId="1fff4">
    <w:name w:val="样式 正文首行缩进 + 首行缩进:  1 厘米"/>
    <w:basedOn w:val="affffff2"/>
    <w:rsid w:val="0043554F"/>
    <w:pPr>
      <w:autoSpaceDE w:val="0"/>
      <w:autoSpaceDN w:val="0"/>
      <w:adjustRightInd w:val="0"/>
      <w:spacing w:line="500" w:lineRule="exact"/>
      <w:ind w:firstLineChars="0" w:firstLine="567"/>
      <w:textAlignment w:val="baseline"/>
    </w:pPr>
    <w:rPr>
      <w:rFonts w:ascii="Times New Roman" w:eastAsia="仿宋_GB2312" w:hAnsi="Times New Roman"/>
      <w:sz w:val="28"/>
      <w:szCs w:val="20"/>
    </w:rPr>
  </w:style>
  <w:style w:type="paragraph" w:customStyle="1" w:styleId="1fff5">
    <w:name w:val="封面标准号1"/>
    <w:rsid w:val="0043554F"/>
    <w:pPr>
      <w:widowControl w:val="0"/>
      <w:kinsoku w:val="0"/>
      <w:overflowPunct w:val="0"/>
      <w:autoSpaceDE w:val="0"/>
      <w:autoSpaceDN w:val="0"/>
      <w:spacing w:before="308"/>
      <w:jc w:val="right"/>
      <w:textAlignment w:val="center"/>
    </w:pPr>
    <w:rPr>
      <w:rFonts w:ascii="Times New Roman" w:eastAsia="宋体" w:hAnsi="Times New Roman" w:cs="Times New Roman"/>
      <w:kern w:val="0"/>
      <w:sz w:val="28"/>
      <w:szCs w:val="20"/>
    </w:rPr>
  </w:style>
  <w:style w:type="paragraph" w:customStyle="1" w:styleId="1fff6">
    <w:name w:val="样式  + 小四1"/>
    <w:basedOn w:val="a2"/>
    <w:rsid w:val="0043554F"/>
    <w:pPr>
      <w:widowControl/>
      <w:spacing w:line="240" w:lineRule="auto"/>
      <w:ind w:left="480" w:firstLine="200"/>
      <w:jc w:val="left"/>
    </w:pPr>
    <w:rPr>
      <w:rFonts w:hAnsi="Courier New" w:cs="Courier New"/>
      <w:kern w:val="0"/>
      <w:szCs w:val="21"/>
    </w:rPr>
  </w:style>
  <w:style w:type="paragraph" w:customStyle="1" w:styleId="xl142">
    <w:name w:val="xl142"/>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cs="宋体"/>
      <w:kern w:val="0"/>
      <w:sz w:val="20"/>
      <w:szCs w:val="20"/>
    </w:rPr>
  </w:style>
  <w:style w:type="paragraph" w:customStyle="1" w:styleId="xl90">
    <w:name w:val="xl90"/>
    <w:basedOn w:val="a2"/>
    <w:rsid w:val="0043554F"/>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left"/>
    </w:pPr>
    <w:rPr>
      <w:rFonts w:ascii="宋体" w:hAnsi="宋体" w:cs="宋体"/>
      <w:b/>
      <w:bCs/>
      <w:kern w:val="0"/>
      <w:szCs w:val="24"/>
    </w:rPr>
  </w:style>
  <w:style w:type="paragraph" w:customStyle="1" w:styleId="51">
    <w:name w:val="标题5"/>
    <w:basedOn w:val="a2"/>
    <w:link w:val="5CharChar"/>
    <w:rsid w:val="0043554F"/>
    <w:pPr>
      <w:spacing w:line="240" w:lineRule="auto"/>
    </w:pPr>
    <w:rPr>
      <w:rFonts w:asciiTheme="minorHAnsi" w:eastAsiaTheme="minorEastAsia" w:hAnsiTheme="minorHAnsi" w:cstheme="minorBidi"/>
      <w:b/>
      <w:sz w:val="28"/>
    </w:rPr>
  </w:style>
  <w:style w:type="paragraph" w:customStyle="1" w:styleId="59">
    <w:name w:val="正文5"/>
    <w:rsid w:val="0043554F"/>
    <w:pPr>
      <w:widowControl w:val="0"/>
      <w:tabs>
        <w:tab w:val="left" w:pos="567"/>
      </w:tabs>
      <w:adjustRightInd w:val="0"/>
      <w:spacing w:line="360" w:lineRule="atLeast"/>
      <w:jc w:val="both"/>
      <w:textAlignment w:val="baseline"/>
    </w:pPr>
    <w:rPr>
      <w:rFonts w:ascii="Times New Roman" w:eastAsia="PMingLiU" w:hAnsi="Courier" w:cs="Times New Roman"/>
      <w:kern w:val="0"/>
      <w:sz w:val="24"/>
      <w:szCs w:val="20"/>
      <w:lang w:eastAsia="zh-TW"/>
    </w:rPr>
  </w:style>
  <w:style w:type="paragraph" w:customStyle="1" w:styleId="xl340">
    <w:name w:val="xl340"/>
    <w:basedOn w:val="a2"/>
    <w:rsid w:val="0043554F"/>
    <w:pPr>
      <w:widowControl/>
      <w:pBdr>
        <w:left w:val="single" w:sz="4" w:space="0" w:color="auto"/>
        <w:right w:val="single" w:sz="4" w:space="0" w:color="auto"/>
      </w:pBdr>
      <w:spacing w:before="100" w:beforeAutospacing="1" w:after="100" w:afterAutospacing="1" w:line="240" w:lineRule="auto"/>
      <w:jc w:val="center"/>
      <w:textAlignment w:val="center"/>
    </w:pPr>
    <w:rPr>
      <w:kern w:val="0"/>
      <w:sz w:val="20"/>
      <w:szCs w:val="20"/>
    </w:rPr>
  </w:style>
  <w:style w:type="paragraph" w:customStyle="1" w:styleId="affffffffffffffff0">
    <w:name w:val="行文"/>
    <w:basedOn w:val="a2"/>
    <w:rsid w:val="0043554F"/>
    <w:pPr>
      <w:adjustRightInd w:val="0"/>
      <w:spacing w:line="480" w:lineRule="exact"/>
      <w:ind w:firstLine="624"/>
      <w:textAlignment w:val="baseline"/>
    </w:pPr>
    <w:rPr>
      <w:rFonts w:eastAsia="仿宋_GB2312"/>
      <w:spacing w:val="8"/>
      <w:kern w:val="0"/>
      <w:sz w:val="30"/>
      <w:szCs w:val="20"/>
    </w:rPr>
  </w:style>
  <w:style w:type="paragraph" w:customStyle="1" w:styleId="xl49">
    <w:name w:val="xl49"/>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bottom"/>
    </w:pPr>
    <w:rPr>
      <w:rFonts w:ascii="宋体" w:hAnsi="宋体" w:cs="宋体"/>
      <w:b/>
      <w:bCs/>
      <w:kern w:val="0"/>
      <w:sz w:val="20"/>
      <w:szCs w:val="20"/>
    </w:rPr>
  </w:style>
  <w:style w:type="paragraph" w:customStyle="1" w:styleId="11114">
    <w:name w:val="1.1.1.1　标题4"/>
    <w:basedOn w:val="a2"/>
    <w:next w:val="a2"/>
    <w:rsid w:val="0043554F"/>
    <w:pPr>
      <w:ind w:firstLineChars="200" w:firstLine="480"/>
      <w:jc w:val="left"/>
    </w:pPr>
    <w:rPr>
      <w:rFonts w:ascii="宋体" w:hAnsi="宋体"/>
      <w:szCs w:val="24"/>
    </w:rPr>
  </w:style>
  <w:style w:type="paragraph" w:customStyle="1" w:styleId="051">
    <w:name w:val="样式 居中 首行缩进:  0 厘米5"/>
    <w:basedOn w:val="a2"/>
    <w:rsid w:val="0043554F"/>
    <w:pPr>
      <w:ind w:firstLineChars="200" w:firstLine="200"/>
      <w:jc w:val="center"/>
    </w:pPr>
    <w:rPr>
      <w:rFonts w:ascii="宋体" w:hAnsi="宋体" w:cs="宋体"/>
      <w:sz w:val="21"/>
      <w:szCs w:val="20"/>
    </w:rPr>
  </w:style>
  <w:style w:type="paragraph" w:customStyle="1" w:styleId="1521">
    <w:name w:val="样式 样式 正文格式 + 非加宽量 / 紧缩量  行距: 1.5 倍行距 + 首行缩进:  2 字符1"/>
    <w:basedOn w:val="150"/>
    <w:link w:val="1521CharChar"/>
    <w:rsid w:val="0043554F"/>
    <w:pPr>
      <w:widowControl w:val="0"/>
      <w:ind w:firstLine="512"/>
    </w:pPr>
  </w:style>
  <w:style w:type="paragraph" w:customStyle="1" w:styleId="xl372">
    <w:name w:val="xl372"/>
    <w:basedOn w:val="a2"/>
    <w:rsid w:val="0043554F"/>
    <w:pPr>
      <w:widowControl/>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cs="宋体"/>
      <w:kern w:val="0"/>
      <w:sz w:val="20"/>
      <w:szCs w:val="20"/>
    </w:rPr>
  </w:style>
  <w:style w:type="paragraph" w:customStyle="1" w:styleId="xl322">
    <w:name w:val="xl322"/>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宋体" w:hAnsi="宋体" w:cs="宋体"/>
      <w:kern w:val="0"/>
      <w:sz w:val="20"/>
      <w:szCs w:val="20"/>
    </w:rPr>
  </w:style>
  <w:style w:type="paragraph" w:customStyle="1" w:styleId="-0010303">
    <w:name w:val="样式 样式 表格标题（左对齐） + 左侧:  -0.01 字符 + 段前: 0.3 行 段后: 0.3 行"/>
    <w:basedOn w:val="-001"/>
    <w:rsid w:val="0043554F"/>
    <w:pPr>
      <w:spacing w:beforeLines="10" w:before="31" w:afterLines="10" w:after="31"/>
    </w:pPr>
    <w:rPr>
      <w:szCs w:val="20"/>
    </w:rPr>
  </w:style>
  <w:style w:type="paragraph" w:customStyle="1" w:styleId="122">
    <w:name w:val="样式 (符号) 宋体 五号 居中 行距: 固定值 12 磅"/>
    <w:basedOn w:val="a2"/>
    <w:rsid w:val="0043554F"/>
    <w:pPr>
      <w:widowControl/>
      <w:snapToGrid w:val="0"/>
      <w:spacing w:line="240" w:lineRule="exact"/>
      <w:jc w:val="center"/>
    </w:pPr>
    <w:rPr>
      <w:rFonts w:cs="宋体"/>
      <w:kern w:val="0"/>
      <w:szCs w:val="20"/>
    </w:rPr>
  </w:style>
  <w:style w:type="paragraph" w:customStyle="1" w:styleId="44Char4CharCharCharCharChar4CharChar">
    <w:name w:val="样式 标题 4标题 4 Char标题 4 Char Char Char Char Char标题 4 Char Char标..."/>
    <w:basedOn w:val="4"/>
    <w:rsid w:val="0043554F"/>
    <w:pPr>
      <w:tabs>
        <w:tab w:val="left" w:pos="1440"/>
      </w:tabs>
      <w:spacing w:line="377" w:lineRule="auto"/>
    </w:pPr>
    <w:rPr>
      <w:rFonts w:ascii="Arial" w:eastAsia="黑体" w:hAnsi="Times New Roman" w:cs="宋体"/>
      <w:b w:val="0"/>
      <w:snapToGrid w:val="0"/>
      <w:color w:val="000000"/>
      <w:kern w:val="0"/>
      <w:sz w:val="24"/>
      <w:szCs w:val="30"/>
    </w:rPr>
  </w:style>
  <w:style w:type="paragraph" w:customStyle="1" w:styleId="2ffa">
    <w:name w:val="样式 表头 + 首行缩进:  2 字符"/>
    <w:basedOn w:val="a2"/>
    <w:rsid w:val="0043554F"/>
    <w:pPr>
      <w:widowControl/>
      <w:spacing w:line="300" w:lineRule="exact"/>
      <w:ind w:firstLineChars="200" w:firstLine="512"/>
      <w:jc w:val="left"/>
    </w:pPr>
    <w:rPr>
      <w:spacing w:val="8"/>
      <w:kern w:val="0"/>
      <w:szCs w:val="20"/>
    </w:rPr>
  </w:style>
  <w:style w:type="paragraph" w:customStyle="1" w:styleId="0420420">
    <w:name w:val="样式 表格居中 + 左侧:  0.42 厘米 右侧:  0.42 厘米"/>
    <w:basedOn w:val="afff6"/>
    <w:rsid w:val="0043554F"/>
    <w:pPr>
      <w:adjustRightInd/>
      <w:jc w:val="both"/>
      <w:textAlignment w:val="auto"/>
    </w:pPr>
    <w:rPr>
      <w:bCs/>
      <w:kern w:val="2"/>
      <w:szCs w:val="20"/>
    </w:rPr>
  </w:style>
  <w:style w:type="paragraph" w:customStyle="1" w:styleId="2ffb">
    <w:name w:val="样式 标题 2 + 行距: 单倍行距"/>
    <w:basedOn w:val="20"/>
    <w:rsid w:val="0043554F"/>
    <w:pPr>
      <w:keepNext/>
      <w:keepLines/>
      <w:widowControl/>
      <w:tabs>
        <w:tab w:val="left" w:pos="900"/>
      </w:tabs>
      <w:spacing w:before="240" w:after="240" w:line="600" w:lineRule="exact"/>
      <w:ind w:left="180"/>
      <w:jc w:val="left"/>
    </w:pPr>
    <w:rPr>
      <w:rFonts w:ascii="Times New Roman" w:eastAsia="黑体" w:hAnsi="Times New Roman" w:cs="宋体"/>
      <w:bCs w:val="0"/>
      <w:kern w:val="0"/>
      <w:sz w:val="36"/>
      <w:szCs w:val="20"/>
    </w:rPr>
  </w:style>
  <w:style w:type="paragraph" w:customStyle="1" w:styleId="afffffa">
    <w:name w:val="报告正文文字"/>
    <w:basedOn w:val="a2"/>
    <w:link w:val="CharCharff3"/>
    <w:rsid w:val="0043554F"/>
    <w:pPr>
      <w:adjustRightInd w:val="0"/>
      <w:ind w:firstLineChars="200" w:firstLine="560"/>
    </w:pPr>
    <w:rPr>
      <w:rFonts w:ascii="仿宋_GB2312" w:eastAsia="仿宋_GB2312" w:hAnsiTheme="minorHAnsi" w:cstheme="minorBidi"/>
      <w:sz w:val="28"/>
    </w:rPr>
  </w:style>
  <w:style w:type="paragraph" w:customStyle="1" w:styleId="333CharCharCharCharChar3CharCharCharCh">
    <w:name w:val="样式 标题 3标题3标题 3 Char Char Char Char Char标题 3 Char Char Char Ch..."/>
    <w:basedOn w:val="3"/>
    <w:rsid w:val="0043554F"/>
    <w:pPr>
      <w:widowControl/>
      <w:tabs>
        <w:tab w:val="left" w:pos="3555"/>
      </w:tabs>
      <w:spacing w:before="260" w:after="260"/>
      <w:ind w:left="5400" w:rightChars="100" w:right="100" w:hanging="720"/>
      <w:jc w:val="left"/>
    </w:pPr>
    <w:rPr>
      <w:rFonts w:ascii="楷体_GB2312" w:eastAsia="楷体_GB2312" w:hAnsi="宋体" w:cs="宋体"/>
      <w:kern w:val="0"/>
      <w:sz w:val="28"/>
      <w:szCs w:val="20"/>
    </w:rPr>
  </w:style>
  <w:style w:type="paragraph" w:customStyle="1" w:styleId="xl144">
    <w:name w:val="xl144"/>
    <w:basedOn w:val="a2"/>
    <w:rsid w:val="0043554F"/>
    <w:pPr>
      <w:widowControl/>
      <w:spacing w:before="100" w:beforeAutospacing="1" w:after="100" w:afterAutospacing="1" w:line="240" w:lineRule="auto"/>
      <w:jc w:val="center"/>
    </w:pPr>
    <w:rPr>
      <w:rFonts w:ascii="宋体" w:hAnsi="宋体" w:cs="宋体"/>
      <w:kern w:val="0"/>
      <w:sz w:val="20"/>
      <w:szCs w:val="20"/>
    </w:rPr>
  </w:style>
  <w:style w:type="paragraph" w:customStyle="1" w:styleId="3072605">
    <w:name w:val="样式 样式 标题 3 + 两端对齐 左侧:  0 厘米 悬挂缩进: 7.2 字符 段前: 6 磅 + 段后: 0.5 行"/>
    <w:basedOn w:val="a2"/>
    <w:rsid w:val="0043554F"/>
    <w:pPr>
      <w:keepNext/>
      <w:keepLines/>
      <w:spacing w:beforeLines="50" w:before="156" w:afterLines="50" w:after="156"/>
      <w:ind w:left="720" w:hanging="720"/>
      <w:outlineLvl w:val="2"/>
    </w:pPr>
    <w:rPr>
      <w:rFonts w:cs="宋体"/>
      <w:sz w:val="28"/>
      <w:szCs w:val="20"/>
    </w:rPr>
  </w:style>
  <w:style w:type="paragraph" w:customStyle="1" w:styleId="4a">
    <w:name w:val="表格小4"/>
    <w:rsid w:val="0043554F"/>
    <w:pPr>
      <w:jc w:val="center"/>
    </w:pPr>
    <w:rPr>
      <w:rFonts w:ascii="Times New Roman" w:eastAsia="宋体" w:hAnsi="Times New Roman" w:cs="宋体"/>
      <w:sz w:val="24"/>
      <w:szCs w:val="24"/>
    </w:rPr>
  </w:style>
  <w:style w:type="paragraph" w:customStyle="1" w:styleId="affffffffffffffff1">
    <w:name w:val="表格左标题"/>
    <w:basedOn w:val="a2"/>
    <w:rsid w:val="0043554F"/>
    <w:pPr>
      <w:widowControl/>
      <w:overflowPunct w:val="0"/>
      <w:autoSpaceDE w:val="0"/>
      <w:autoSpaceDN w:val="0"/>
      <w:adjustRightInd w:val="0"/>
      <w:snapToGrid w:val="0"/>
      <w:ind w:firstLineChars="200" w:firstLine="466"/>
      <w:jc w:val="left"/>
      <w:outlineLvl w:val="4"/>
    </w:pPr>
    <w:rPr>
      <w:rFonts w:ascii="宋体" w:hAnsi="宋体"/>
      <w:color w:val="000000"/>
      <w:spacing w:val="8"/>
      <w:kern w:val="0"/>
      <w:position w:val="-24"/>
      <w:szCs w:val="21"/>
    </w:rPr>
  </w:style>
  <w:style w:type="paragraph" w:customStyle="1" w:styleId="15f1">
    <w:name w:val="样式 样式 宋体 小四 行距: 1.5 倍行距 + 宋体"/>
    <w:basedOn w:val="153"/>
    <w:rsid w:val="0043554F"/>
  </w:style>
  <w:style w:type="paragraph" w:customStyle="1" w:styleId="1f">
    <w:name w:val="正文样式1"/>
    <w:basedOn w:val="a2"/>
    <w:link w:val="1CharChar6"/>
    <w:rsid w:val="0043554F"/>
    <w:pPr>
      <w:widowControl/>
      <w:spacing w:line="500" w:lineRule="exact"/>
      <w:ind w:firstLineChars="200" w:firstLine="200"/>
      <w:jc w:val="left"/>
    </w:pPr>
    <w:rPr>
      <w:rFonts w:asciiTheme="minorHAnsi" w:eastAsiaTheme="minorEastAsia" w:hAnsiTheme="minorHAnsi" w:cstheme="minorBidi"/>
      <w:szCs w:val="24"/>
    </w:rPr>
  </w:style>
  <w:style w:type="paragraph" w:customStyle="1" w:styleId="affffffffffffffff2">
    <w:name w:val="样式  + 小四"/>
    <w:basedOn w:val="a2"/>
    <w:rsid w:val="0043554F"/>
    <w:pPr>
      <w:widowControl/>
      <w:adjustRightInd w:val="0"/>
      <w:spacing w:line="240" w:lineRule="auto"/>
      <w:ind w:left="480" w:firstLine="200"/>
      <w:jc w:val="left"/>
    </w:pPr>
    <w:rPr>
      <w:rFonts w:hAnsi="Courier New" w:cs="Courier New"/>
      <w:kern w:val="0"/>
      <w:szCs w:val="21"/>
    </w:rPr>
  </w:style>
  <w:style w:type="paragraph" w:customStyle="1" w:styleId="xl182">
    <w:name w:val="xl182"/>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hAnsi="宋体" w:cs="宋体"/>
      <w:kern w:val="0"/>
      <w:sz w:val="20"/>
      <w:szCs w:val="20"/>
    </w:rPr>
  </w:style>
  <w:style w:type="paragraph" w:customStyle="1" w:styleId="xl173">
    <w:name w:val="xl173"/>
    <w:basedOn w:val="a2"/>
    <w:rsid w:val="0043554F"/>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宋体" w:hAnsi="宋体" w:cs="宋体"/>
      <w:color w:val="FF00FF"/>
      <w:kern w:val="0"/>
      <w:sz w:val="20"/>
      <w:szCs w:val="20"/>
    </w:rPr>
  </w:style>
  <w:style w:type="paragraph" w:customStyle="1" w:styleId="xl168">
    <w:name w:val="xl168"/>
    <w:basedOn w:val="a2"/>
    <w:rsid w:val="0043554F"/>
    <w:pPr>
      <w:widowControl/>
      <w:pBdr>
        <w:top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宋体" w:hAnsi="宋体" w:cs="宋体"/>
      <w:color w:val="FF00FF"/>
      <w:kern w:val="0"/>
      <w:sz w:val="20"/>
      <w:szCs w:val="20"/>
    </w:rPr>
  </w:style>
  <w:style w:type="paragraph" w:customStyle="1" w:styleId="152">
    <w:name w:val="样式 样式 样式 正文格式 + 非加宽量 / 紧缩量  行距: 1.5 倍行距 + + 首行缩进:  2 字符"/>
    <w:basedOn w:val="a2"/>
    <w:link w:val="152CharChar"/>
    <w:rsid w:val="0043554F"/>
    <w:pPr>
      <w:snapToGrid w:val="0"/>
      <w:ind w:firstLineChars="200" w:firstLine="512"/>
    </w:pPr>
    <w:rPr>
      <w:rFonts w:asciiTheme="minorHAnsi" w:eastAsiaTheme="minorEastAsia" w:hAnsiTheme="minorHAnsi" w:cstheme="minorBidi"/>
      <w:spacing w:val="8"/>
    </w:rPr>
  </w:style>
  <w:style w:type="paragraph" w:customStyle="1" w:styleId="affffffffffffffff3">
    <w:name w:val="小五表"/>
    <w:rsid w:val="0043554F"/>
    <w:pPr>
      <w:snapToGrid w:val="0"/>
      <w:spacing w:line="200" w:lineRule="exact"/>
      <w:jc w:val="center"/>
    </w:pPr>
    <w:rPr>
      <w:rFonts w:ascii="Times New Roman" w:eastAsia="宋体" w:hAnsi="Times New Roman" w:cs="宋体"/>
      <w:kern w:val="0"/>
      <w:sz w:val="18"/>
      <w:szCs w:val="18"/>
    </w:rPr>
  </w:style>
  <w:style w:type="paragraph" w:customStyle="1" w:styleId="xl212">
    <w:name w:val="xl212"/>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cs="宋体"/>
      <w:b/>
      <w:bCs/>
      <w:color w:val="FF0000"/>
      <w:kern w:val="0"/>
      <w:sz w:val="20"/>
      <w:szCs w:val="20"/>
    </w:rPr>
  </w:style>
  <w:style w:type="paragraph" w:customStyle="1" w:styleId="affffffffffffffff4">
    <w:name w:val="表顶端标题"/>
    <w:basedOn w:val="a2"/>
    <w:rsid w:val="0043554F"/>
    <w:pPr>
      <w:widowControl/>
      <w:overflowPunct w:val="0"/>
      <w:autoSpaceDE w:val="0"/>
      <w:autoSpaceDN w:val="0"/>
      <w:adjustRightInd w:val="0"/>
      <w:snapToGrid w:val="0"/>
      <w:ind w:firstLineChars="200" w:firstLine="480"/>
      <w:jc w:val="center"/>
      <w:outlineLvl w:val="4"/>
    </w:pPr>
    <w:rPr>
      <w:rFonts w:ascii="黑体" w:eastAsia="黑体" w:hAnsi="宋体"/>
      <w:color w:val="000000"/>
      <w:spacing w:val="8"/>
      <w:kern w:val="0"/>
      <w:position w:val="-24"/>
      <w:sz w:val="28"/>
      <w:szCs w:val="20"/>
    </w:rPr>
  </w:style>
  <w:style w:type="paragraph" w:customStyle="1" w:styleId="xl290">
    <w:name w:val="xl290"/>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hAnsi="宋体" w:cs="宋体"/>
      <w:b/>
      <w:bCs/>
      <w:kern w:val="0"/>
      <w:sz w:val="18"/>
      <w:szCs w:val="18"/>
    </w:rPr>
  </w:style>
  <w:style w:type="paragraph" w:customStyle="1" w:styleId="292">
    <w:name w:val="样式 小四 黑色 行距: 固定值 29 磅 首行缩进:  2 字符"/>
    <w:basedOn w:val="a2"/>
    <w:rsid w:val="0043554F"/>
    <w:pPr>
      <w:widowControl/>
      <w:spacing w:line="240" w:lineRule="auto"/>
      <w:ind w:firstLineChars="200" w:firstLine="200"/>
      <w:jc w:val="left"/>
    </w:pPr>
    <w:rPr>
      <w:rFonts w:cs="宋体"/>
      <w:color w:val="000000"/>
      <w:szCs w:val="20"/>
    </w:rPr>
  </w:style>
  <w:style w:type="paragraph" w:customStyle="1" w:styleId="4b">
    <w:name w:val="样式 标题 4 + 宋体"/>
    <w:basedOn w:val="4"/>
    <w:rsid w:val="0043554F"/>
    <w:pPr>
      <w:keepNext w:val="0"/>
      <w:keepLines w:val="0"/>
      <w:tabs>
        <w:tab w:val="left" w:pos="4320"/>
      </w:tabs>
      <w:adjustRightInd w:val="0"/>
      <w:spacing w:before="100" w:after="100" w:line="480" w:lineRule="exact"/>
      <w:ind w:left="1680" w:hanging="420"/>
      <w:textAlignment w:val="baseline"/>
    </w:pPr>
    <w:rPr>
      <w:rFonts w:ascii="Times New Roman" w:eastAsia="黑体" w:hAnsi="Times New Roman" w:cs="Times New Roman"/>
      <w:snapToGrid w:val="0"/>
      <w:color w:val="000000"/>
      <w:kern w:val="0"/>
      <w:sz w:val="30"/>
      <w:szCs w:val="20"/>
    </w:rPr>
  </w:style>
  <w:style w:type="paragraph" w:customStyle="1" w:styleId="affffffffffffffff5">
    <w:name w:val="已访问的超级链接"/>
    <w:next w:val="a2"/>
    <w:rsid w:val="0043554F"/>
    <w:pPr>
      <w:widowControl w:val="0"/>
      <w:spacing w:line="360" w:lineRule="auto"/>
      <w:ind w:firstLineChars="200" w:firstLine="200"/>
      <w:jc w:val="both"/>
    </w:pPr>
    <w:rPr>
      <w:rFonts w:ascii="宋体" w:eastAsia="宋体" w:hAnsi="Times New Roman" w:cs="Times New Roman"/>
      <w:sz w:val="28"/>
      <w:szCs w:val="24"/>
    </w:rPr>
  </w:style>
  <w:style w:type="paragraph" w:customStyle="1" w:styleId="182">
    <w:name w:val="样式 样式 四号 行距: 固定值 18 磅 + 首行缩进:  2 字符"/>
    <w:basedOn w:val="a2"/>
    <w:rsid w:val="0043554F"/>
    <w:pPr>
      <w:spacing w:line="356" w:lineRule="exact"/>
      <w:ind w:firstLineChars="200" w:firstLine="200"/>
    </w:pPr>
    <w:rPr>
      <w:rFonts w:cs="宋体"/>
      <w:sz w:val="28"/>
      <w:szCs w:val="20"/>
    </w:rPr>
  </w:style>
  <w:style w:type="paragraph" w:customStyle="1" w:styleId="affffffffffffffff6">
    <w:name w:val="小节标题"/>
    <w:basedOn w:val="a2"/>
    <w:rsid w:val="0043554F"/>
    <w:pPr>
      <w:spacing w:before="100" w:beforeAutospacing="1" w:after="100" w:afterAutospacing="1" w:line="240" w:lineRule="auto"/>
      <w:outlineLvl w:val="2"/>
    </w:pPr>
    <w:rPr>
      <w:rFonts w:ascii="黑体" w:eastAsia="黑体"/>
      <w:sz w:val="28"/>
      <w:szCs w:val="20"/>
    </w:rPr>
  </w:style>
  <w:style w:type="paragraph" w:customStyle="1" w:styleId="xl215">
    <w:name w:val="xl215"/>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kern w:val="0"/>
      <w:sz w:val="20"/>
      <w:szCs w:val="20"/>
    </w:rPr>
  </w:style>
  <w:style w:type="paragraph" w:customStyle="1" w:styleId="xl35">
    <w:name w:val="xl35"/>
    <w:basedOn w:val="a2"/>
    <w:rsid w:val="0043554F"/>
    <w:pPr>
      <w:widowControl/>
      <w:pBdr>
        <w:left w:val="single" w:sz="4" w:space="0" w:color="auto"/>
        <w:right w:val="single" w:sz="4" w:space="0" w:color="auto"/>
      </w:pBdr>
      <w:spacing w:before="100" w:beforeAutospacing="1" w:after="100" w:afterAutospacing="1" w:line="240" w:lineRule="auto"/>
      <w:jc w:val="center"/>
      <w:textAlignment w:val="center"/>
    </w:pPr>
    <w:rPr>
      <w:kern w:val="0"/>
      <w:szCs w:val="24"/>
    </w:rPr>
  </w:style>
  <w:style w:type="paragraph" w:customStyle="1" w:styleId="1DMS">
    <w:name w:val="标题1（DMS）"/>
    <w:basedOn w:val="1"/>
    <w:rsid w:val="0043554F"/>
    <w:pPr>
      <w:keepNext/>
      <w:keepLines/>
      <w:pageBreakBefore w:val="0"/>
      <w:widowControl/>
      <w:spacing w:beforeLines="50" w:before="156" w:afterLines="50" w:after="156"/>
      <w:jc w:val="center"/>
    </w:pPr>
    <w:rPr>
      <w:rFonts w:ascii="Times New Roman" w:eastAsia="楷体_GB2312" w:hAnsi="Times New Roman" w:cs="Times New Roman"/>
      <w:bCs w:val="0"/>
      <w:kern w:val="44"/>
      <w:szCs w:val="30"/>
    </w:rPr>
  </w:style>
  <w:style w:type="paragraph" w:customStyle="1" w:styleId="xl192">
    <w:name w:val="xl192"/>
    <w:basedOn w:val="a2"/>
    <w:rsid w:val="0043554F"/>
    <w:pPr>
      <w:widowControl/>
      <w:spacing w:before="100" w:beforeAutospacing="1" w:after="100" w:afterAutospacing="1" w:line="240" w:lineRule="auto"/>
      <w:jc w:val="center"/>
    </w:pPr>
    <w:rPr>
      <w:rFonts w:ascii="宋体" w:hAnsi="宋体" w:cs="宋体"/>
      <w:kern w:val="0"/>
      <w:sz w:val="20"/>
      <w:szCs w:val="20"/>
    </w:rPr>
  </w:style>
  <w:style w:type="paragraph" w:customStyle="1" w:styleId="xl360">
    <w:name w:val="xl360"/>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kern w:val="0"/>
      <w:sz w:val="20"/>
      <w:szCs w:val="20"/>
    </w:rPr>
  </w:style>
  <w:style w:type="paragraph" w:customStyle="1" w:styleId="xl87">
    <w:name w:val="xl87"/>
    <w:basedOn w:val="a2"/>
    <w:rsid w:val="0043554F"/>
    <w:pPr>
      <w:widowControl/>
      <w:pBdr>
        <w:bottom w:val="single" w:sz="8" w:space="0" w:color="auto"/>
        <w:right w:val="single" w:sz="4" w:space="0" w:color="auto"/>
      </w:pBdr>
      <w:spacing w:before="100" w:beforeAutospacing="1" w:after="100" w:afterAutospacing="1" w:line="240" w:lineRule="auto"/>
      <w:jc w:val="left"/>
    </w:pPr>
    <w:rPr>
      <w:rFonts w:ascii="宋体" w:hAnsi="宋体" w:cs="宋体"/>
      <w:kern w:val="0"/>
      <w:szCs w:val="24"/>
    </w:rPr>
  </w:style>
  <w:style w:type="paragraph" w:customStyle="1" w:styleId="1050">
    <w:name w:val="目录 1 + 段前: 0.5 行"/>
    <w:basedOn w:val="TOC1"/>
    <w:rsid w:val="0043554F"/>
    <w:pPr>
      <w:widowControl/>
      <w:tabs>
        <w:tab w:val="right" w:leader="dot" w:pos="8722"/>
      </w:tabs>
      <w:snapToGrid w:val="0"/>
      <w:spacing w:beforeLines="50" w:before="156" w:line="240" w:lineRule="auto"/>
    </w:pPr>
    <w:rPr>
      <w:b/>
      <w:bCs/>
      <w:caps/>
      <w:snapToGrid w:val="0"/>
      <w:kern w:val="0"/>
      <w:sz w:val="28"/>
      <w:szCs w:val="28"/>
    </w:rPr>
  </w:style>
  <w:style w:type="paragraph" w:customStyle="1" w:styleId="xl58">
    <w:name w:val="xl58"/>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hAnsi="宋体" w:cs="宋体"/>
      <w:kern w:val="0"/>
      <w:szCs w:val="24"/>
    </w:rPr>
  </w:style>
  <w:style w:type="paragraph" w:customStyle="1" w:styleId="3f4">
    <w:name w:val="样式 责任表 + 首行缩进:  3 字符"/>
    <w:basedOn w:val="afffffffff5"/>
    <w:rsid w:val="0043554F"/>
    <w:pPr>
      <w:spacing w:line="480" w:lineRule="auto"/>
    </w:pPr>
    <w:rPr>
      <w:rFonts w:cs="宋体"/>
      <w:sz w:val="36"/>
      <w:szCs w:val="20"/>
    </w:rPr>
  </w:style>
  <w:style w:type="paragraph" w:customStyle="1" w:styleId="2ffc">
    <w:name w:val="列表2"/>
    <w:basedOn w:val="1ffc"/>
    <w:rsid w:val="0043554F"/>
    <w:pPr>
      <w:widowControl w:val="0"/>
      <w:spacing w:beforeLines="50" w:before="156" w:afterLines="50" w:after="156" w:line="240" w:lineRule="auto"/>
      <w:ind w:left="0" w:firstLineChars="196" w:firstLine="472"/>
      <w:jc w:val="both"/>
    </w:pPr>
    <w:rPr>
      <w:rFonts w:hAnsi="宋体"/>
      <w:b w:val="0"/>
      <w:bCs/>
      <w:color w:val="000000"/>
      <w:sz w:val="21"/>
      <w:szCs w:val="24"/>
    </w:rPr>
  </w:style>
  <w:style w:type="paragraph" w:customStyle="1" w:styleId="1115">
    <w:name w:val="样式 标题 1 + 段前: 1 行 段后: 1 行"/>
    <w:basedOn w:val="1"/>
    <w:rsid w:val="0043554F"/>
    <w:pPr>
      <w:keepNext/>
      <w:widowControl/>
      <w:tabs>
        <w:tab w:val="left" w:pos="1455"/>
      </w:tabs>
      <w:snapToGrid w:val="0"/>
      <w:spacing w:beforeLines="100" w:before="312" w:afterLines="100" w:after="312"/>
      <w:ind w:left="1455" w:hanging="1455"/>
      <w:jc w:val="center"/>
      <w:textAlignment w:val="top"/>
    </w:pPr>
    <w:rPr>
      <w:rFonts w:ascii="Times New Roman" w:eastAsia="黑体" w:hAnsi="Times New Roman" w:cs="Times New Roman"/>
      <w:bCs w:val="0"/>
      <w:snapToGrid w:val="0"/>
      <w:kern w:val="2"/>
      <w:sz w:val="36"/>
      <w:szCs w:val="20"/>
    </w:rPr>
  </w:style>
  <w:style w:type="paragraph" w:customStyle="1" w:styleId="xl54">
    <w:name w:val="xl54"/>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hAnsi="宋体" w:cs="宋体"/>
      <w:b/>
      <w:bCs/>
      <w:kern w:val="0"/>
      <w:szCs w:val="24"/>
    </w:rPr>
  </w:style>
  <w:style w:type="paragraph" w:customStyle="1" w:styleId="xl197">
    <w:name w:val="xl197"/>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hAnsi="宋体" w:cs="宋体"/>
      <w:color w:val="0000FF"/>
      <w:kern w:val="0"/>
      <w:sz w:val="20"/>
      <w:szCs w:val="20"/>
    </w:rPr>
  </w:style>
  <w:style w:type="paragraph" w:customStyle="1" w:styleId="DMS2">
    <w:name w:val="表格文字（DMS）"/>
    <w:basedOn w:val="a2"/>
    <w:rsid w:val="0043554F"/>
    <w:pPr>
      <w:widowControl/>
      <w:spacing w:beforeLines="10" w:before="31" w:afterLines="10" w:after="31" w:line="240" w:lineRule="auto"/>
      <w:ind w:leftChars="-30" w:left="-63" w:rightChars="-37" w:right="-78"/>
      <w:jc w:val="center"/>
    </w:pPr>
    <w:rPr>
      <w:sz w:val="21"/>
      <w:szCs w:val="21"/>
    </w:rPr>
  </w:style>
  <w:style w:type="paragraph" w:customStyle="1" w:styleId="xl91">
    <w:name w:val="xl91"/>
    <w:basedOn w:val="a2"/>
    <w:rsid w:val="0043554F"/>
    <w:pPr>
      <w:widowControl/>
      <w:pBdr>
        <w:top w:val="single" w:sz="4" w:space="0" w:color="auto"/>
        <w:bottom w:val="single" w:sz="8" w:space="0" w:color="auto"/>
        <w:right w:val="single" w:sz="4" w:space="0" w:color="auto"/>
      </w:pBdr>
      <w:spacing w:before="100" w:beforeAutospacing="1" w:after="100" w:afterAutospacing="1" w:line="240" w:lineRule="auto"/>
      <w:jc w:val="left"/>
    </w:pPr>
    <w:rPr>
      <w:rFonts w:ascii="宋体" w:hAnsi="宋体" w:cs="宋体"/>
      <w:b/>
      <w:bCs/>
      <w:kern w:val="0"/>
      <w:szCs w:val="24"/>
    </w:rPr>
  </w:style>
  <w:style w:type="paragraph" w:customStyle="1" w:styleId="15f2">
    <w:name w:val="样式 加粗 行距: 1.5 倍行距"/>
    <w:basedOn w:val="a2"/>
    <w:rsid w:val="0043554F"/>
    <w:pPr>
      <w:widowControl/>
      <w:spacing w:line="240" w:lineRule="auto"/>
      <w:ind w:firstLineChars="147" w:firstLine="147"/>
      <w:jc w:val="left"/>
    </w:pPr>
    <w:rPr>
      <w:rFonts w:cs="宋体"/>
      <w:b/>
      <w:bCs/>
      <w:kern w:val="0"/>
      <w:szCs w:val="20"/>
    </w:rPr>
  </w:style>
  <w:style w:type="paragraph" w:customStyle="1" w:styleId="affffffffffffffff7">
    <w:name w:val="标题(五)"/>
    <w:basedOn w:val="5"/>
    <w:next w:val="a2"/>
    <w:rsid w:val="0043554F"/>
    <w:pPr>
      <w:widowControl/>
      <w:autoSpaceDE w:val="0"/>
      <w:adjustRightInd w:val="0"/>
      <w:spacing w:before="120" w:after="120" w:line="180" w:lineRule="auto"/>
      <w:ind w:firstLine="510"/>
    </w:pPr>
    <w:rPr>
      <w:rFonts w:ascii="Times New Roman"/>
      <w:b/>
      <w:spacing w:val="8"/>
    </w:rPr>
  </w:style>
  <w:style w:type="paragraph" w:customStyle="1" w:styleId="xl187">
    <w:name w:val="xl187"/>
    <w:basedOn w:val="a2"/>
    <w:rsid w:val="0043554F"/>
    <w:pPr>
      <w:widowControl/>
      <w:shd w:val="clear" w:color="000000" w:fill="FFFFFF"/>
      <w:spacing w:before="100" w:beforeAutospacing="1" w:after="100" w:afterAutospacing="1" w:line="240" w:lineRule="auto"/>
      <w:jc w:val="center"/>
    </w:pPr>
    <w:rPr>
      <w:rFonts w:ascii="宋体" w:hAnsi="宋体" w:cs="宋体"/>
      <w:kern w:val="0"/>
      <w:sz w:val="20"/>
      <w:szCs w:val="20"/>
    </w:rPr>
  </w:style>
  <w:style w:type="paragraph" w:customStyle="1" w:styleId="xl219">
    <w:name w:val="xl219"/>
    <w:basedOn w:val="a2"/>
    <w:rsid w:val="0043554F"/>
    <w:pPr>
      <w:widowControl/>
      <w:spacing w:before="100" w:beforeAutospacing="1" w:after="100" w:afterAutospacing="1" w:line="240" w:lineRule="auto"/>
      <w:jc w:val="center"/>
    </w:pPr>
    <w:rPr>
      <w:kern w:val="0"/>
      <w:sz w:val="18"/>
      <w:szCs w:val="18"/>
    </w:rPr>
  </w:style>
  <w:style w:type="paragraph" w:customStyle="1" w:styleId="CharCharChar1Char1">
    <w:name w:val="Char Char Char1 Char1"/>
    <w:next w:val="25"/>
    <w:rsid w:val="0043554F"/>
    <w:pPr>
      <w:snapToGrid w:val="0"/>
      <w:spacing w:line="360" w:lineRule="auto"/>
      <w:ind w:firstLineChars="200" w:firstLine="200"/>
    </w:pPr>
    <w:rPr>
      <w:rFonts w:ascii="Times New Roman" w:eastAsia="仿宋_GB2312" w:hAnsi="Times New Roman" w:cs="Times New Roman"/>
      <w:sz w:val="24"/>
      <w:szCs w:val="24"/>
    </w:rPr>
  </w:style>
  <w:style w:type="paragraph" w:customStyle="1" w:styleId="xl124">
    <w:name w:val="xl124"/>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hAnsi="宋体" w:cs="宋体"/>
      <w:kern w:val="0"/>
      <w:sz w:val="20"/>
      <w:szCs w:val="20"/>
    </w:rPr>
  </w:style>
  <w:style w:type="paragraph" w:customStyle="1" w:styleId="xl28">
    <w:name w:val="xl28"/>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kern w:val="0"/>
      <w:szCs w:val="24"/>
    </w:rPr>
  </w:style>
  <w:style w:type="paragraph" w:customStyle="1" w:styleId="3Char3CharChar3CharCharCharCharChar31">
    <w:name w:val="样式 标题 3Char标题 3 Char Char标题 3 Char Char Char Char Char标题3标...1"/>
    <w:basedOn w:val="3"/>
    <w:rsid w:val="0043554F"/>
    <w:pPr>
      <w:tabs>
        <w:tab w:val="left" w:pos="567"/>
      </w:tabs>
      <w:adjustRightInd w:val="0"/>
      <w:spacing w:before="120" w:after="120" w:line="240" w:lineRule="auto"/>
      <w:jc w:val="left"/>
    </w:pPr>
    <w:rPr>
      <w:rFonts w:ascii="宋体" w:hAnsi="宋体" w:cs="宋体"/>
      <w:snapToGrid w:val="0"/>
      <w:spacing w:val="8"/>
      <w:kern w:val="0"/>
      <w:szCs w:val="20"/>
    </w:rPr>
  </w:style>
  <w:style w:type="paragraph" w:customStyle="1" w:styleId="101215">
    <w:name w:val="样式 标题 1 + 段前: 0 磅 段后: 12 磅 行距: 1.5 倍行距"/>
    <w:basedOn w:val="1"/>
    <w:rsid w:val="0043554F"/>
    <w:pPr>
      <w:pageBreakBefore w:val="0"/>
      <w:widowControl/>
      <w:spacing w:after="240"/>
      <w:jc w:val="both"/>
    </w:pPr>
    <w:rPr>
      <w:rFonts w:ascii="Times New Roman" w:eastAsia="黑体" w:hAnsi="Times New Roman"/>
      <w:snapToGrid w:val="0"/>
      <w:color w:val="000000"/>
      <w:kern w:val="0"/>
      <w:sz w:val="36"/>
      <w:szCs w:val="20"/>
    </w:rPr>
  </w:style>
  <w:style w:type="paragraph" w:customStyle="1" w:styleId="3151">
    <w:name w:val="样式 标题 3 + 行距: 1.5 倍行距"/>
    <w:basedOn w:val="3"/>
    <w:rsid w:val="0043554F"/>
    <w:pPr>
      <w:adjustRightInd w:val="0"/>
      <w:snapToGrid w:val="0"/>
      <w:spacing w:before="312" w:after="156"/>
      <w:jc w:val="left"/>
    </w:pPr>
    <w:rPr>
      <w:rFonts w:ascii="宋体" w:hAnsi="宋体"/>
      <w:kern w:val="0"/>
      <w:szCs w:val="20"/>
    </w:rPr>
  </w:style>
  <w:style w:type="paragraph" w:customStyle="1" w:styleId="xl199">
    <w:name w:val="xl199"/>
    <w:basedOn w:val="a2"/>
    <w:rsid w:val="0043554F"/>
    <w:pPr>
      <w:widowControl/>
      <w:spacing w:before="100" w:beforeAutospacing="1" w:after="100" w:afterAutospacing="1" w:line="240" w:lineRule="auto"/>
      <w:jc w:val="center"/>
    </w:pPr>
    <w:rPr>
      <w:rFonts w:ascii="宋体" w:hAnsi="宋体" w:cs="宋体"/>
      <w:kern w:val="0"/>
      <w:sz w:val="20"/>
      <w:szCs w:val="20"/>
    </w:rPr>
  </w:style>
  <w:style w:type="paragraph" w:customStyle="1" w:styleId="affffffffffffffff8">
    <w:name w:val="表号"/>
    <w:basedOn w:val="a2"/>
    <w:rsid w:val="0043554F"/>
    <w:pPr>
      <w:widowControl/>
      <w:spacing w:line="600" w:lineRule="exact"/>
      <w:ind w:firstLineChars="200" w:firstLine="480"/>
      <w:jc w:val="center"/>
    </w:pPr>
    <w:rPr>
      <w:rFonts w:cs="宋体"/>
      <w:kern w:val="0"/>
      <w:szCs w:val="24"/>
    </w:rPr>
  </w:style>
  <w:style w:type="paragraph" w:customStyle="1" w:styleId="CharCharCharCharCharChar8">
    <w:name w:val="Char Char Char Char Char Char"/>
    <w:basedOn w:val="a2"/>
    <w:rsid w:val="0043554F"/>
    <w:pPr>
      <w:adjustRightInd w:val="0"/>
      <w:snapToGrid w:val="0"/>
      <w:ind w:firstLineChars="200" w:firstLine="200"/>
      <w:textAlignment w:val="baseline"/>
    </w:pPr>
    <w:rPr>
      <w:rFonts w:eastAsia="仿宋_GB2312"/>
      <w:b/>
      <w:kern w:val="0"/>
      <w:sz w:val="32"/>
      <w:szCs w:val="32"/>
      <w:lang w:eastAsia="en-US"/>
    </w:rPr>
  </w:style>
  <w:style w:type="paragraph" w:customStyle="1" w:styleId="110">
    <w:name w:val="正文1.1"/>
    <w:basedOn w:val="a2"/>
    <w:link w:val="11CharChar"/>
    <w:rsid w:val="0043554F"/>
    <w:pPr>
      <w:spacing w:line="500" w:lineRule="exact"/>
      <w:ind w:firstLineChars="200" w:firstLine="480"/>
    </w:pPr>
    <w:rPr>
      <w:rFonts w:asciiTheme="minorHAnsi" w:eastAsiaTheme="minorEastAsia" w:hAnsiTheme="minorHAnsi" w:cstheme="minorBidi"/>
      <w:szCs w:val="24"/>
    </w:rPr>
  </w:style>
  <w:style w:type="paragraph" w:customStyle="1" w:styleId="CharChar1Char">
    <w:name w:val="Char Char1 Char"/>
    <w:basedOn w:val="a2"/>
    <w:rsid w:val="0043554F"/>
    <w:pPr>
      <w:spacing w:afterLines="50" w:after="156" w:line="560" w:lineRule="exact"/>
    </w:pPr>
    <w:rPr>
      <w:rFonts w:eastAsia="黑体"/>
      <w:sz w:val="30"/>
      <w:szCs w:val="30"/>
    </w:rPr>
  </w:style>
  <w:style w:type="paragraph" w:customStyle="1" w:styleId="xl145">
    <w:name w:val="xl145"/>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cs="宋体"/>
      <w:kern w:val="0"/>
      <w:sz w:val="18"/>
      <w:szCs w:val="18"/>
    </w:rPr>
  </w:style>
  <w:style w:type="paragraph" w:customStyle="1" w:styleId="Char1CharChar2CharCharCharChar">
    <w:name w:val="Char1 Char Char2 Char Char Char Char"/>
    <w:basedOn w:val="a2"/>
    <w:rsid w:val="0043554F"/>
    <w:pPr>
      <w:widowControl/>
      <w:tabs>
        <w:tab w:val="left" w:pos="1280"/>
      </w:tabs>
      <w:snapToGrid w:val="0"/>
      <w:ind w:left="200" w:firstLineChars="200" w:firstLine="200"/>
      <w:jc w:val="left"/>
    </w:pPr>
    <w:rPr>
      <w:rFonts w:ascii="宋体" w:eastAsia="仿宋_GB2312" w:hAnsi="宋体"/>
      <w:kern w:val="0"/>
      <w:szCs w:val="24"/>
    </w:rPr>
  </w:style>
  <w:style w:type="paragraph" w:customStyle="1" w:styleId="Char1CharCharChar2">
    <w:name w:val="Char1 Char Char Char2"/>
    <w:basedOn w:val="affff0"/>
    <w:rsid w:val="0043554F"/>
    <w:pPr>
      <w:spacing w:line="240" w:lineRule="auto"/>
      <w:ind w:firstLineChars="0" w:firstLine="0"/>
    </w:pPr>
    <w:rPr>
      <w:rFonts w:ascii="Tahoma" w:hAnsi="Tahoma"/>
      <w:kern w:val="0"/>
      <w:sz w:val="24"/>
    </w:rPr>
  </w:style>
  <w:style w:type="paragraph" w:customStyle="1" w:styleId="228">
    <w:name w:val="样式 样式 四号 首行缩进:  2 字符 + 首行缩进:  2 字符"/>
    <w:basedOn w:val="a2"/>
    <w:rsid w:val="0043554F"/>
    <w:pPr>
      <w:widowControl/>
      <w:ind w:firstLineChars="200" w:firstLine="200"/>
      <w:jc w:val="left"/>
    </w:pPr>
    <w:rPr>
      <w:rFonts w:cs="宋体"/>
      <w:szCs w:val="20"/>
    </w:rPr>
  </w:style>
  <w:style w:type="paragraph" w:customStyle="1" w:styleId="affffffffffffffff9">
    <w:name w:val="正 文"/>
    <w:basedOn w:val="a2"/>
    <w:rsid w:val="0043554F"/>
    <w:pPr>
      <w:widowControl/>
      <w:ind w:firstLineChars="200" w:firstLine="200"/>
      <w:jc w:val="left"/>
    </w:pPr>
    <w:rPr>
      <w:rFonts w:ascii="仿宋_GB2312" w:eastAsia="仿宋_GB2312" w:hAnsi="宋体"/>
      <w:sz w:val="28"/>
      <w:szCs w:val="20"/>
    </w:rPr>
  </w:style>
  <w:style w:type="paragraph" w:customStyle="1" w:styleId="xl263">
    <w:name w:val="xl263"/>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kern w:val="0"/>
      <w:sz w:val="18"/>
      <w:szCs w:val="18"/>
    </w:rPr>
  </w:style>
  <w:style w:type="paragraph" w:customStyle="1" w:styleId="xl80">
    <w:name w:val="xl80"/>
    <w:basedOn w:val="a2"/>
    <w:rsid w:val="0043554F"/>
    <w:pPr>
      <w:widowControl/>
      <w:pBdr>
        <w:top w:val="single" w:sz="4" w:space="0" w:color="auto"/>
        <w:left w:val="single" w:sz="4" w:space="0" w:color="auto"/>
        <w:right w:val="single" w:sz="4" w:space="0" w:color="auto"/>
      </w:pBdr>
      <w:spacing w:before="100" w:beforeAutospacing="1" w:after="100" w:afterAutospacing="1" w:line="240" w:lineRule="auto"/>
      <w:jc w:val="center"/>
    </w:pPr>
    <w:rPr>
      <w:rFonts w:ascii="宋体" w:hAnsi="宋体" w:cs="宋体"/>
      <w:b/>
      <w:bCs/>
      <w:kern w:val="0"/>
      <w:sz w:val="20"/>
      <w:szCs w:val="20"/>
    </w:rPr>
  </w:style>
  <w:style w:type="paragraph" w:customStyle="1" w:styleId="423">
    <w:name w:val="样式 标题4(使用） + 首行缩进:  2 字符 行距: 单倍行距"/>
    <w:basedOn w:val="a2"/>
    <w:rsid w:val="0043554F"/>
    <w:pPr>
      <w:keepNext/>
      <w:keepLines/>
      <w:widowControl/>
      <w:spacing w:line="600" w:lineRule="exact"/>
      <w:jc w:val="left"/>
      <w:outlineLvl w:val="3"/>
    </w:pPr>
    <w:rPr>
      <w:rFonts w:cs="宋体"/>
      <w:spacing w:val="8"/>
      <w:kern w:val="0"/>
      <w:sz w:val="28"/>
      <w:szCs w:val="20"/>
    </w:rPr>
  </w:style>
  <w:style w:type="paragraph" w:customStyle="1" w:styleId="alt8">
    <w:name w:val="!表标题_alt8"/>
    <w:basedOn w:val="a2"/>
    <w:next w:val="a2"/>
    <w:rsid w:val="0043554F"/>
    <w:pPr>
      <w:widowControl/>
      <w:snapToGrid w:val="0"/>
      <w:spacing w:beforeLines="50" w:before="156" w:line="240" w:lineRule="auto"/>
      <w:jc w:val="center"/>
    </w:pPr>
    <w:rPr>
      <w:b/>
      <w:bCs/>
      <w:spacing w:val="8"/>
      <w:kern w:val="0"/>
      <w:sz w:val="28"/>
      <w:szCs w:val="28"/>
    </w:rPr>
  </w:style>
  <w:style w:type="paragraph" w:customStyle="1" w:styleId="xl123">
    <w:name w:val="xl123"/>
    <w:basedOn w:val="a2"/>
    <w:rsid w:val="0043554F"/>
    <w:pPr>
      <w:widowControl/>
      <w:pBdr>
        <w:left w:val="single" w:sz="8" w:space="0" w:color="auto"/>
        <w:right w:val="single" w:sz="8" w:space="0" w:color="auto"/>
      </w:pBdr>
      <w:shd w:val="clear" w:color="000000" w:fill="FFCC99"/>
      <w:spacing w:before="100" w:beforeAutospacing="1" w:after="100" w:afterAutospacing="1" w:line="240" w:lineRule="auto"/>
      <w:jc w:val="center"/>
    </w:pPr>
    <w:rPr>
      <w:kern w:val="0"/>
      <w:sz w:val="20"/>
      <w:szCs w:val="20"/>
    </w:rPr>
  </w:style>
  <w:style w:type="paragraph" w:customStyle="1" w:styleId="xl175">
    <w:name w:val="xl175"/>
    <w:basedOn w:val="a2"/>
    <w:rsid w:val="0043554F"/>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宋体" w:hAnsi="宋体" w:cs="宋体"/>
      <w:color w:val="0000FF"/>
      <w:kern w:val="0"/>
      <w:sz w:val="20"/>
      <w:szCs w:val="20"/>
    </w:rPr>
  </w:style>
  <w:style w:type="paragraph" w:customStyle="1" w:styleId="affffffffffffffffa">
    <w:name w:val="六号字表"/>
    <w:basedOn w:val="afffffffffff2"/>
    <w:rsid w:val="0043554F"/>
    <w:rPr>
      <w:rFonts w:hAnsi="宋体"/>
      <w:spacing w:val="-20"/>
      <w:sz w:val="15"/>
      <w:szCs w:val="15"/>
    </w:rPr>
  </w:style>
  <w:style w:type="paragraph" w:customStyle="1" w:styleId="affffffffffffffffb">
    <w:name w:val="表刘"/>
    <w:basedOn w:val="afffffe"/>
    <w:rsid w:val="0043554F"/>
    <w:pPr>
      <w:spacing w:before="0" w:after="0" w:line="280" w:lineRule="exact"/>
      <w:ind w:left="482"/>
    </w:pPr>
    <w:rPr>
      <w:kern w:val="0"/>
      <w:szCs w:val="24"/>
    </w:rPr>
  </w:style>
  <w:style w:type="paragraph" w:customStyle="1" w:styleId="240">
    <w:name w:val="样式 四号 首行缩进:  2 字符4"/>
    <w:basedOn w:val="a2"/>
    <w:rsid w:val="0043554F"/>
    <w:pPr>
      <w:widowControl/>
      <w:ind w:firstLineChars="200" w:firstLine="200"/>
      <w:jc w:val="left"/>
    </w:pPr>
    <w:rPr>
      <w:kern w:val="0"/>
      <w:sz w:val="28"/>
      <w:szCs w:val="28"/>
    </w:rPr>
  </w:style>
  <w:style w:type="paragraph" w:customStyle="1" w:styleId="affffffc">
    <w:name w:val="正文格式"/>
    <w:link w:val="CharCharfff4"/>
    <w:rsid w:val="0043554F"/>
    <w:pPr>
      <w:spacing w:line="180" w:lineRule="auto"/>
      <w:ind w:firstLine="510"/>
      <w:jc w:val="both"/>
    </w:pPr>
    <w:rPr>
      <w:spacing w:val="8"/>
      <w:sz w:val="24"/>
      <w:szCs w:val="24"/>
    </w:rPr>
  </w:style>
  <w:style w:type="paragraph" w:customStyle="1" w:styleId="affffffffffffffffc">
    <w:name w:val="样式 样式 宋体 小四 居中 + (中文) 宋体"/>
    <w:basedOn w:val="a2"/>
    <w:rsid w:val="0043554F"/>
    <w:pPr>
      <w:spacing w:line="240" w:lineRule="auto"/>
      <w:jc w:val="center"/>
    </w:pPr>
    <w:rPr>
      <w:rFonts w:ascii="宋体" w:eastAsia="Times New Roman" w:hAnsi="宋体"/>
      <w:snapToGrid w:val="0"/>
      <w:kern w:val="0"/>
      <w:szCs w:val="20"/>
    </w:rPr>
  </w:style>
  <w:style w:type="paragraph" w:customStyle="1" w:styleId="151">
    <w:name w:val="样式 小四 行距: 1.5 倍行距"/>
    <w:basedOn w:val="a2"/>
    <w:link w:val="15CharChar0"/>
    <w:rsid w:val="0043554F"/>
    <w:pPr>
      <w:ind w:firstLineChars="200" w:firstLine="200"/>
    </w:pPr>
    <w:rPr>
      <w:rFonts w:asciiTheme="minorHAnsi" w:eastAsiaTheme="minorEastAsia" w:hAnsiTheme="minorHAnsi" w:cstheme="minorBidi"/>
    </w:rPr>
  </w:style>
  <w:style w:type="paragraph" w:customStyle="1" w:styleId="xl32">
    <w:name w:val="xl32"/>
    <w:basedOn w:val="a2"/>
    <w:rsid w:val="0043554F"/>
    <w:pPr>
      <w:widowControl/>
      <w:pBdr>
        <w:bottom w:val="single" w:sz="4" w:space="0" w:color="auto"/>
      </w:pBdr>
      <w:spacing w:before="100" w:beforeAutospacing="1" w:after="100" w:afterAutospacing="1" w:line="240" w:lineRule="auto"/>
      <w:jc w:val="center"/>
      <w:textAlignment w:val="center"/>
    </w:pPr>
    <w:rPr>
      <w:rFonts w:ascii="宋体" w:hAnsi="宋体"/>
      <w:b/>
      <w:bCs/>
      <w:color w:val="000000"/>
      <w:kern w:val="0"/>
      <w:sz w:val="36"/>
      <w:szCs w:val="36"/>
    </w:rPr>
  </w:style>
  <w:style w:type="paragraph" w:customStyle="1" w:styleId="303">
    <w:name w:val="样式 宋体 加粗 行距: 固定值 30 磅"/>
    <w:basedOn w:val="a2"/>
    <w:rsid w:val="0043554F"/>
    <w:pPr>
      <w:spacing w:line="600" w:lineRule="exact"/>
    </w:pPr>
    <w:rPr>
      <w:rFonts w:cs="宋体"/>
      <w:b/>
      <w:bCs/>
      <w:sz w:val="21"/>
      <w:szCs w:val="20"/>
    </w:rPr>
  </w:style>
  <w:style w:type="paragraph" w:customStyle="1" w:styleId="3220">
    <w:name w:val="样式 样式 样式 标题 3 + 首行缩进:  2 字符 + 首行缩进:  2 字符 + 首行缩进:  0 字符"/>
    <w:basedOn w:val="322"/>
    <w:rsid w:val="0043554F"/>
    <w:pPr>
      <w:ind w:hanging="720"/>
    </w:pPr>
  </w:style>
  <w:style w:type="paragraph" w:customStyle="1" w:styleId="xl204">
    <w:name w:val="xl204"/>
    <w:basedOn w:val="a2"/>
    <w:rsid w:val="0043554F"/>
    <w:pPr>
      <w:widowControl/>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jc w:val="center"/>
    </w:pPr>
    <w:rPr>
      <w:rFonts w:ascii="宋体" w:hAnsi="宋体" w:cs="宋体"/>
      <w:kern w:val="0"/>
      <w:sz w:val="20"/>
      <w:szCs w:val="20"/>
    </w:rPr>
  </w:style>
  <w:style w:type="paragraph" w:customStyle="1" w:styleId="3CharCharCharCharCharCharChar">
    <w:name w:val="标题3 + Char Char Char Char Char Char Char"/>
    <w:basedOn w:val="a2"/>
    <w:next w:val="a2"/>
    <w:link w:val="3CharCharCharCharCharCharCharCharChar"/>
    <w:rsid w:val="0043554F"/>
    <w:pPr>
      <w:ind w:left="1740" w:hanging="420"/>
      <w:jc w:val="left"/>
      <w:outlineLvl w:val="2"/>
    </w:pPr>
    <w:rPr>
      <w:rFonts w:asciiTheme="minorHAnsi" w:eastAsia="楷体_GB2312" w:hAnsiTheme="minorHAnsi" w:cstheme="minorBidi"/>
      <w:b/>
      <w:bCs/>
      <w:sz w:val="28"/>
    </w:rPr>
  </w:style>
  <w:style w:type="paragraph" w:customStyle="1" w:styleId="CharCharCharCharCharChar1CharCharCharCharCharCharCharCharChar">
    <w:name w:val="Char Char Char Char Char Char1 Char Char Char Char Char Char Char Char Char"/>
    <w:basedOn w:val="a2"/>
    <w:rsid w:val="0043554F"/>
    <w:pPr>
      <w:adjustRightInd w:val="0"/>
      <w:snapToGrid w:val="0"/>
      <w:ind w:firstLineChars="200" w:firstLine="200"/>
      <w:textAlignment w:val="baseline"/>
    </w:pPr>
    <w:rPr>
      <w:rFonts w:eastAsia="仿宋_GB2312"/>
      <w:b/>
      <w:kern w:val="0"/>
      <w:sz w:val="32"/>
      <w:szCs w:val="32"/>
      <w:lang w:eastAsia="en-US"/>
    </w:rPr>
  </w:style>
  <w:style w:type="paragraph" w:customStyle="1" w:styleId="xl109">
    <w:name w:val="xl109"/>
    <w:basedOn w:val="a2"/>
    <w:rsid w:val="0043554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hAnsi="宋体" w:cs="宋体"/>
      <w:kern w:val="0"/>
      <w:sz w:val="20"/>
      <w:szCs w:val="20"/>
    </w:rPr>
  </w:style>
  <w:style w:type="paragraph" w:customStyle="1" w:styleId="affffffffffffffffd">
    <w:name w:val="样式 (符号) 宋体 居中"/>
    <w:basedOn w:val="a2"/>
    <w:rsid w:val="0043554F"/>
    <w:pPr>
      <w:spacing w:line="240" w:lineRule="auto"/>
      <w:jc w:val="center"/>
    </w:pPr>
    <w:rPr>
      <w:rFonts w:cs="宋体"/>
      <w:kern w:val="0"/>
      <w:sz w:val="21"/>
      <w:szCs w:val="20"/>
    </w:rPr>
  </w:style>
  <w:style w:type="paragraph" w:customStyle="1" w:styleId="affffffffffffffffe">
    <w:name w:val="表格内两端对齐"/>
    <w:basedOn w:val="a2"/>
    <w:rsid w:val="0043554F"/>
    <w:pPr>
      <w:widowControl/>
      <w:adjustRightInd w:val="0"/>
      <w:snapToGrid w:val="0"/>
      <w:spacing w:line="240" w:lineRule="auto"/>
      <w:jc w:val="left"/>
      <w:textAlignment w:val="baseline"/>
    </w:pPr>
    <w:rPr>
      <w:rFonts w:cs="宋体"/>
      <w:snapToGrid w:val="0"/>
      <w:color w:val="000000"/>
      <w:spacing w:val="8"/>
      <w:kern w:val="0"/>
      <w:szCs w:val="21"/>
    </w:rPr>
  </w:style>
  <w:style w:type="paragraph" w:customStyle="1" w:styleId="Charf2">
    <w:name w:val="Char"/>
    <w:next w:val="25"/>
    <w:rsid w:val="0043554F"/>
    <w:pPr>
      <w:snapToGrid w:val="0"/>
      <w:spacing w:line="360" w:lineRule="auto"/>
      <w:ind w:firstLineChars="200" w:firstLine="200"/>
    </w:pPr>
    <w:rPr>
      <w:rFonts w:ascii="Times New Roman" w:eastAsia="仿宋_GB2312" w:hAnsi="Times New Roman" w:cs="Times New Roman"/>
      <w:sz w:val="24"/>
      <w:szCs w:val="24"/>
    </w:rPr>
  </w:style>
  <w:style w:type="paragraph" w:customStyle="1" w:styleId="afffffffffffffffff">
    <w:name w:val="图表中字体"/>
    <w:basedOn w:val="a2"/>
    <w:next w:val="a2"/>
    <w:qFormat/>
    <w:rsid w:val="008C0521"/>
    <w:pPr>
      <w:spacing w:line="240" w:lineRule="auto"/>
      <w:jc w:val="center"/>
      <w:textAlignment w:val="baseline"/>
    </w:pPr>
    <w:rPr>
      <w:color w:val="000000" w:themeColor="text1"/>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43082">
      <w:bodyDiv w:val="1"/>
      <w:marLeft w:val="0"/>
      <w:marRight w:val="0"/>
      <w:marTop w:val="0"/>
      <w:marBottom w:val="0"/>
      <w:divBdr>
        <w:top w:val="none" w:sz="0" w:space="0" w:color="auto"/>
        <w:left w:val="none" w:sz="0" w:space="0" w:color="auto"/>
        <w:bottom w:val="none" w:sz="0" w:space="0" w:color="auto"/>
        <w:right w:val="none" w:sz="0" w:space="0" w:color="auto"/>
      </w:divBdr>
    </w:div>
    <w:div w:id="174610348">
      <w:bodyDiv w:val="1"/>
      <w:marLeft w:val="0"/>
      <w:marRight w:val="0"/>
      <w:marTop w:val="0"/>
      <w:marBottom w:val="0"/>
      <w:divBdr>
        <w:top w:val="none" w:sz="0" w:space="0" w:color="auto"/>
        <w:left w:val="none" w:sz="0" w:space="0" w:color="auto"/>
        <w:bottom w:val="none" w:sz="0" w:space="0" w:color="auto"/>
        <w:right w:val="none" w:sz="0" w:space="0" w:color="auto"/>
      </w:divBdr>
    </w:div>
    <w:div w:id="283509001">
      <w:bodyDiv w:val="1"/>
      <w:marLeft w:val="0"/>
      <w:marRight w:val="0"/>
      <w:marTop w:val="0"/>
      <w:marBottom w:val="0"/>
      <w:divBdr>
        <w:top w:val="none" w:sz="0" w:space="0" w:color="auto"/>
        <w:left w:val="none" w:sz="0" w:space="0" w:color="auto"/>
        <w:bottom w:val="none" w:sz="0" w:space="0" w:color="auto"/>
        <w:right w:val="none" w:sz="0" w:space="0" w:color="auto"/>
      </w:divBdr>
    </w:div>
    <w:div w:id="300814134">
      <w:bodyDiv w:val="1"/>
      <w:marLeft w:val="0"/>
      <w:marRight w:val="0"/>
      <w:marTop w:val="0"/>
      <w:marBottom w:val="0"/>
      <w:divBdr>
        <w:top w:val="none" w:sz="0" w:space="0" w:color="auto"/>
        <w:left w:val="none" w:sz="0" w:space="0" w:color="auto"/>
        <w:bottom w:val="none" w:sz="0" w:space="0" w:color="auto"/>
        <w:right w:val="none" w:sz="0" w:space="0" w:color="auto"/>
      </w:divBdr>
    </w:div>
    <w:div w:id="412094691">
      <w:bodyDiv w:val="1"/>
      <w:marLeft w:val="0"/>
      <w:marRight w:val="0"/>
      <w:marTop w:val="0"/>
      <w:marBottom w:val="0"/>
      <w:divBdr>
        <w:top w:val="none" w:sz="0" w:space="0" w:color="auto"/>
        <w:left w:val="none" w:sz="0" w:space="0" w:color="auto"/>
        <w:bottom w:val="none" w:sz="0" w:space="0" w:color="auto"/>
        <w:right w:val="none" w:sz="0" w:space="0" w:color="auto"/>
      </w:divBdr>
    </w:div>
    <w:div w:id="441459040">
      <w:bodyDiv w:val="1"/>
      <w:marLeft w:val="0"/>
      <w:marRight w:val="0"/>
      <w:marTop w:val="0"/>
      <w:marBottom w:val="0"/>
      <w:divBdr>
        <w:top w:val="none" w:sz="0" w:space="0" w:color="auto"/>
        <w:left w:val="none" w:sz="0" w:space="0" w:color="auto"/>
        <w:bottom w:val="none" w:sz="0" w:space="0" w:color="auto"/>
        <w:right w:val="none" w:sz="0" w:space="0" w:color="auto"/>
      </w:divBdr>
    </w:div>
    <w:div w:id="472525964">
      <w:bodyDiv w:val="1"/>
      <w:marLeft w:val="0"/>
      <w:marRight w:val="0"/>
      <w:marTop w:val="0"/>
      <w:marBottom w:val="0"/>
      <w:divBdr>
        <w:top w:val="none" w:sz="0" w:space="0" w:color="auto"/>
        <w:left w:val="none" w:sz="0" w:space="0" w:color="auto"/>
        <w:bottom w:val="none" w:sz="0" w:space="0" w:color="auto"/>
        <w:right w:val="none" w:sz="0" w:space="0" w:color="auto"/>
      </w:divBdr>
    </w:div>
    <w:div w:id="548154042">
      <w:bodyDiv w:val="1"/>
      <w:marLeft w:val="0"/>
      <w:marRight w:val="0"/>
      <w:marTop w:val="0"/>
      <w:marBottom w:val="0"/>
      <w:divBdr>
        <w:top w:val="none" w:sz="0" w:space="0" w:color="auto"/>
        <w:left w:val="none" w:sz="0" w:space="0" w:color="auto"/>
        <w:bottom w:val="none" w:sz="0" w:space="0" w:color="auto"/>
        <w:right w:val="none" w:sz="0" w:space="0" w:color="auto"/>
      </w:divBdr>
    </w:div>
    <w:div w:id="675349449">
      <w:bodyDiv w:val="1"/>
      <w:marLeft w:val="0"/>
      <w:marRight w:val="0"/>
      <w:marTop w:val="0"/>
      <w:marBottom w:val="0"/>
      <w:divBdr>
        <w:top w:val="none" w:sz="0" w:space="0" w:color="auto"/>
        <w:left w:val="none" w:sz="0" w:space="0" w:color="auto"/>
        <w:bottom w:val="none" w:sz="0" w:space="0" w:color="auto"/>
        <w:right w:val="none" w:sz="0" w:space="0" w:color="auto"/>
      </w:divBdr>
    </w:div>
    <w:div w:id="927471356">
      <w:bodyDiv w:val="1"/>
      <w:marLeft w:val="0"/>
      <w:marRight w:val="0"/>
      <w:marTop w:val="0"/>
      <w:marBottom w:val="0"/>
      <w:divBdr>
        <w:top w:val="none" w:sz="0" w:space="0" w:color="auto"/>
        <w:left w:val="none" w:sz="0" w:space="0" w:color="auto"/>
        <w:bottom w:val="none" w:sz="0" w:space="0" w:color="auto"/>
        <w:right w:val="none" w:sz="0" w:space="0" w:color="auto"/>
      </w:divBdr>
    </w:div>
    <w:div w:id="961959489">
      <w:bodyDiv w:val="1"/>
      <w:marLeft w:val="0"/>
      <w:marRight w:val="0"/>
      <w:marTop w:val="0"/>
      <w:marBottom w:val="0"/>
      <w:divBdr>
        <w:top w:val="none" w:sz="0" w:space="0" w:color="auto"/>
        <w:left w:val="none" w:sz="0" w:space="0" w:color="auto"/>
        <w:bottom w:val="none" w:sz="0" w:space="0" w:color="auto"/>
        <w:right w:val="none" w:sz="0" w:space="0" w:color="auto"/>
      </w:divBdr>
    </w:div>
    <w:div w:id="1120758246">
      <w:bodyDiv w:val="1"/>
      <w:marLeft w:val="0"/>
      <w:marRight w:val="0"/>
      <w:marTop w:val="0"/>
      <w:marBottom w:val="0"/>
      <w:divBdr>
        <w:top w:val="none" w:sz="0" w:space="0" w:color="auto"/>
        <w:left w:val="none" w:sz="0" w:space="0" w:color="auto"/>
        <w:bottom w:val="none" w:sz="0" w:space="0" w:color="auto"/>
        <w:right w:val="none" w:sz="0" w:space="0" w:color="auto"/>
      </w:divBdr>
    </w:div>
    <w:div w:id="1219901220">
      <w:bodyDiv w:val="1"/>
      <w:marLeft w:val="0"/>
      <w:marRight w:val="0"/>
      <w:marTop w:val="0"/>
      <w:marBottom w:val="0"/>
      <w:divBdr>
        <w:top w:val="none" w:sz="0" w:space="0" w:color="auto"/>
        <w:left w:val="none" w:sz="0" w:space="0" w:color="auto"/>
        <w:bottom w:val="none" w:sz="0" w:space="0" w:color="auto"/>
        <w:right w:val="none" w:sz="0" w:space="0" w:color="auto"/>
      </w:divBdr>
    </w:div>
    <w:div w:id="1260680072">
      <w:bodyDiv w:val="1"/>
      <w:marLeft w:val="0"/>
      <w:marRight w:val="0"/>
      <w:marTop w:val="0"/>
      <w:marBottom w:val="0"/>
      <w:divBdr>
        <w:top w:val="none" w:sz="0" w:space="0" w:color="auto"/>
        <w:left w:val="none" w:sz="0" w:space="0" w:color="auto"/>
        <w:bottom w:val="none" w:sz="0" w:space="0" w:color="auto"/>
        <w:right w:val="none" w:sz="0" w:space="0" w:color="auto"/>
      </w:divBdr>
    </w:div>
    <w:div w:id="1302424037">
      <w:bodyDiv w:val="1"/>
      <w:marLeft w:val="0"/>
      <w:marRight w:val="0"/>
      <w:marTop w:val="0"/>
      <w:marBottom w:val="0"/>
      <w:divBdr>
        <w:top w:val="none" w:sz="0" w:space="0" w:color="auto"/>
        <w:left w:val="none" w:sz="0" w:space="0" w:color="auto"/>
        <w:bottom w:val="none" w:sz="0" w:space="0" w:color="auto"/>
        <w:right w:val="none" w:sz="0" w:space="0" w:color="auto"/>
      </w:divBdr>
      <w:divsChild>
        <w:div w:id="1555195993">
          <w:marLeft w:val="547"/>
          <w:marRight w:val="0"/>
          <w:marTop w:val="0"/>
          <w:marBottom w:val="120"/>
          <w:divBdr>
            <w:top w:val="none" w:sz="0" w:space="0" w:color="auto"/>
            <w:left w:val="none" w:sz="0" w:space="0" w:color="auto"/>
            <w:bottom w:val="none" w:sz="0" w:space="0" w:color="auto"/>
            <w:right w:val="none" w:sz="0" w:space="0" w:color="auto"/>
          </w:divBdr>
        </w:div>
      </w:divsChild>
    </w:div>
    <w:div w:id="1546091524">
      <w:bodyDiv w:val="1"/>
      <w:marLeft w:val="0"/>
      <w:marRight w:val="0"/>
      <w:marTop w:val="0"/>
      <w:marBottom w:val="0"/>
      <w:divBdr>
        <w:top w:val="none" w:sz="0" w:space="0" w:color="auto"/>
        <w:left w:val="none" w:sz="0" w:space="0" w:color="auto"/>
        <w:bottom w:val="none" w:sz="0" w:space="0" w:color="auto"/>
        <w:right w:val="none" w:sz="0" w:space="0" w:color="auto"/>
      </w:divBdr>
    </w:div>
    <w:div w:id="1672641059">
      <w:bodyDiv w:val="1"/>
      <w:marLeft w:val="0"/>
      <w:marRight w:val="0"/>
      <w:marTop w:val="0"/>
      <w:marBottom w:val="0"/>
      <w:divBdr>
        <w:top w:val="none" w:sz="0" w:space="0" w:color="auto"/>
        <w:left w:val="none" w:sz="0" w:space="0" w:color="auto"/>
        <w:bottom w:val="none" w:sz="0" w:space="0" w:color="auto"/>
        <w:right w:val="none" w:sz="0" w:space="0" w:color="auto"/>
      </w:divBdr>
    </w:div>
    <w:div w:id="1731420444">
      <w:bodyDiv w:val="1"/>
      <w:marLeft w:val="0"/>
      <w:marRight w:val="0"/>
      <w:marTop w:val="0"/>
      <w:marBottom w:val="0"/>
      <w:divBdr>
        <w:top w:val="none" w:sz="0" w:space="0" w:color="auto"/>
        <w:left w:val="none" w:sz="0" w:space="0" w:color="auto"/>
        <w:bottom w:val="none" w:sz="0" w:space="0" w:color="auto"/>
        <w:right w:val="none" w:sz="0" w:space="0" w:color="auto"/>
      </w:divBdr>
    </w:div>
    <w:div w:id="1753816397">
      <w:bodyDiv w:val="1"/>
      <w:marLeft w:val="0"/>
      <w:marRight w:val="0"/>
      <w:marTop w:val="0"/>
      <w:marBottom w:val="0"/>
      <w:divBdr>
        <w:top w:val="none" w:sz="0" w:space="0" w:color="auto"/>
        <w:left w:val="none" w:sz="0" w:space="0" w:color="auto"/>
        <w:bottom w:val="none" w:sz="0" w:space="0" w:color="auto"/>
        <w:right w:val="none" w:sz="0" w:space="0" w:color="auto"/>
      </w:divBdr>
    </w:div>
    <w:div w:id="1961184599">
      <w:bodyDiv w:val="1"/>
      <w:marLeft w:val="0"/>
      <w:marRight w:val="0"/>
      <w:marTop w:val="0"/>
      <w:marBottom w:val="0"/>
      <w:divBdr>
        <w:top w:val="none" w:sz="0" w:space="0" w:color="auto"/>
        <w:left w:val="none" w:sz="0" w:space="0" w:color="auto"/>
        <w:bottom w:val="none" w:sz="0" w:space="0" w:color="auto"/>
        <w:right w:val="none" w:sz="0" w:space="0" w:color="auto"/>
      </w:divBdr>
    </w:div>
    <w:div w:id="2031758315">
      <w:bodyDiv w:val="1"/>
      <w:marLeft w:val="0"/>
      <w:marRight w:val="0"/>
      <w:marTop w:val="0"/>
      <w:marBottom w:val="0"/>
      <w:divBdr>
        <w:top w:val="none" w:sz="0" w:space="0" w:color="auto"/>
        <w:left w:val="none" w:sz="0" w:space="0" w:color="auto"/>
        <w:bottom w:val="none" w:sz="0" w:space="0" w:color="auto"/>
        <w:right w:val="none" w:sz="0" w:space="0" w:color="auto"/>
      </w:divBdr>
    </w:div>
    <w:div w:id="214395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5B84FA-7C1B-4C9D-8C1F-008C39C65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10703</TotalTime>
  <Pages>1</Pages>
  <Words>311</Words>
  <Characters>1778</Characters>
  <Application>Microsoft Office Word</Application>
  <DocSecurity>0</DocSecurity>
  <Lines>14</Lines>
  <Paragraphs>4</Paragraphs>
  <ScaleCrop>false</ScaleCrop>
  <Company>CUMT</Company>
  <LinksUpToDate>false</LinksUpToDate>
  <CharactersWithSpaces>2085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Yongjun</dc:creator>
  <cp:keywords/>
  <dc:description/>
  <cp:lastModifiedBy>骁 马</cp:lastModifiedBy>
  <cp:revision>609</cp:revision>
  <cp:lastPrinted>2021-12-11T03:23:00Z</cp:lastPrinted>
  <dcterms:created xsi:type="dcterms:W3CDTF">2021-04-13T10:09:00Z</dcterms:created>
  <dcterms:modified xsi:type="dcterms:W3CDTF">2024-04-19T02:35:00Z</dcterms:modified>
</cp:coreProperties>
</file>